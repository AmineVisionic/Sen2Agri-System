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33AEE7" w14:textId="77777777" w:rsidR="00240C78" w:rsidRDefault="00240C78" w:rsidP="00657C39">
      <w:pPr>
        <w:autoSpaceDE w:val="0"/>
        <w:autoSpaceDN w:val="0"/>
        <w:adjustRightInd w:val="0"/>
        <w:spacing w:after="0"/>
        <w:jc w:val="left"/>
        <w:rPr>
          <w:rFonts w:ascii="Arial" w:hAnsi="Arial" w:cs="Arial"/>
          <w:color w:val="000000"/>
          <w:sz w:val="20"/>
          <w:szCs w:val="20"/>
          <w:lang w:eastAsia="fr-FR"/>
        </w:rPr>
      </w:pPr>
    </w:p>
    <w:p w14:paraId="20C9BDDE" w14:textId="77777777" w:rsidR="004C01D7" w:rsidRDefault="004C01D7" w:rsidP="00240C78">
      <w:pPr>
        <w:pBdr>
          <w:bottom w:val="single" w:sz="12" w:space="1" w:color="006699"/>
        </w:pBdr>
        <w:autoSpaceDE w:val="0"/>
        <w:autoSpaceDN w:val="0"/>
        <w:adjustRightInd w:val="0"/>
        <w:spacing w:after="0"/>
        <w:jc w:val="left"/>
        <w:outlineLvl w:val="0"/>
        <w:rPr>
          <w:rFonts w:ascii="Arial" w:hAnsi="Arial" w:cs="Arial"/>
          <w:b/>
          <w:bCs/>
          <w:color w:val="006699"/>
          <w:sz w:val="48"/>
          <w:szCs w:val="48"/>
          <w:lang w:eastAsia="fr-FR"/>
        </w:rPr>
      </w:pPr>
    </w:p>
    <w:p w14:paraId="045CE26F" w14:textId="77777777" w:rsidR="00240C78" w:rsidRPr="00D03CC1" w:rsidRDefault="00240C78" w:rsidP="00240C78">
      <w:pPr>
        <w:pBdr>
          <w:bottom w:val="single" w:sz="12" w:space="1" w:color="006699"/>
        </w:pBdr>
        <w:autoSpaceDE w:val="0"/>
        <w:autoSpaceDN w:val="0"/>
        <w:adjustRightInd w:val="0"/>
        <w:spacing w:after="0"/>
        <w:jc w:val="left"/>
        <w:outlineLvl w:val="0"/>
        <w:rPr>
          <w:rFonts w:ascii="Arial" w:hAnsi="Arial" w:cs="Arial"/>
          <w:b/>
          <w:bCs/>
          <w:color w:val="006699"/>
          <w:sz w:val="48"/>
          <w:szCs w:val="48"/>
          <w:lang w:val="en-US" w:eastAsia="fr-FR"/>
        </w:rPr>
      </w:pPr>
      <w:bookmarkStart w:id="0" w:name="_Toc358903114"/>
      <w:bookmarkStart w:id="1" w:name="_Toc447871804"/>
      <w:bookmarkStart w:id="2" w:name="_Toc447872120"/>
      <w:bookmarkStart w:id="3" w:name="_Toc480451760"/>
      <w:bookmarkStart w:id="4" w:name="_Toc480451802"/>
      <w:bookmarkStart w:id="5" w:name="_Toc485395194"/>
      <w:r w:rsidRPr="00D03CC1">
        <w:rPr>
          <w:rFonts w:ascii="Arial" w:hAnsi="Arial" w:cs="Arial"/>
          <w:b/>
          <w:bCs/>
          <w:color w:val="006699"/>
          <w:sz w:val="48"/>
          <w:szCs w:val="48"/>
          <w:lang w:val="en-US" w:eastAsia="fr-FR"/>
        </w:rPr>
        <w:t>Sentinel-2 Agriculture</w:t>
      </w:r>
      <w:bookmarkEnd w:id="0"/>
      <w:bookmarkEnd w:id="1"/>
      <w:bookmarkEnd w:id="2"/>
      <w:bookmarkEnd w:id="3"/>
      <w:bookmarkEnd w:id="4"/>
      <w:bookmarkEnd w:id="5"/>
    </w:p>
    <w:p w14:paraId="7A675FE9" w14:textId="77777777" w:rsidR="00240C78" w:rsidRPr="00D03CC1" w:rsidRDefault="00240C78" w:rsidP="00240C78">
      <w:pPr>
        <w:autoSpaceDE w:val="0"/>
        <w:autoSpaceDN w:val="0"/>
        <w:adjustRightInd w:val="0"/>
        <w:spacing w:after="0"/>
        <w:jc w:val="left"/>
        <w:rPr>
          <w:rFonts w:ascii="Arial" w:hAnsi="Arial" w:cs="Arial"/>
          <w:color w:val="000000"/>
          <w:sz w:val="20"/>
          <w:szCs w:val="20"/>
          <w:lang w:val="en-US" w:eastAsia="fr-FR"/>
        </w:rPr>
      </w:pPr>
    </w:p>
    <w:p w14:paraId="6AD7788F" w14:textId="77777777" w:rsidR="00240C78" w:rsidRPr="00D03CC1" w:rsidRDefault="00240C78" w:rsidP="00240C78">
      <w:pPr>
        <w:autoSpaceDE w:val="0"/>
        <w:autoSpaceDN w:val="0"/>
        <w:adjustRightInd w:val="0"/>
        <w:spacing w:after="0"/>
        <w:jc w:val="left"/>
        <w:rPr>
          <w:rFonts w:ascii="Arial" w:hAnsi="Arial" w:cs="Arial"/>
          <w:color w:val="000000"/>
          <w:sz w:val="20"/>
          <w:szCs w:val="20"/>
          <w:lang w:val="en-US" w:eastAsia="fr-FR"/>
        </w:rPr>
      </w:pPr>
    </w:p>
    <w:p w14:paraId="6738FD28" w14:textId="3256EF32" w:rsidR="00240C78" w:rsidRPr="00D03CC1" w:rsidRDefault="00906E2F" w:rsidP="00240C78">
      <w:pPr>
        <w:autoSpaceDE w:val="0"/>
        <w:autoSpaceDN w:val="0"/>
        <w:adjustRightInd w:val="0"/>
        <w:spacing w:after="0"/>
        <w:jc w:val="left"/>
        <w:outlineLvl w:val="0"/>
        <w:rPr>
          <w:rFonts w:ascii="Arial" w:hAnsi="Arial" w:cs="Arial"/>
          <w:color w:val="000000"/>
          <w:sz w:val="44"/>
          <w:szCs w:val="28"/>
          <w:lang w:val="en-US" w:eastAsia="fr-FR"/>
        </w:rPr>
      </w:pPr>
      <w:bookmarkStart w:id="6" w:name="_Toc447871805"/>
      <w:bookmarkStart w:id="7" w:name="_Toc447872121"/>
      <w:bookmarkStart w:id="8" w:name="_Toc480451761"/>
      <w:bookmarkStart w:id="9" w:name="_Toc480451803"/>
      <w:bookmarkStart w:id="10" w:name="_Toc485395195"/>
      <w:r w:rsidRPr="00D03CC1">
        <w:rPr>
          <w:rFonts w:ascii="Arial" w:hAnsi="Arial" w:cs="Arial"/>
          <w:color w:val="000000"/>
          <w:sz w:val="44"/>
          <w:szCs w:val="28"/>
          <w:lang w:val="en-US" w:eastAsia="fr-FR"/>
        </w:rPr>
        <w:t xml:space="preserve">Design </w:t>
      </w:r>
      <w:r w:rsidR="007674AB">
        <w:rPr>
          <w:rFonts w:ascii="Arial" w:hAnsi="Arial" w:cs="Arial"/>
          <w:color w:val="000000"/>
          <w:sz w:val="44"/>
          <w:szCs w:val="28"/>
          <w:lang w:val="en-US" w:eastAsia="fr-FR"/>
        </w:rPr>
        <w:t>Definition</w:t>
      </w:r>
      <w:r w:rsidRPr="00D03CC1">
        <w:rPr>
          <w:rFonts w:ascii="Arial" w:hAnsi="Arial" w:cs="Arial"/>
          <w:color w:val="000000"/>
          <w:sz w:val="44"/>
          <w:szCs w:val="28"/>
          <w:lang w:val="en-US" w:eastAsia="fr-FR"/>
        </w:rPr>
        <w:t xml:space="preserve"> File</w:t>
      </w:r>
      <w:bookmarkEnd w:id="6"/>
      <w:bookmarkEnd w:id="7"/>
      <w:bookmarkEnd w:id="8"/>
      <w:bookmarkEnd w:id="9"/>
      <w:bookmarkEnd w:id="10"/>
    </w:p>
    <w:p w14:paraId="243F697D" w14:textId="698FAE75" w:rsidR="000C348D" w:rsidRDefault="007674AB" w:rsidP="000C348D">
      <w:pPr>
        <w:autoSpaceDE w:val="0"/>
        <w:autoSpaceDN w:val="0"/>
        <w:adjustRightInd w:val="0"/>
        <w:spacing w:after="0"/>
        <w:jc w:val="left"/>
        <w:outlineLvl w:val="0"/>
        <w:rPr>
          <w:rFonts w:ascii="Arial" w:hAnsi="Arial" w:cs="Arial"/>
          <w:color w:val="000000"/>
          <w:sz w:val="44"/>
          <w:szCs w:val="28"/>
          <w:lang w:val="en-US" w:eastAsia="fr-FR"/>
        </w:rPr>
      </w:pPr>
      <w:bookmarkStart w:id="11" w:name="_Toc447871806"/>
      <w:bookmarkStart w:id="12" w:name="_Toc447872122"/>
      <w:bookmarkStart w:id="13" w:name="_Toc480451762"/>
      <w:bookmarkStart w:id="14" w:name="_Toc480451804"/>
      <w:bookmarkStart w:id="15" w:name="_Toc485395196"/>
      <w:r>
        <w:rPr>
          <w:rFonts w:ascii="Arial" w:hAnsi="Arial" w:cs="Arial"/>
          <w:color w:val="000000"/>
          <w:sz w:val="44"/>
          <w:szCs w:val="28"/>
          <w:lang w:val="en-US" w:eastAsia="fr-FR"/>
        </w:rPr>
        <w:t xml:space="preserve">Algorithm Theoretical Basis Document for L4 </w:t>
      </w:r>
      <w:r w:rsidR="00707233">
        <w:rPr>
          <w:rFonts w:ascii="Arial" w:hAnsi="Arial" w:cs="Arial"/>
          <w:color w:val="000000"/>
          <w:sz w:val="44"/>
          <w:szCs w:val="28"/>
          <w:lang w:val="en-US" w:eastAsia="fr-FR"/>
        </w:rPr>
        <w:t xml:space="preserve">dynamic crop mask </w:t>
      </w:r>
      <w:r w:rsidR="00707233" w:rsidRPr="000C348D">
        <w:rPr>
          <w:rFonts w:ascii="Arial" w:hAnsi="Arial" w:cs="Arial"/>
          <w:color w:val="000000"/>
          <w:sz w:val="44"/>
          <w:szCs w:val="28"/>
          <w:lang w:val="en-US" w:eastAsia="fr-FR"/>
        </w:rPr>
        <w:t>product</w:t>
      </w:r>
      <w:bookmarkEnd w:id="11"/>
      <w:bookmarkEnd w:id="12"/>
      <w:bookmarkEnd w:id="13"/>
      <w:bookmarkEnd w:id="14"/>
      <w:bookmarkEnd w:id="15"/>
    </w:p>
    <w:p w14:paraId="2FBEA3EC" w14:textId="77777777" w:rsidR="0064292A" w:rsidRPr="000C348D" w:rsidRDefault="0064292A" w:rsidP="00FB6655">
      <w:pPr>
        <w:rPr>
          <w:lang w:val="en-US" w:eastAsia="fr-FR"/>
        </w:rPr>
      </w:pPr>
    </w:p>
    <w:p w14:paraId="3FA36176" w14:textId="77777777" w:rsidR="00240C78" w:rsidRPr="000C348D" w:rsidRDefault="00240C78" w:rsidP="00240C78">
      <w:pPr>
        <w:autoSpaceDE w:val="0"/>
        <w:autoSpaceDN w:val="0"/>
        <w:adjustRightInd w:val="0"/>
        <w:spacing w:after="0"/>
        <w:jc w:val="left"/>
        <w:rPr>
          <w:rFonts w:ascii="Arial" w:hAnsi="Arial" w:cs="Arial"/>
          <w:color w:val="000000"/>
          <w:sz w:val="20"/>
          <w:szCs w:val="20"/>
          <w:lang w:val="en-US" w:eastAsia="fr-FR"/>
        </w:rPr>
      </w:pPr>
    </w:p>
    <w:p w14:paraId="79DEC5B4" w14:textId="77777777" w:rsidR="00240C78" w:rsidRPr="00657C39" w:rsidRDefault="007303A3" w:rsidP="00240C78">
      <w:pPr>
        <w:autoSpaceDE w:val="0"/>
        <w:autoSpaceDN w:val="0"/>
        <w:adjustRightInd w:val="0"/>
        <w:spacing w:after="0"/>
        <w:jc w:val="left"/>
        <w:rPr>
          <w:rFonts w:ascii="Arial" w:hAnsi="Arial" w:cs="Arial"/>
          <w:color w:val="000000"/>
          <w:sz w:val="20"/>
          <w:szCs w:val="20"/>
          <w:lang w:eastAsia="fr-FR"/>
        </w:rPr>
      </w:pPr>
      <w:r>
        <w:rPr>
          <w:rFonts w:ascii="Arial" w:hAnsi="Arial" w:cs="Arial"/>
          <w:noProof/>
          <w:color w:val="000000"/>
          <w:sz w:val="20"/>
          <w:szCs w:val="20"/>
          <w:lang w:val="fr-BE" w:eastAsia="fr-BE"/>
        </w:rPr>
        <mc:AlternateContent>
          <mc:Choice Requires="wpg">
            <w:drawing>
              <wp:inline distT="0" distB="0" distL="0" distR="0" wp14:anchorId="3F7E0624" wp14:editId="60BE5A42">
                <wp:extent cx="5578475" cy="3673475"/>
                <wp:effectExtent l="0" t="0" r="0" b="0"/>
                <wp:docPr id="9" name="Zone de dessi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8475" cy="3673475"/>
                          <a:chOff x="0" y="0"/>
                          <a:chExt cx="55784" cy="36734"/>
                        </a:xfrm>
                      </wpg:grpSpPr>
                      <wps:wsp>
                        <wps:cNvPr id="10" name="AutoShape 76"/>
                        <wps:cNvSpPr>
                          <a:spLocks noChangeAspect="1" noChangeArrowheads="1"/>
                        </wps:cNvSpPr>
                        <wps:spPr bwMode="auto">
                          <a:xfrm>
                            <a:off x="0" y="0"/>
                            <a:ext cx="55784" cy="3673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4"/>
                        <wps:cNvSpPr>
                          <a:spLocks noChangeArrowheads="1"/>
                        </wps:cNvSpPr>
                        <wps:spPr bwMode="auto">
                          <a:xfrm>
                            <a:off x="0" y="0"/>
                            <a:ext cx="55784" cy="367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23" name="Group 78"/>
                        <wpg:cNvGrpSpPr>
                          <a:grpSpLocks/>
                        </wpg:cNvGrpSpPr>
                        <wpg:grpSpPr bwMode="auto">
                          <a:xfrm>
                            <a:off x="2040" y="3918"/>
                            <a:ext cx="49993" cy="27041"/>
                            <a:chOff x="2040" y="3918"/>
                            <a:chExt cx="49993" cy="27041"/>
                          </a:xfrm>
                        </wpg:grpSpPr>
                        <pic:pic xmlns:pic="http://schemas.openxmlformats.org/drawingml/2006/picture">
                          <pic:nvPicPr>
                            <pic:cNvPr id="24" name="Picture 10"/>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20237" y="3918"/>
                              <a:ext cx="11151" cy="110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Image 28"/>
                            <pic:cNvPicPr>
                              <a:picLocks noChangeAspect="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2040" y="12752"/>
                              <a:ext cx="14809" cy="82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Image 29"/>
                            <pic:cNvPicPr>
                              <a:picLocks noChangeAspect="1"/>
                            </pic:cNvPicPr>
                          </pic:nvPicPr>
                          <pic:blipFill>
                            <a:blip r:embed="rId11" cstate="screen">
                              <a:extLst>
                                <a:ext uri="{28A0092B-C50C-407E-A947-70E740481C1C}">
                                  <a14:useLocalDpi xmlns:a14="http://schemas.microsoft.com/office/drawing/2010/main" val="0"/>
                                </a:ext>
                              </a:extLst>
                            </a:blip>
                            <a:srcRect/>
                            <a:stretch>
                              <a:fillRect/>
                            </a:stretch>
                          </pic:blipFill>
                          <pic:spPr bwMode="auto">
                            <a:xfrm>
                              <a:off x="38219" y="12752"/>
                              <a:ext cx="13814" cy="84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Image 3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240" y="21237"/>
                              <a:ext cx="15751" cy="9722"/>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05F9A690" id="Zone de dessin 2" o:spid="_x0000_s1026" style="width:439.25pt;height:289.25pt;mso-position-horizontal-relative:char;mso-position-vertical-relative:line" coordsize="55784,367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">
                <v:rect id="AutoShape 76" o:spid="_x0000_s1027" style="position:absolute;width:55784;height:36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o:lock v:ext="edit" aspectratio="t"/>
                </v:rect>
                <v:rect id="Rectangle 4" o:spid="_x0000_s1028" style="position:absolute;width:55784;height:3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" stroked="f"/>
                <v:group id="Group 78" o:spid="_x0000_s1029" style="position:absolute;left:2040;top:3918;width:49993;height:27041" coordorigin="2040,3918" coordsize="49993,2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20237;top:3918;width:11151;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">
                    <v:imagedata r:id="rId13" o:title=""/>
                  </v:shape>
                  <v:shape id="Image 28" o:spid="_x0000_s1031" type="#_x0000_t75" style="position:absolute;left:2040;top:12752;width:14809;height: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">
                    <v:imagedata r:id="rId14" o:title=""/>
                    <v:path arrowok="t"/>
                  </v:shape>
                  <v:shape id="Image 29" o:spid="_x0000_s1032" type="#_x0000_t75" style="position:absolute;left:38219;top:12752;width:13814;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">
                    <v:imagedata r:id="rId15" o:title=""/>
                    <v:path arrowok="t"/>
                  </v:shape>
                  <v:shape id="Image 30" o:spid="_x0000_s1033" type="#_x0000_t75" style="position:absolute;left:20240;top:21237;width:15751;height:9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">
                    <v:imagedata r:id="rId16" o:title=""/>
                    <v:path arrowok="t"/>
                  </v:shape>
                </v:group>
                <w10:anchorlock/>
              </v:group>
            </w:pict>
          </mc:Fallback>
        </mc:AlternateContent>
      </w:r>
    </w:p>
    <w:p w14:paraId="7253826C" w14:textId="77777777" w:rsidR="0064292A" w:rsidRDefault="0064292A" w:rsidP="00240C78">
      <w:pPr>
        <w:autoSpaceDE w:val="0"/>
        <w:autoSpaceDN w:val="0"/>
        <w:adjustRightInd w:val="0"/>
        <w:spacing w:after="0"/>
        <w:jc w:val="left"/>
        <w:rPr>
          <w:rFonts w:ascii="Arial" w:hAnsi="Arial" w:cs="Arial"/>
          <w:color w:val="000000"/>
          <w:sz w:val="20"/>
          <w:szCs w:val="20"/>
          <w:lang w:eastAsia="fr-FR"/>
        </w:rPr>
      </w:pPr>
    </w:p>
    <w:p w14:paraId="499AB265" w14:textId="77777777" w:rsidR="00AB72CA" w:rsidRDefault="00AB72CA" w:rsidP="00240C78">
      <w:pPr>
        <w:autoSpaceDE w:val="0"/>
        <w:autoSpaceDN w:val="0"/>
        <w:adjustRightInd w:val="0"/>
        <w:spacing w:after="0"/>
        <w:jc w:val="left"/>
        <w:rPr>
          <w:rFonts w:ascii="Arial" w:hAnsi="Arial" w:cs="Arial"/>
          <w:color w:val="000000"/>
          <w:sz w:val="20"/>
          <w:szCs w:val="20"/>
          <w:lang w:eastAsia="fr-FR"/>
        </w:rPr>
      </w:pPr>
    </w:p>
    <w:p w14:paraId="08BF6924" w14:textId="77777777" w:rsidR="0064292A" w:rsidRDefault="0064292A" w:rsidP="00240C78">
      <w:pPr>
        <w:autoSpaceDE w:val="0"/>
        <w:autoSpaceDN w:val="0"/>
        <w:adjustRightInd w:val="0"/>
        <w:spacing w:after="0"/>
        <w:jc w:val="left"/>
        <w:rPr>
          <w:rFonts w:ascii="Arial" w:hAnsi="Arial" w:cs="Arial"/>
          <w:color w:val="000000"/>
          <w:sz w:val="20"/>
          <w:szCs w:val="20"/>
          <w:lang w:eastAsia="fr-F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21"/>
        <w:gridCol w:w="4961"/>
      </w:tblGrid>
      <w:tr w:rsidR="008373B8" w:rsidRPr="009B66AE" w14:paraId="14AEF3DF" w14:textId="77777777" w:rsidTr="00373C30">
        <w:trPr>
          <w:jc w:val="center"/>
        </w:trPr>
        <w:tc>
          <w:tcPr>
            <w:tcW w:w="3821" w:type="dxa"/>
          </w:tcPr>
          <w:p w14:paraId="32313FF4" w14:textId="77777777" w:rsidR="008373B8" w:rsidRPr="009B66AE" w:rsidRDefault="008373B8" w:rsidP="00373C30">
            <w:pPr>
              <w:spacing w:before="40" w:afterLines="40" w:after="96"/>
              <w:ind w:left="132"/>
              <w:rPr>
                <w:noProof/>
                <w:lang w:val="en-US"/>
              </w:rPr>
            </w:pPr>
            <w:r w:rsidRPr="009B66AE">
              <w:rPr>
                <w:noProof/>
                <w:lang w:val="en-US"/>
              </w:rPr>
              <w:t>Milestone</w:t>
            </w:r>
          </w:p>
        </w:tc>
        <w:tc>
          <w:tcPr>
            <w:tcW w:w="4961" w:type="dxa"/>
          </w:tcPr>
          <w:p w14:paraId="266F3E1F" w14:textId="77777777" w:rsidR="008373B8" w:rsidRPr="009B66AE" w:rsidRDefault="00010FDD" w:rsidP="00373C30">
            <w:pPr>
              <w:spacing w:before="40" w:afterLines="40" w:after="96"/>
              <w:ind w:left="147" w:right="272"/>
              <w:rPr>
                <w:noProof/>
                <w:lang w:val="en-US"/>
              </w:rPr>
            </w:pPr>
            <w:r>
              <w:rPr>
                <w:noProof/>
                <w:lang w:val="en-US"/>
              </w:rPr>
              <w:t>Milestone 2</w:t>
            </w:r>
          </w:p>
        </w:tc>
      </w:tr>
      <w:tr w:rsidR="00757C5E" w:rsidRPr="00757C5E" w14:paraId="6F729678" w14:textId="77777777" w:rsidTr="00373C30">
        <w:trPr>
          <w:jc w:val="center"/>
        </w:trPr>
        <w:tc>
          <w:tcPr>
            <w:tcW w:w="3821" w:type="dxa"/>
          </w:tcPr>
          <w:p w14:paraId="16CE65DD" w14:textId="77777777" w:rsidR="00757C5E" w:rsidRPr="009B66AE" w:rsidRDefault="00757C5E" w:rsidP="00373C30">
            <w:pPr>
              <w:spacing w:before="40" w:afterLines="40" w:after="96"/>
              <w:ind w:left="132"/>
              <w:rPr>
                <w:noProof/>
                <w:lang w:val="en-US"/>
              </w:rPr>
            </w:pPr>
            <w:r>
              <w:rPr>
                <w:noProof/>
                <w:lang w:val="en-US"/>
              </w:rPr>
              <w:t>Version</w:t>
            </w:r>
          </w:p>
        </w:tc>
        <w:tc>
          <w:tcPr>
            <w:tcW w:w="4961" w:type="dxa"/>
          </w:tcPr>
          <w:p w14:paraId="07269D70" w14:textId="5A22271D" w:rsidR="00757C5E" w:rsidRPr="00757C5E" w:rsidRDefault="00757C5E" w:rsidP="0054418D">
            <w:pPr>
              <w:spacing w:before="40" w:afterLines="40" w:after="96"/>
              <w:ind w:left="147" w:right="272"/>
              <w:rPr>
                <w:noProof/>
                <w:lang w:val="en-US"/>
              </w:rPr>
            </w:pPr>
            <w:r>
              <w:rPr>
                <w:noProof/>
                <w:lang w:val="en-US"/>
              </w:rPr>
              <w:t>1.</w:t>
            </w:r>
            <w:r w:rsidR="0054418D">
              <w:rPr>
                <w:noProof/>
                <w:lang w:val="en-US"/>
              </w:rPr>
              <w:t>4</w:t>
            </w:r>
          </w:p>
        </w:tc>
      </w:tr>
      <w:tr w:rsidR="008373B8" w:rsidRPr="00976141" w14:paraId="440FAC1E" w14:textId="77777777" w:rsidTr="00373C30">
        <w:trPr>
          <w:jc w:val="center"/>
        </w:trPr>
        <w:tc>
          <w:tcPr>
            <w:tcW w:w="3821" w:type="dxa"/>
          </w:tcPr>
          <w:p w14:paraId="1A03700F" w14:textId="77777777" w:rsidR="008373B8" w:rsidRPr="009B66AE" w:rsidRDefault="008373B8" w:rsidP="00373C30">
            <w:pPr>
              <w:spacing w:before="40" w:afterLines="40" w:after="96"/>
              <w:ind w:left="132"/>
              <w:rPr>
                <w:noProof/>
                <w:lang w:val="en-US"/>
              </w:rPr>
            </w:pPr>
            <w:r w:rsidRPr="009B66AE">
              <w:rPr>
                <w:noProof/>
                <w:lang w:val="en-US"/>
              </w:rPr>
              <w:t>Authors</w:t>
            </w:r>
          </w:p>
        </w:tc>
        <w:tc>
          <w:tcPr>
            <w:tcW w:w="4961" w:type="dxa"/>
          </w:tcPr>
          <w:p w14:paraId="10EEA9AC" w14:textId="77777777" w:rsidR="00707233" w:rsidRPr="00310ED5" w:rsidRDefault="008373B8" w:rsidP="00707233">
            <w:pPr>
              <w:spacing w:before="40" w:afterLines="40" w:after="96"/>
              <w:ind w:left="147" w:right="272"/>
              <w:rPr>
                <w:noProof/>
                <w:lang w:val="it-IT"/>
              </w:rPr>
            </w:pPr>
            <w:r w:rsidRPr="00310ED5">
              <w:rPr>
                <w:noProof/>
                <w:lang w:val="it-IT"/>
              </w:rPr>
              <w:t xml:space="preserve">CESBIO </w:t>
            </w:r>
            <w:r w:rsidR="00D03CC1" w:rsidRPr="00310ED5">
              <w:rPr>
                <w:noProof/>
                <w:lang w:val="it-IT"/>
              </w:rPr>
              <w:t>-</w:t>
            </w:r>
            <w:r w:rsidRPr="00310ED5">
              <w:rPr>
                <w:noProof/>
                <w:lang w:val="it-IT"/>
              </w:rPr>
              <w:t xml:space="preserve"> </w:t>
            </w:r>
            <w:r w:rsidR="00707233" w:rsidRPr="00310ED5">
              <w:rPr>
                <w:noProof/>
                <w:lang w:val="it-IT"/>
              </w:rPr>
              <w:t>Silvia Valero, David Morin</w:t>
            </w:r>
          </w:p>
          <w:p w14:paraId="2EEFE422" w14:textId="263F89E1" w:rsidR="008373B8" w:rsidRPr="00310ED5" w:rsidRDefault="00707233" w:rsidP="00707233">
            <w:pPr>
              <w:spacing w:before="40" w:afterLines="40" w:after="96"/>
              <w:ind w:left="147" w:right="272"/>
              <w:rPr>
                <w:noProof/>
                <w:lang w:val="it-IT"/>
              </w:rPr>
            </w:pPr>
            <w:r w:rsidRPr="00310ED5">
              <w:rPr>
                <w:noProof/>
                <w:lang w:val="it-IT"/>
              </w:rPr>
              <w:t>UCL - Guadalupe Sepulcre, Nicolas Matton</w:t>
            </w:r>
            <w:r w:rsidR="00976141">
              <w:rPr>
                <w:noProof/>
                <w:lang w:val="it-IT"/>
              </w:rPr>
              <w:t>, Sophie Bontemps</w:t>
            </w:r>
            <w:r w:rsidR="00122162">
              <w:rPr>
                <w:noProof/>
                <w:lang w:val="it-IT"/>
              </w:rPr>
              <w:t>, Nicolas Bellemans</w:t>
            </w:r>
          </w:p>
        </w:tc>
      </w:tr>
    </w:tbl>
    <w:p w14:paraId="284AC47B" w14:textId="6E99469D" w:rsidR="00122162" w:rsidRDefault="00122162" w:rsidP="00240C78">
      <w:pPr>
        <w:autoSpaceDE w:val="0"/>
        <w:autoSpaceDN w:val="0"/>
        <w:adjustRightInd w:val="0"/>
        <w:spacing w:after="0"/>
        <w:jc w:val="left"/>
        <w:rPr>
          <w:rFonts w:ascii="Arial" w:hAnsi="Arial" w:cs="Arial"/>
          <w:color w:val="000000"/>
          <w:sz w:val="20"/>
          <w:szCs w:val="20"/>
          <w:lang w:val="it-IT" w:eastAsia="fr-FR"/>
        </w:rPr>
      </w:pPr>
    </w:p>
    <w:p w14:paraId="0936F8FD" w14:textId="3B8DC0A0" w:rsidR="00122162" w:rsidRDefault="00122162" w:rsidP="00122162">
      <w:pPr>
        <w:tabs>
          <w:tab w:val="left" w:pos="5580"/>
        </w:tabs>
        <w:rPr>
          <w:rFonts w:ascii="Arial" w:hAnsi="Arial" w:cs="Arial"/>
          <w:sz w:val="20"/>
          <w:szCs w:val="20"/>
          <w:lang w:val="it-IT" w:eastAsia="fr-FR"/>
        </w:rPr>
      </w:pPr>
      <w:r>
        <w:rPr>
          <w:rFonts w:ascii="Arial" w:hAnsi="Arial" w:cs="Arial"/>
          <w:sz w:val="20"/>
          <w:szCs w:val="20"/>
          <w:lang w:val="it-IT" w:eastAsia="fr-FR"/>
        </w:rPr>
        <w:lastRenderedPageBreak/>
        <w:tab/>
      </w:r>
    </w:p>
    <w:p w14:paraId="584FB12C" w14:textId="044CC1D3" w:rsidR="00122162" w:rsidRDefault="00122162" w:rsidP="00122162">
      <w:pPr>
        <w:rPr>
          <w:rFonts w:ascii="Arial" w:hAnsi="Arial" w:cs="Arial"/>
          <w:sz w:val="20"/>
          <w:szCs w:val="20"/>
          <w:lang w:val="it-IT" w:eastAsia="fr-FR"/>
        </w:rPr>
      </w:pPr>
    </w:p>
    <w:p w14:paraId="57606465" w14:textId="77777777" w:rsidR="00240C78" w:rsidRPr="00310ED5" w:rsidRDefault="00240C78" w:rsidP="00240C78">
      <w:pPr>
        <w:autoSpaceDE w:val="0"/>
        <w:autoSpaceDN w:val="0"/>
        <w:adjustRightInd w:val="0"/>
        <w:spacing w:after="0"/>
        <w:jc w:val="left"/>
        <w:rPr>
          <w:rFonts w:ascii="Arial" w:hAnsi="Arial" w:cs="Arial"/>
          <w:color w:val="000000"/>
          <w:sz w:val="20"/>
          <w:szCs w:val="20"/>
          <w:lang w:val="it-IT" w:eastAsia="fr-FR"/>
        </w:rPr>
      </w:pPr>
    </w:p>
    <w:p w14:paraId="27F85BFF"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7DEE0F4A"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30CD78EE"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55A4FD6E"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359B3CED"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1F7D3361"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2128DD91"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37C8C889"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2CC206D6"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2A8D1C21"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027CF668"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0F05B426"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68DCCA68"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794DD5E3"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3A136B10"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15FF198F"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76844722"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4BA9C86E"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4B7AFF26"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489B30D1"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04AC9DDE"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6D30FC40"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0B4A22B5"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36222C2E" w14:textId="77777777" w:rsidR="001D7D58" w:rsidRPr="00310ED5" w:rsidRDefault="001D7D58" w:rsidP="00240C78">
      <w:pPr>
        <w:autoSpaceDE w:val="0"/>
        <w:autoSpaceDN w:val="0"/>
        <w:adjustRightInd w:val="0"/>
        <w:spacing w:after="0"/>
        <w:jc w:val="left"/>
        <w:rPr>
          <w:rFonts w:ascii="Arial" w:hAnsi="Arial" w:cs="Arial"/>
          <w:color w:val="000000"/>
          <w:sz w:val="20"/>
          <w:szCs w:val="20"/>
          <w:lang w:val="it-IT" w:eastAsia="fr-FR"/>
        </w:rPr>
      </w:pPr>
    </w:p>
    <w:p w14:paraId="5805C3EA" w14:textId="77777777" w:rsidR="001D7D58" w:rsidRPr="00DC17C1" w:rsidRDefault="001D7D58" w:rsidP="001D7D58">
      <w:pPr>
        <w:jc w:val="center"/>
        <w:rPr>
          <w:b/>
          <w:i/>
          <w:sz w:val="28"/>
        </w:rPr>
      </w:pPr>
      <w:r w:rsidRPr="00DC17C1">
        <w:rPr>
          <w:b/>
          <w:i/>
          <w:sz w:val="28"/>
        </w:rPr>
        <w:t>This page is intentionally blank</w:t>
      </w:r>
    </w:p>
    <w:p w14:paraId="56135835" w14:textId="77777777" w:rsidR="00013763" w:rsidRPr="00A64811" w:rsidRDefault="001D7D58" w:rsidP="00013763">
      <w:pPr>
        <w:pBdr>
          <w:bottom w:val="single" w:sz="4" w:space="1" w:color="365F91"/>
        </w:pBdr>
        <w:spacing w:after="360"/>
        <w:rPr>
          <w:rFonts w:ascii="Arial Black" w:hAnsi="Arial Black" w:cs="Arial"/>
          <w:b/>
          <w:i/>
          <w:iCs/>
          <w:color w:val="006699"/>
          <w:sz w:val="32"/>
          <w:szCs w:val="32"/>
          <w:lang w:eastAsia="fr-FR"/>
        </w:rPr>
      </w:pPr>
      <w:r w:rsidRPr="001D7D58">
        <w:rPr>
          <w:rFonts w:ascii="Arial" w:hAnsi="Arial" w:cs="Arial"/>
          <w:color w:val="000000"/>
          <w:sz w:val="20"/>
          <w:szCs w:val="20"/>
          <w:lang w:val="en-US" w:eastAsia="fr-FR"/>
        </w:rPr>
        <w:br w:type="page"/>
      </w:r>
      <w:r w:rsidR="00013763" w:rsidRPr="00A64811">
        <w:rPr>
          <w:rFonts w:ascii="Arial Black" w:hAnsi="Arial Black" w:cs="Arial"/>
          <w:b/>
          <w:i/>
          <w:iCs/>
          <w:color w:val="006699"/>
          <w:sz w:val="32"/>
          <w:szCs w:val="32"/>
          <w:lang w:eastAsia="fr-FR"/>
        </w:rPr>
        <w:lastRenderedPageBreak/>
        <w:t>Table of recorded changes</w:t>
      </w:r>
    </w:p>
    <w:p w14:paraId="3F2BD826" w14:textId="77777777" w:rsidR="00013763" w:rsidRPr="00ED6AE3" w:rsidRDefault="00013763" w:rsidP="00013763">
      <w:pPr>
        <w:pStyle w:val="Corpsdetexte"/>
        <w:rPr>
          <w:b/>
        </w:rPr>
      </w:pPr>
      <w:r w:rsidRPr="00ED6AE3">
        <w:rPr>
          <w:b/>
        </w:rPr>
        <w:t>Issue record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97"/>
        <w:gridCol w:w="1798"/>
        <w:gridCol w:w="5993"/>
      </w:tblGrid>
      <w:tr w:rsidR="00013763" w:rsidRPr="00A64811" w14:paraId="4419A3FB" w14:textId="77777777" w:rsidTr="00122162">
        <w:trPr>
          <w:cantSplit/>
        </w:trPr>
        <w:tc>
          <w:tcPr>
            <w:tcW w:w="806" w:type="pct"/>
            <w:shd w:val="clear" w:color="auto" w:fill="006699"/>
            <w:vAlign w:val="center"/>
          </w:tcPr>
          <w:p w14:paraId="100FFD0E" w14:textId="77777777" w:rsidR="00013763" w:rsidRPr="00A64811" w:rsidRDefault="00013763" w:rsidP="00122162">
            <w:pPr>
              <w:pStyle w:val="TitreTableauCentr"/>
              <w:rPr>
                <w:rFonts w:ascii="Calibri" w:hAnsi="Calibri"/>
                <w:sz w:val="20"/>
                <w:szCs w:val="20"/>
              </w:rPr>
            </w:pPr>
            <w:r w:rsidRPr="00A64811">
              <w:rPr>
                <w:rFonts w:ascii="Calibri" w:hAnsi="Calibri"/>
                <w:sz w:val="20"/>
                <w:szCs w:val="20"/>
              </w:rPr>
              <w:t>Issue/Rev.</w:t>
            </w:r>
          </w:p>
        </w:tc>
        <w:tc>
          <w:tcPr>
            <w:tcW w:w="968" w:type="pct"/>
            <w:shd w:val="clear" w:color="auto" w:fill="006699"/>
            <w:vAlign w:val="center"/>
          </w:tcPr>
          <w:p w14:paraId="506BADFE" w14:textId="77777777" w:rsidR="00013763" w:rsidRPr="00A64811" w:rsidRDefault="00013763" w:rsidP="00122162">
            <w:pPr>
              <w:pStyle w:val="TitreTableauCentr"/>
              <w:rPr>
                <w:rFonts w:ascii="Calibri" w:hAnsi="Calibri"/>
                <w:sz w:val="20"/>
                <w:szCs w:val="20"/>
              </w:rPr>
            </w:pPr>
            <w:r w:rsidRPr="00A64811">
              <w:rPr>
                <w:rFonts w:ascii="Calibri" w:hAnsi="Calibri"/>
                <w:sz w:val="20"/>
                <w:szCs w:val="20"/>
              </w:rPr>
              <w:t>Date</w:t>
            </w:r>
          </w:p>
        </w:tc>
        <w:tc>
          <w:tcPr>
            <w:tcW w:w="3226" w:type="pct"/>
            <w:shd w:val="clear" w:color="auto" w:fill="006699"/>
            <w:vAlign w:val="center"/>
          </w:tcPr>
          <w:p w14:paraId="4DFED40C" w14:textId="77777777" w:rsidR="00013763" w:rsidRPr="00A64811" w:rsidRDefault="00013763" w:rsidP="00122162">
            <w:pPr>
              <w:pStyle w:val="TitreTableauCentr"/>
              <w:rPr>
                <w:rFonts w:ascii="Calibri" w:hAnsi="Calibri"/>
                <w:sz w:val="20"/>
                <w:szCs w:val="20"/>
              </w:rPr>
            </w:pPr>
            <w:r w:rsidRPr="00A64811">
              <w:rPr>
                <w:rFonts w:ascii="Calibri" w:hAnsi="Calibri"/>
                <w:sz w:val="20"/>
                <w:szCs w:val="20"/>
              </w:rPr>
              <w:t>Reason</w:t>
            </w:r>
          </w:p>
        </w:tc>
      </w:tr>
      <w:tr w:rsidR="00013763" w:rsidRPr="00A94D41" w14:paraId="0E7CF3C9" w14:textId="77777777" w:rsidTr="00122162">
        <w:trPr>
          <w:cantSplit/>
        </w:trPr>
        <w:tc>
          <w:tcPr>
            <w:tcW w:w="806" w:type="pct"/>
            <w:shd w:val="clear" w:color="auto" w:fill="auto"/>
            <w:vAlign w:val="center"/>
          </w:tcPr>
          <w:p w14:paraId="26B4A2EF" w14:textId="77777777" w:rsidR="00013763" w:rsidRPr="00A94D41" w:rsidRDefault="00013763" w:rsidP="00122162">
            <w:pPr>
              <w:pStyle w:val="TexteTableauCentr"/>
              <w:rPr>
                <w:rFonts w:ascii="Calibri" w:hAnsi="Calibri"/>
                <w:sz w:val="20"/>
              </w:rPr>
            </w:pPr>
            <w:r>
              <w:rPr>
                <w:rFonts w:ascii="Calibri" w:hAnsi="Calibri"/>
                <w:sz w:val="20"/>
              </w:rPr>
              <w:t>1</w:t>
            </w:r>
            <w:r w:rsidRPr="00A94D41">
              <w:rPr>
                <w:rFonts w:ascii="Calibri" w:hAnsi="Calibri"/>
                <w:sz w:val="20"/>
              </w:rPr>
              <w:t>.</w:t>
            </w:r>
            <w:r>
              <w:rPr>
                <w:rFonts w:ascii="Calibri" w:hAnsi="Calibri"/>
                <w:sz w:val="20"/>
              </w:rPr>
              <w:t>0</w:t>
            </w:r>
          </w:p>
        </w:tc>
        <w:tc>
          <w:tcPr>
            <w:tcW w:w="968" w:type="pct"/>
            <w:shd w:val="clear" w:color="auto" w:fill="auto"/>
            <w:vAlign w:val="center"/>
          </w:tcPr>
          <w:p w14:paraId="7ADB80FD" w14:textId="77777777" w:rsidR="00013763" w:rsidRPr="00A94D41" w:rsidRDefault="00013763" w:rsidP="00122162">
            <w:pPr>
              <w:pStyle w:val="TexteTableauCentr"/>
              <w:rPr>
                <w:rFonts w:ascii="Calibri" w:hAnsi="Calibri"/>
                <w:sz w:val="20"/>
              </w:rPr>
            </w:pPr>
            <w:r>
              <w:rPr>
                <w:rFonts w:ascii="Calibri" w:hAnsi="Calibri"/>
                <w:sz w:val="20"/>
              </w:rPr>
              <w:t>19</w:t>
            </w:r>
            <w:r w:rsidRPr="00A94D41">
              <w:rPr>
                <w:rFonts w:ascii="Calibri" w:hAnsi="Calibri"/>
                <w:sz w:val="20"/>
              </w:rPr>
              <w:t>/</w:t>
            </w:r>
            <w:r>
              <w:rPr>
                <w:rFonts w:ascii="Calibri" w:hAnsi="Calibri"/>
                <w:sz w:val="20"/>
              </w:rPr>
              <w:t>04/2015</w:t>
            </w:r>
          </w:p>
        </w:tc>
        <w:tc>
          <w:tcPr>
            <w:tcW w:w="3226" w:type="pct"/>
            <w:shd w:val="clear" w:color="auto" w:fill="auto"/>
            <w:vAlign w:val="center"/>
          </w:tcPr>
          <w:p w14:paraId="51F065C4" w14:textId="77777777" w:rsidR="00013763" w:rsidRPr="00A94D41" w:rsidRDefault="00013763" w:rsidP="00122162">
            <w:pPr>
              <w:pStyle w:val="TexteTableau"/>
              <w:jc w:val="left"/>
              <w:rPr>
                <w:rFonts w:ascii="Calibri" w:hAnsi="Calibri"/>
                <w:sz w:val="20"/>
              </w:rPr>
            </w:pPr>
            <w:r>
              <w:rPr>
                <w:rFonts w:ascii="Calibri" w:hAnsi="Calibri"/>
                <w:sz w:val="20"/>
              </w:rPr>
              <w:t>1</w:t>
            </w:r>
            <w:r w:rsidRPr="00901631">
              <w:rPr>
                <w:rFonts w:ascii="Calibri" w:hAnsi="Calibri"/>
                <w:sz w:val="20"/>
                <w:vertAlign w:val="superscript"/>
              </w:rPr>
              <w:t>st</w:t>
            </w:r>
            <w:r>
              <w:rPr>
                <w:rFonts w:ascii="Calibri" w:hAnsi="Calibri"/>
                <w:sz w:val="20"/>
              </w:rPr>
              <w:t xml:space="preserve"> version for ESA </w:t>
            </w:r>
          </w:p>
        </w:tc>
      </w:tr>
      <w:tr w:rsidR="00DE24CE" w:rsidRPr="00A94D41" w14:paraId="5DD17F18" w14:textId="77777777" w:rsidTr="00122162">
        <w:trPr>
          <w:cantSplit/>
        </w:trPr>
        <w:tc>
          <w:tcPr>
            <w:tcW w:w="806" w:type="pct"/>
            <w:shd w:val="clear" w:color="auto" w:fill="auto"/>
            <w:vAlign w:val="center"/>
          </w:tcPr>
          <w:p w14:paraId="2490D007" w14:textId="6CAF689A" w:rsidR="00DE24CE" w:rsidRDefault="00DE24CE" w:rsidP="00122162">
            <w:pPr>
              <w:pStyle w:val="TexteTableauCentr"/>
              <w:rPr>
                <w:rFonts w:ascii="Calibri" w:hAnsi="Calibri"/>
                <w:sz w:val="20"/>
              </w:rPr>
            </w:pPr>
            <w:r>
              <w:rPr>
                <w:rFonts w:ascii="Calibri" w:hAnsi="Calibri"/>
                <w:sz w:val="20"/>
              </w:rPr>
              <w:t>1.1</w:t>
            </w:r>
          </w:p>
        </w:tc>
        <w:tc>
          <w:tcPr>
            <w:tcW w:w="968" w:type="pct"/>
            <w:shd w:val="clear" w:color="auto" w:fill="auto"/>
            <w:vAlign w:val="center"/>
          </w:tcPr>
          <w:p w14:paraId="62896A8B" w14:textId="49089455" w:rsidR="00DE24CE" w:rsidRDefault="00DE24CE" w:rsidP="00122162">
            <w:pPr>
              <w:pStyle w:val="TexteTableauCentr"/>
              <w:rPr>
                <w:rFonts w:ascii="Calibri" w:hAnsi="Calibri"/>
                <w:sz w:val="20"/>
              </w:rPr>
            </w:pPr>
            <w:r>
              <w:rPr>
                <w:rFonts w:ascii="Calibri" w:hAnsi="Calibri"/>
                <w:sz w:val="20"/>
              </w:rPr>
              <w:t>01/07/2015</w:t>
            </w:r>
          </w:p>
        </w:tc>
        <w:tc>
          <w:tcPr>
            <w:tcW w:w="3226" w:type="pct"/>
            <w:shd w:val="clear" w:color="auto" w:fill="auto"/>
            <w:vAlign w:val="center"/>
          </w:tcPr>
          <w:p w14:paraId="4CC933B5" w14:textId="6D462E83" w:rsidR="00DE24CE" w:rsidRDefault="00DE24CE" w:rsidP="00DE24CE">
            <w:pPr>
              <w:pStyle w:val="TexteTableau"/>
              <w:jc w:val="left"/>
              <w:rPr>
                <w:rFonts w:ascii="Calibri" w:hAnsi="Calibri"/>
                <w:sz w:val="20"/>
              </w:rPr>
            </w:pPr>
            <w:r>
              <w:rPr>
                <w:rFonts w:ascii="Calibri" w:hAnsi="Calibri"/>
                <w:sz w:val="20"/>
              </w:rPr>
              <w:t>2</w:t>
            </w:r>
            <w:r w:rsidRPr="00122162">
              <w:rPr>
                <w:rFonts w:ascii="Calibri" w:hAnsi="Calibri"/>
                <w:sz w:val="20"/>
                <w:vertAlign w:val="superscript"/>
              </w:rPr>
              <w:t>nd</w:t>
            </w:r>
            <w:r>
              <w:rPr>
                <w:rFonts w:ascii="Calibri" w:hAnsi="Calibri"/>
                <w:sz w:val="20"/>
              </w:rPr>
              <w:t xml:space="preserve"> version to ESA</w:t>
            </w:r>
          </w:p>
        </w:tc>
      </w:tr>
      <w:tr w:rsidR="00013763" w:rsidRPr="00A94D41" w14:paraId="63072CA5" w14:textId="77777777" w:rsidTr="00122162">
        <w:trPr>
          <w:cantSplit/>
        </w:trPr>
        <w:tc>
          <w:tcPr>
            <w:tcW w:w="806" w:type="pct"/>
            <w:shd w:val="clear" w:color="auto" w:fill="auto"/>
            <w:vAlign w:val="center"/>
          </w:tcPr>
          <w:p w14:paraId="6AA128DA" w14:textId="21E87E92" w:rsidR="00013763" w:rsidRPr="00A94D41" w:rsidRDefault="00013763" w:rsidP="00122162">
            <w:pPr>
              <w:pStyle w:val="TexteTableauCentr"/>
              <w:rPr>
                <w:rFonts w:ascii="Calibri" w:hAnsi="Calibri"/>
                <w:sz w:val="20"/>
              </w:rPr>
            </w:pPr>
            <w:r>
              <w:rPr>
                <w:rFonts w:ascii="Calibri" w:hAnsi="Calibri"/>
                <w:sz w:val="20"/>
              </w:rPr>
              <w:t>1.</w:t>
            </w:r>
            <w:r w:rsidR="00DE24CE">
              <w:rPr>
                <w:rFonts w:ascii="Calibri" w:hAnsi="Calibri"/>
                <w:sz w:val="20"/>
              </w:rPr>
              <w:t>2</w:t>
            </w:r>
          </w:p>
        </w:tc>
        <w:tc>
          <w:tcPr>
            <w:tcW w:w="968" w:type="pct"/>
            <w:shd w:val="clear" w:color="auto" w:fill="auto"/>
            <w:vAlign w:val="center"/>
          </w:tcPr>
          <w:p w14:paraId="43A9344C" w14:textId="77777777" w:rsidR="00013763" w:rsidRDefault="00013763" w:rsidP="00122162">
            <w:pPr>
              <w:pStyle w:val="TexteTableauCentr"/>
              <w:rPr>
                <w:rFonts w:ascii="Calibri" w:hAnsi="Calibri"/>
                <w:sz w:val="20"/>
              </w:rPr>
            </w:pPr>
            <w:r w:rsidRPr="002E3311">
              <w:rPr>
                <w:rFonts w:ascii="Calibri" w:hAnsi="Calibri"/>
                <w:sz w:val="20"/>
              </w:rPr>
              <w:t>13/01/2016</w:t>
            </w:r>
          </w:p>
        </w:tc>
        <w:tc>
          <w:tcPr>
            <w:tcW w:w="3226" w:type="pct"/>
            <w:shd w:val="clear" w:color="auto" w:fill="auto"/>
            <w:vAlign w:val="center"/>
          </w:tcPr>
          <w:p w14:paraId="4D48202D" w14:textId="77777777" w:rsidR="00013763" w:rsidRDefault="00013763" w:rsidP="00122162">
            <w:pPr>
              <w:pStyle w:val="TexteTableau"/>
              <w:jc w:val="left"/>
              <w:rPr>
                <w:rFonts w:ascii="Calibri" w:hAnsi="Calibri"/>
                <w:sz w:val="20"/>
              </w:rPr>
            </w:pPr>
            <w:r>
              <w:rPr>
                <w:rFonts w:ascii="Calibri" w:hAnsi="Calibri"/>
                <w:sz w:val="20"/>
              </w:rPr>
              <w:t>Modifications applied in the gap filling and smoothing step of the crop mask without in situ data imply an adjustment of the ATBD.</w:t>
            </w:r>
          </w:p>
        </w:tc>
      </w:tr>
      <w:tr w:rsidR="002E3311" w:rsidRPr="002E3311" w14:paraId="17BBABE5" w14:textId="77777777" w:rsidTr="00122162">
        <w:trPr>
          <w:cantSplit/>
        </w:trPr>
        <w:tc>
          <w:tcPr>
            <w:tcW w:w="806" w:type="pct"/>
            <w:shd w:val="clear" w:color="auto" w:fill="auto"/>
            <w:vAlign w:val="center"/>
          </w:tcPr>
          <w:p w14:paraId="2D7EFD06" w14:textId="15BE2265" w:rsidR="002E3311" w:rsidRDefault="002E3311" w:rsidP="00122162">
            <w:pPr>
              <w:pStyle w:val="TexteTableauCentr"/>
              <w:rPr>
                <w:rFonts w:ascii="Calibri" w:hAnsi="Calibri"/>
                <w:sz w:val="20"/>
              </w:rPr>
            </w:pPr>
            <w:r>
              <w:rPr>
                <w:rFonts w:ascii="Calibri" w:hAnsi="Calibri"/>
                <w:sz w:val="20"/>
              </w:rPr>
              <w:t>1.3</w:t>
            </w:r>
          </w:p>
        </w:tc>
        <w:tc>
          <w:tcPr>
            <w:tcW w:w="968" w:type="pct"/>
            <w:shd w:val="clear" w:color="auto" w:fill="auto"/>
            <w:vAlign w:val="center"/>
          </w:tcPr>
          <w:p w14:paraId="7BBDA9B1" w14:textId="5600FDFC" w:rsidR="002E3311" w:rsidRPr="002E3311" w:rsidRDefault="002E3311" w:rsidP="002E3311">
            <w:pPr>
              <w:pStyle w:val="TexteTableauCentr"/>
              <w:rPr>
                <w:rFonts w:ascii="Calibri" w:hAnsi="Calibri"/>
                <w:sz w:val="20"/>
              </w:rPr>
            </w:pPr>
            <w:r w:rsidRPr="002E3311">
              <w:rPr>
                <w:rFonts w:ascii="Calibri" w:hAnsi="Calibri"/>
                <w:sz w:val="20"/>
              </w:rPr>
              <w:t>08/04/2016</w:t>
            </w:r>
          </w:p>
        </w:tc>
        <w:tc>
          <w:tcPr>
            <w:tcW w:w="3226" w:type="pct"/>
            <w:shd w:val="clear" w:color="auto" w:fill="auto"/>
            <w:vAlign w:val="center"/>
          </w:tcPr>
          <w:p w14:paraId="3623D553" w14:textId="646A42E4" w:rsidR="002E3311" w:rsidRDefault="00AB72CA" w:rsidP="002E3311">
            <w:pPr>
              <w:pStyle w:val="TexteTableau"/>
              <w:jc w:val="left"/>
              <w:rPr>
                <w:rFonts w:ascii="Calibri" w:hAnsi="Calibri"/>
                <w:sz w:val="20"/>
              </w:rPr>
            </w:pPr>
            <w:r>
              <w:rPr>
                <w:rFonts w:ascii="Calibri" w:hAnsi="Calibri"/>
                <w:sz w:val="20"/>
              </w:rPr>
              <w:t>Addition of quality flags</w:t>
            </w:r>
          </w:p>
        </w:tc>
      </w:tr>
      <w:tr w:rsidR="002E3311" w:rsidRPr="002E3311" w14:paraId="5054D8D7" w14:textId="77777777" w:rsidTr="00122162">
        <w:trPr>
          <w:cantSplit/>
        </w:trPr>
        <w:tc>
          <w:tcPr>
            <w:tcW w:w="806" w:type="pct"/>
            <w:shd w:val="clear" w:color="auto" w:fill="auto"/>
            <w:vAlign w:val="center"/>
          </w:tcPr>
          <w:p w14:paraId="394EBF87" w14:textId="34D8867C" w:rsidR="002E3311" w:rsidRDefault="002E3311" w:rsidP="00122162">
            <w:pPr>
              <w:pStyle w:val="TexteTableauCentr"/>
              <w:rPr>
                <w:rFonts w:ascii="Calibri" w:hAnsi="Calibri"/>
                <w:sz w:val="20"/>
              </w:rPr>
            </w:pPr>
            <w:r>
              <w:rPr>
                <w:rFonts w:ascii="Calibri" w:hAnsi="Calibri"/>
                <w:sz w:val="20"/>
              </w:rPr>
              <w:t>1.4</w:t>
            </w:r>
          </w:p>
        </w:tc>
        <w:tc>
          <w:tcPr>
            <w:tcW w:w="968" w:type="pct"/>
            <w:shd w:val="clear" w:color="auto" w:fill="auto"/>
            <w:vAlign w:val="center"/>
          </w:tcPr>
          <w:p w14:paraId="1D1663A7" w14:textId="77E72FDE" w:rsidR="002E3311" w:rsidRPr="002E3311" w:rsidRDefault="003B1885" w:rsidP="003B1885">
            <w:pPr>
              <w:pStyle w:val="TexteTableauCentr"/>
              <w:rPr>
                <w:rFonts w:ascii="Calibri" w:hAnsi="Calibri"/>
                <w:sz w:val="20"/>
              </w:rPr>
            </w:pPr>
            <w:r>
              <w:rPr>
                <w:rFonts w:ascii="Calibri" w:hAnsi="Calibri"/>
                <w:sz w:val="20"/>
              </w:rPr>
              <w:t>14</w:t>
            </w:r>
            <w:r w:rsidR="002E3311" w:rsidRPr="002E3311">
              <w:rPr>
                <w:rFonts w:ascii="Calibri" w:hAnsi="Calibri"/>
                <w:sz w:val="20"/>
              </w:rPr>
              <w:t>/</w:t>
            </w:r>
            <w:r>
              <w:rPr>
                <w:rFonts w:ascii="Calibri" w:hAnsi="Calibri"/>
                <w:sz w:val="20"/>
              </w:rPr>
              <w:t>06</w:t>
            </w:r>
            <w:r w:rsidR="002E3311" w:rsidRPr="002E3311">
              <w:rPr>
                <w:rFonts w:ascii="Calibri" w:hAnsi="Calibri"/>
                <w:sz w:val="20"/>
              </w:rPr>
              <w:t>/201</w:t>
            </w:r>
            <w:r w:rsidR="002E3311">
              <w:rPr>
                <w:rFonts w:ascii="Calibri" w:hAnsi="Calibri"/>
                <w:sz w:val="20"/>
              </w:rPr>
              <w:t>7</w:t>
            </w:r>
          </w:p>
        </w:tc>
        <w:tc>
          <w:tcPr>
            <w:tcW w:w="3226" w:type="pct"/>
            <w:shd w:val="clear" w:color="auto" w:fill="auto"/>
            <w:vAlign w:val="center"/>
          </w:tcPr>
          <w:p w14:paraId="7EF9CDB0" w14:textId="372D5FEF" w:rsidR="002E3311" w:rsidRDefault="002E3311" w:rsidP="002E3311">
            <w:pPr>
              <w:pStyle w:val="TexteTableau"/>
              <w:jc w:val="left"/>
              <w:rPr>
                <w:rFonts w:ascii="Calibri" w:hAnsi="Calibri"/>
                <w:sz w:val="20"/>
              </w:rPr>
            </w:pPr>
            <w:r>
              <w:rPr>
                <w:rFonts w:ascii="Calibri" w:hAnsi="Calibri"/>
                <w:sz w:val="20"/>
              </w:rPr>
              <w:t xml:space="preserve">Modifications to specify how including the S2 spectral bands </w:t>
            </w:r>
          </w:p>
        </w:tc>
      </w:tr>
    </w:tbl>
    <w:p w14:paraId="2548AF07" w14:textId="77777777" w:rsidR="00013763" w:rsidRDefault="00013763" w:rsidP="00013763">
      <w:pPr>
        <w:pStyle w:val="Corpsdetexte"/>
        <w:rPr>
          <w:b/>
        </w:rPr>
      </w:pPr>
      <w:r w:rsidRPr="00ED6AE3">
        <w:rPr>
          <w:b/>
        </w:rPr>
        <w:t>Detailed record sheet</w:t>
      </w:r>
    </w:p>
    <w:p w14:paraId="706F6766" w14:textId="625E2769" w:rsidR="00013763" w:rsidRPr="00AB72CA" w:rsidRDefault="00013763" w:rsidP="00013763">
      <w:pPr>
        <w:pStyle w:val="Corpsdetexte"/>
        <w:rPr>
          <w:i/>
          <w:sz w:val="22"/>
        </w:rPr>
      </w:pPr>
      <w:r w:rsidRPr="00AB72CA">
        <w:rPr>
          <w:i/>
          <w:sz w:val="22"/>
        </w:rPr>
        <w:t>From version 1.</w:t>
      </w:r>
      <w:r w:rsidR="00DE24CE" w:rsidRPr="00AB72CA">
        <w:rPr>
          <w:i/>
          <w:sz w:val="22"/>
        </w:rPr>
        <w:t>1</w:t>
      </w:r>
      <w:r w:rsidRPr="00AB72CA">
        <w:rPr>
          <w:i/>
          <w:sz w:val="22"/>
        </w:rPr>
        <w:t xml:space="preserve"> to 1.</w:t>
      </w:r>
      <w:r w:rsidR="00DE24CE" w:rsidRPr="00AB72CA">
        <w:rPr>
          <w:i/>
          <w:sz w:val="22"/>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08"/>
        <w:gridCol w:w="829"/>
        <w:gridCol w:w="7951"/>
      </w:tblGrid>
      <w:tr w:rsidR="00AB72CA" w:rsidRPr="00A64811" w14:paraId="42B71414" w14:textId="77777777" w:rsidTr="00AB72CA">
        <w:trPr>
          <w:cantSplit/>
        </w:trPr>
        <w:tc>
          <w:tcPr>
            <w:tcW w:w="273" w:type="pct"/>
            <w:shd w:val="clear" w:color="auto" w:fill="006699"/>
            <w:vAlign w:val="center"/>
          </w:tcPr>
          <w:p w14:paraId="7CDE954F" w14:textId="77777777" w:rsidR="00AB72CA" w:rsidRPr="00A64811" w:rsidRDefault="00AB72CA" w:rsidP="00122162">
            <w:pPr>
              <w:pStyle w:val="TitreTableauCentr"/>
              <w:rPr>
                <w:rFonts w:ascii="Calibri" w:hAnsi="Calibri"/>
                <w:sz w:val="20"/>
                <w:szCs w:val="20"/>
              </w:rPr>
            </w:pPr>
            <w:r>
              <w:rPr>
                <w:rFonts w:ascii="Calibri" w:hAnsi="Calibri"/>
                <w:sz w:val="20"/>
                <w:szCs w:val="20"/>
              </w:rPr>
              <w:t>RID</w:t>
            </w:r>
          </w:p>
        </w:tc>
        <w:tc>
          <w:tcPr>
            <w:tcW w:w="446" w:type="pct"/>
            <w:shd w:val="clear" w:color="auto" w:fill="006699"/>
          </w:tcPr>
          <w:p w14:paraId="0212EF10" w14:textId="77777777" w:rsidR="00AB72CA" w:rsidRPr="00A64811" w:rsidRDefault="00AB72CA" w:rsidP="00122162">
            <w:pPr>
              <w:pStyle w:val="TitreTableauCentr"/>
              <w:rPr>
                <w:rFonts w:ascii="Calibri" w:hAnsi="Calibri"/>
                <w:sz w:val="20"/>
                <w:szCs w:val="20"/>
              </w:rPr>
            </w:pPr>
            <w:r>
              <w:rPr>
                <w:rFonts w:ascii="Calibri" w:hAnsi="Calibri"/>
                <w:sz w:val="20"/>
                <w:szCs w:val="20"/>
              </w:rPr>
              <w:t>Section</w:t>
            </w:r>
          </w:p>
        </w:tc>
        <w:tc>
          <w:tcPr>
            <w:tcW w:w="4280" w:type="pct"/>
            <w:shd w:val="clear" w:color="auto" w:fill="006699"/>
          </w:tcPr>
          <w:p w14:paraId="1BA5CD06" w14:textId="77777777" w:rsidR="00AB72CA" w:rsidRDefault="00AB72CA" w:rsidP="00122162">
            <w:pPr>
              <w:pStyle w:val="TitreTableauCentr"/>
              <w:rPr>
                <w:rFonts w:ascii="Calibri" w:hAnsi="Calibri"/>
                <w:sz w:val="20"/>
                <w:szCs w:val="20"/>
              </w:rPr>
            </w:pPr>
            <w:r>
              <w:rPr>
                <w:rFonts w:ascii="Calibri" w:hAnsi="Calibri"/>
                <w:sz w:val="20"/>
                <w:szCs w:val="20"/>
              </w:rPr>
              <w:t>Change</w:t>
            </w:r>
          </w:p>
        </w:tc>
      </w:tr>
      <w:tr w:rsidR="00AB72CA" w:rsidRPr="00A94D41" w14:paraId="485291C2" w14:textId="77777777" w:rsidTr="00AB72CA">
        <w:trPr>
          <w:cantSplit/>
        </w:trPr>
        <w:tc>
          <w:tcPr>
            <w:tcW w:w="273" w:type="pct"/>
            <w:shd w:val="clear" w:color="auto" w:fill="auto"/>
          </w:tcPr>
          <w:p w14:paraId="048A2640" w14:textId="77777777" w:rsidR="00AB72CA" w:rsidRPr="00A94D41" w:rsidRDefault="00AB72CA" w:rsidP="00122162">
            <w:pPr>
              <w:pStyle w:val="TexteTableauCentr"/>
              <w:rPr>
                <w:rFonts w:ascii="Calibri" w:hAnsi="Calibri"/>
                <w:sz w:val="20"/>
              </w:rPr>
            </w:pPr>
            <w:r>
              <w:rPr>
                <w:rFonts w:ascii="Calibri" w:hAnsi="Calibri"/>
                <w:sz w:val="20"/>
              </w:rPr>
              <w:t>/</w:t>
            </w:r>
          </w:p>
        </w:tc>
        <w:tc>
          <w:tcPr>
            <w:tcW w:w="446" w:type="pct"/>
          </w:tcPr>
          <w:p w14:paraId="42EA16B4" w14:textId="77777777" w:rsidR="00AB72CA" w:rsidRPr="00C60F78" w:rsidRDefault="00AB72CA" w:rsidP="00122162">
            <w:pPr>
              <w:pStyle w:val="TexteTableauCentr"/>
              <w:rPr>
                <w:rFonts w:ascii="Calibri" w:hAnsi="Calibri"/>
                <w:sz w:val="20"/>
              </w:rPr>
            </w:pPr>
            <w:r>
              <w:rPr>
                <w:rFonts w:ascii="Calibri" w:hAnsi="Calibri"/>
                <w:sz w:val="20"/>
              </w:rPr>
              <w:t>1.</w:t>
            </w:r>
          </w:p>
        </w:tc>
        <w:tc>
          <w:tcPr>
            <w:tcW w:w="4280" w:type="pct"/>
          </w:tcPr>
          <w:p w14:paraId="273C1DDE" w14:textId="77777777" w:rsidR="00AB72CA" w:rsidRPr="00A94D41" w:rsidRDefault="00AB72CA" w:rsidP="00122162">
            <w:pPr>
              <w:pStyle w:val="TexteTableauCentr"/>
              <w:jc w:val="left"/>
              <w:rPr>
                <w:rFonts w:ascii="Calibri" w:hAnsi="Calibri"/>
                <w:sz w:val="20"/>
              </w:rPr>
            </w:pPr>
            <w:r>
              <w:rPr>
                <w:rFonts w:ascii="Calibri" w:hAnsi="Calibri"/>
                <w:sz w:val="20"/>
              </w:rPr>
              <w:t xml:space="preserve">Modification of the Flowchart (Figure 1-1.) and his text description. Both crop mask (with and without in situ data) have now a different gap filling step. </w:t>
            </w:r>
          </w:p>
        </w:tc>
      </w:tr>
      <w:tr w:rsidR="00AB72CA" w:rsidRPr="00A94D41" w14:paraId="166D2689" w14:textId="77777777" w:rsidTr="00AB72CA">
        <w:trPr>
          <w:cantSplit/>
        </w:trPr>
        <w:tc>
          <w:tcPr>
            <w:tcW w:w="273" w:type="pct"/>
            <w:shd w:val="clear" w:color="auto" w:fill="auto"/>
          </w:tcPr>
          <w:p w14:paraId="22AE9D97" w14:textId="5B950CAD" w:rsidR="00AB72CA" w:rsidRDefault="00AB72CA" w:rsidP="00122162">
            <w:pPr>
              <w:pStyle w:val="TexteTableauCentr"/>
              <w:rPr>
                <w:rFonts w:ascii="Calibri" w:hAnsi="Calibri"/>
                <w:sz w:val="20"/>
              </w:rPr>
            </w:pPr>
            <w:r>
              <w:rPr>
                <w:rFonts w:ascii="Calibri" w:hAnsi="Calibri"/>
                <w:sz w:val="20"/>
              </w:rPr>
              <w:t>/</w:t>
            </w:r>
          </w:p>
        </w:tc>
        <w:tc>
          <w:tcPr>
            <w:tcW w:w="446" w:type="pct"/>
          </w:tcPr>
          <w:p w14:paraId="1FE062BA" w14:textId="77777777" w:rsidR="00AB72CA" w:rsidRPr="00C60F78" w:rsidRDefault="00AB72CA" w:rsidP="00122162">
            <w:pPr>
              <w:pStyle w:val="TexteTableauCentr"/>
              <w:rPr>
                <w:rFonts w:ascii="Calibri" w:hAnsi="Calibri"/>
                <w:sz w:val="20"/>
              </w:rPr>
            </w:pPr>
            <w:r>
              <w:rPr>
                <w:rFonts w:ascii="Calibri" w:hAnsi="Calibri"/>
                <w:sz w:val="20"/>
              </w:rPr>
              <w:t>2.1</w:t>
            </w:r>
          </w:p>
        </w:tc>
        <w:tc>
          <w:tcPr>
            <w:tcW w:w="4280" w:type="pct"/>
          </w:tcPr>
          <w:p w14:paraId="14FF04F0" w14:textId="1A649405" w:rsidR="00AB72CA" w:rsidRDefault="00AB72CA" w:rsidP="00AB72CA">
            <w:pPr>
              <w:autoSpaceDE w:val="0"/>
              <w:autoSpaceDN w:val="0"/>
              <w:adjustRightInd w:val="0"/>
              <w:spacing w:after="0"/>
              <w:jc w:val="left"/>
              <w:rPr>
                <w:rFonts w:ascii="Calibri" w:hAnsi="Calibri"/>
                <w:sz w:val="20"/>
              </w:rPr>
            </w:pPr>
            <w:r>
              <w:rPr>
                <w:rFonts w:ascii="Calibri" w:hAnsi="Calibri"/>
                <w:sz w:val="20"/>
              </w:rPr>
              <w:t xml:space="preserve">In the previous release, the gap filling was a common step. </w:t>
            </w:r>
            <w:r>
              <w:rPr>
                <w:rFonts w:ascii="Calibri" w:hAnsi="Calibri" w:cs="Calibri"/>
                <w:sz w:val="20"/>
                <w:szCs w:val="20"/>
                <w:lang w:val="en-US"/>
              </w:rPr>
              <w:t>P</w:t>
            </w:r>
            <w:r w:rsidRPr="003A5324">
              <w:rPr>
                <w:rFonts w:ascii="Calibri" w:hAnsi="Calibri" w:cs="Calibri"/>
                <w:sz w:val="20"/>
                <w:szCs w:val="20"/>
                <w:lang w:val="en-US"/>
              </w:rPr>
              <w:t>revious</w:t>
            </w:r>
            <w:r>
              <w:rPr>
                <w:rFonts w:ascii="Calibri" w:hAnsi="Calibri" w:cs="Calibri"/>
                <w:sz w:val="20"/>
                <w:szCs w:val="20"/>
                <w:lang w:val="en-US"/>
              </w:rPr>
              <w:t xml:space="preserve"> section 2.</w:t>
            </w:r>
            <w:r w:rsidRPr="003A5324">
              <w:rPr>
                <w:rFonts w:ascii="Calibri" w:hAnsi="Calibri" w:cs="Calibri"/>
                <w:sz w:val="20"/>
                <w:szCs w:val="20"/>
                <w:lang w:val="en-US"/>
              </w:rPr>
              <w:t xml:space="preserve"> is now </w:t>
            </w:r>
            <w:r>
              <w:rPr>
                <w:rFonts w:ascii="Calibri" w:hAnsi="Calibri" w:cs="Calibri"/>
                <w:sz w:val="20"/>
                <w:szCs w:val="20"/>
                <w:lang w:val="en-US"/>
              </w:rPr>
              <w:t xml:space="preserve">incorporated in the former section 3. as </w:t>
            </w:r>
            <w:r w:rsidRPr="003A5324">
              <w:rPr>
                <w:rFonts w:ascii="Calibri" w:hAnsi="Calibri" w:cs="Calibri"/>
                <w:sz w:val="20"/>
                <w:szCs w:val="20"/>
                <w:lang w:val="en-US"/>
              </w:rPr>
              <w:t xml:space="preserve">section </w:t>
            </w:r>
            <w:r>
              <w:rPr>
                <w:rFonts w:ascii="Calibri" w:hAnsi="Calibri" w:cs="Calibri"/>
                <w:sz w:val="20"/>
                <w:szCs w:val="20"/>
                <w:lang w:val="en-US"/>
              </w:rPr>
              <w:t>2.1.</w:t>
            </w:r>
          </w:p>
        </w:tc>
      </w:tr>
      <w:tr w:rsidR="00AB72CA" w:rsidRPr="00A94D41" w14:paraId="7666816E" w14:textId="77777777" w:rsidTr="00AB72CA">
        <w:trPr>
          <w:cantSplit/>
        </w:trPr>
        <w:tc>
          <w:tcPr>
            <w:tcW w:w="273" w:type="pct"/>
            <w:shd w:val="clear" w:color="auto" w:fill="auto"/>
          </w:tcPr>
          <w:p w14:paraId="746C03D9" w14:textId="00143F9D" w:rsidR="00AB72CA" w:rsidRDefault="00AB72CA" w:rsidP="00122162">
            <w:pPr>
              <w:pStyle w:val="TexteTableauCentr"/>
              <w:rPr>
                <w:rFonts w:ascii="Calibri" w:hAnsi="Calibri"/>
                <w:sz w:val="20"/>
              </w:rPr>
            </w:pPr>
            <w:r>
              <w:rPr>
                <w:rFonts w:ascii="Calibri" w:hAnsi="Calibri"/>
                <w:sz w:val="20"/>
              </w:rPr>
              <w:t>/</w:t>
            </w:r>
          </w:p>
        </w:tc>
        <w:tc>
          <w:tcPr>
            <w:tcW w:w="446" w:type="pct"/>
          </w:tcPr>
          <w:p w14:paraId="6EDC90DE" w14:textId="77777777" w:rsidR="00AB72CA" w:rsidRDefault="00AB72CA" w:rsidP="00122162">
            <w:pPr>
              <w:pStyle w:val="TexteTableauCentr"/>
              <w:rPr>
                <w:rFonts w:ascii="Calibri" w:hAnsi="Calibri"/>
                <w:sz w:val="20"/>
              </w:rPr>
            </w:pPr>
            <w:r>
              <w:rPr>
                <w:rFonts w:ascii="Calibri" w:hAnsi="Calibri"/>
                <w:sz w:val="20"/>
              </w:rPr>
              <w:t>3.1.</w:t>
            </w:r>
          </w:p>
        </w:tc>
        <w:tc>
          <w:tcPr>
            <w:tcW w:w="4280" w:type="pct"/>
          </w:tcPr>
          <w:p w14:paraId="28F9134F" w14:textId="77777777" w:rsidR="00AB72CA" w:rsidRDefault="00AB72CA" w:rsidP="00122162">
            <w:pPr>
              <w:autoSpaceDE w:val="0"/>
              <w:autoSpaceDN w:val="0"/>
              <w:adjustRightInd w:val="0"/>
              <w:spacing w:after="0"/>
              <w:jc w:val="left"/>
              <w:rPr>
                <w:rFonts w:ascii="Calibri" w:hAnsi="Calibri"/>
                <w:sz w:val="20"/>
              </w:rPr>
            </w:pPr>
            <w:r>
              <w:rPr>
                <w:rFonts w:ascii="Calibri" w:hAnsi="Calibri"/>
                <w:sz w:val="20"/>
              </w:rPr>
              <w:t xml:space="preserve">The smoothing of the data is now joined to the gap filling step using the Whitaker filter.  Processing details added. </w:t>
            </w:r>
          </w:p>
        </w:tc>
      </w:tr>
    </w:tbl>
    <w:p w14:paraId="16B03310" w14:textId="42518E52" w:rsidR="00302187" w:rsidRPr="00AB72CA" w:rsidRDefault="00302187" w:rsidP="00302187">
      <w:pPr>
        <w:pStyle w:val="Corpsdetexte"/>
        <w:rPr>
          <w:i/>
          <w:sz w:val="22"/>
        </w:rPr>
      </w:pPr>
      <w:r w:rsidRPr="00AB72CA">
        <w:rPr>
          <w:i/>
          <w:sz w:val="22"/>
        </w:rPr>
        <w:t>From version 1.2 to 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3"/>
        <w:gridCol w:w="851"/>
        <w:gridCol w:w="7904"/>
      </w:tblGrid>
      <w:tr w:rsidR="00AB72CA" w:rsidRPr="00A64811" w14:paraId="0D61DCDB" w14:textId="77777777" w:rsidTr="00AB72CA">
        <w:trPr>
          <w:cantSplit/>
        </w:trPr>
        <w:tc>
          <w:tcPr>
            <w:tcW w:w="287" w:type="pct"/>
            <w:shd w:val="clear" w:color="auto" w:fill="006699"/>
            <w:vAlign w:val="center"/>
          </w:tcPr>
          <w:p w14:paraId="00A3AE9B" w14:textId="77777777" w:rsidR="00AB72CA" w:rsidRPr="00A64811" w:rsidRDefault="00AB72CA" w:rsidP="002E3311">
            <w:pPr>
              <w:pStyle w:val="TitreTableauCentr"/>
              <w:rPr>
                <w:rFonts w:ascii="Calibri" w:hAnsi="Calibri"/>
                <w:sz w:val="20"/>
                <w:szCs w:val="20"/>
              </w:rPr>
            </w:pPr>
            <w:r>
              <w:rPr>
                <w:rFonts w:ascii="Calibri" w:hAnsi="Calibri"/>
                <w:sz w:val="20"/>
                <w:szCs w:val="20"/>
              </w:rPr>
              <w:t>RID</w:t>
            </w:r>
          </w:p>
        </w:tc>
        <w:tc>
          <w:tcPr>
            <w:tcW w:w="458" w:type="pct"/>
            <w:shd w:val="clear" w:color="auto" w:fill="006699"/>
          </w:tcPr>
          <w:p w14:paraId="226E0FDB" w14:textId="77777777" w:rsidR="00AB72CA" w:rsidRPr="00A64811" w:rsidRDefault="00AB72CA" w:rsidP="002E3311">
            <w:pPr>
              <w:pStyle w:val="TitreTableauCentr"/>
              <w:rPr>
                <w:rFonts w:ascii="Calibri" w:hAnsi="Calibri"/>
                <w:sz w:val="20"/>
                <w:szCs w:val="20"/>
              </w:rPr>
            </w:pPr>
            <w:r>
              <w:rPr>
                <w:rFonts w:ascii="Calibri" w:hAnsi="Calibri"/>
                <w:sz w:val="20"/>
                <w:szCs w:val="20"/>
              </w:rPr>
              <w:t>Section</w:t>
            </w:r>
          </w:p>
        </w:tc>
        <w:tc>
          <w:tcPr>
            <w:tcW w:w="4255" w:type="pct"/>
            <w:shd w:val="clear" w:color="auto" w:fill="006699"/>
          </w:tcPr>
          <w:p w14:paraId="39870F47" w14:textId="77777777" w:rsidR="00AB72CA" w:rsidRDefault="00AB72CA" w:rsidP="002E3311">
            <w:pPr>
              <w:pStyle w:val="TitreTableauCentr"/>
              <w:rPr>
                <w:rFonts w:ascii="Calibri" w:hAnsi="Calibri"/>
                <w:sz w:val="20"/>
                <w:szCs w:val="20"/>
              </w:rPr>
            </w:pPr>
            <w:r>
              <w:rPr>
                <w:rFonts w:ascii="Calibri" w:hAnsi="Calibri"/>
                <w:sz w:val="20"/>
                <w:szCs w:val="20"/>
              </w:rPr>
              <w:t>Change</w:t>
            </w:r>
          </w:p>
        </w:tc>
      </w:tr>
      <w:tr w:rsidR="00AB72CA" w:rsidRPr="00A94D41" w14:paraId="22AC1D93" w14:textId="77777777" w:rsidTr="00AB72CA">
        <w:trPr>
          <w:cantSplit/>
        </w:trPr>
        <w:tc>
          <w:tcPr>
            <w:tcW w:w="287" w:type="pct"/>
            <w:shd w:val="clear" w:color="auto" w:fill="auto"/>
          </w:tcPr>
          <w:p w14:paraId="7E626AA9" w14:textId="77777777" w:rsidR="00AB72CA" w:rsidRPr="00A94D41" w:rsidRDefault="00AB72CA" w:rsidP="002E3311">
            <w:pPr>
              <w:pStyle w:val="TexteTableauCentr"/>
              <w:rPr>
                <w:rFonts w:ascii="Calibri" w:hAnsi="Calibri"/>
                <w:sz w:val="20"/>
              </w:rPr>
            </w:pPr>
            <w:r>
              <w:rPr>
                <w:rFonts w:ascii="Calibri" w:hAnsi="Calibri"/>
                <w:sz w:val="20"/>
              </w:rPr>
              <w:t>/</w:t>
            </w:r>
          </w:p>
        </w:tc>
        <w:tc>
          <w:tcPr>
            <w:tcW w:w="458" w:type="pct"/>
          </w:tcPr>
          <w:p w14:paraId="20A2E2F0" w14:textId="21205C45" w:rsidR="00AB72CA" w:rsidRPr="00C60F78" w:rsidRDefault="00AB72CA" w:rsidP="002E3311">
            <w:pPr>
              <w:pStyle w:val="TexteTableauCentr"/>
              <w:rPr>
                <w:rFonts w:ascii="Calibri" w:hAnsi="Calibri"/>
                <w:sz w:val="20"/>
              </w:rPr>
            </w:pPr>
            <w:r>
              <w:rPr>
                <w:rFonts w:ascii="Calibri" w:hAnsi="Calibri"/>
                <w:sz w:val="20"/>
              </w:rPr>
              <w:t>5.</w:t>
            </w:r>
          </w:p>
        </w:tc>
        <w:tc>
          <w:tcPr>
            <w:tcW w:w="4255" w:type="pct"/>
          </w:tcPr>
          <w:p w14:paraId="347FB76A" w14:textId="0FE09EFB" w:rsidR="00AB72CA" w:rsidRPr="00A94D41" w:rsidRDefault="00AB72CA" w:rsidP="002E3311">
            <w:pPr>
              <w:pStyle w:val="TexteTableauCentr"/>
              <w:jc w:val="left"/>
              <w:rPr>
                <w:rFonts w:ascii="Calibri" w:hAnsi="Calibri"/>
                <w:sz w:val="20"/>
              </w:rPr>
            </w:pPr>
            <w:r>
              <w:rPr>
                <w:rFonts w:ascii="Calibri" w:hAnsi="Calibri"/>
                <w:sz w:val="20"/>
              </w:rPr>
              <w:t xml:space="preserve">Quality flags added </w:t>
            </w:r>
          </w:p>
        </w:tc>
      </w:tr>
    </w:tbl>
    <w:p w14:paraId="7BEDCAA0" w14:textId="4131AEFB" w:rsidR="00AB72CA" w:rsidRPr="00AB72CA" w:rsidRDefault="00AB72CA" w:rsidP="00AB72CA">
      <w:pPr>
        <w:pStyle w:val="Corpsdetexte"/>
        <w:rPr>
          <w:i/>
          <w:sz w:val="22"/>
        </w:rPr>
      </w:pPr>
      <w:r w:rsidRPr="00AB72CA">
        <w:rPr>
          <w:i/>
          <w:sz w:val="22"/>
        </w:rPr>
        <w:t>From version 1.</w:t>
      </w:r>
      <w:r>
        <w:rPr>
          <w:i/>
          <w:sz w:val="22"/>
        </w:rPr>
        <w:t>3</w:t>
      </w:r>
      <w:r w:rsidRPr="00AB72CA">
        <w:rPr>
          <w:i/>
          <w:sz w:val="22"/>
        </w:rPr>
        <w:t xml:space="preserve"> to 1.</w:t>
      </w:r>
      <w:r>
        <w:rPr>
          <w:i/>
          <w:sz w:val="22"/>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3"/>
        <w:gridCol w:w="851"/>
        <w:gridCol w:w="7904"/>
      </w:tblGrid>
      <w:tr w:rsidR="00AB72CA" w:rsidRPr="00A64811" w14:paraId="7B84AA48" w14:textId="77777777" w:rsidTr="00AB72CA">
        <w:trPr>
          <w:cantSplit/>
        </w:trPr>
        <w:tc>
          <w:tcPr>
            <w:tcW w:w="287" w:type="pct"/>
            <w:shd w:val="clear" w:color="auto" w:fill="006699"/>
            <w:vAlign w:val="center"/>
          </w:tcPr>
          <w:p w14:paraId="6C834AA4" w14:textId="77777777" w:rsidR="00AB72CA" w:rsidRPr="00A64811" w:rsidRDefault="00AB72CA" w:rsidP="00AB72CA">
            <w:pPr>
              <w:pStyle w:val="TitreTableauCentr"/>
              <w:rPr>
                <w:rFonts w:ascii="Calibri" w:hAnsi="Calibri"/>
                <w:sz w:val="20"/>
                <w:szCs w:val="20"/>
              </w:rPr>
            </w:pPr>
            <w:r>
              <w:rPr>
                <w:rFonts w:ascii="Calibri" w:hAnsi="Calibri"/>
                <w:sz w:val="20"/>
                <w:szCs w:val="20"/>
              </w:rPr>
              <w:t>RID</w:t>
            </w:r>
          </w:p>
        </w:tc>
        <w:tc>
          <w:tcPr>
            <w:tcW w:w="458" w:type="pct"/>
            <w:shd w:val="clear" w:color="auto" w:fill="006699"/>
          </w:tcPr>
          <w:p w14:paraId="03D372CA" w14:textId="77777777" w:rsidR="00AB72CA" w:rsidRPr="00A64811" w:rsidRDefault="00AB72CA" w:rsidP="00AB72CA">
            <w:pPr>
              <w:pStyle w:val="TitreTableauCentr"/>
              <w:rPr>
                <w:rFonts w:ascii="Calibri" w:hAnsi="Calibri"/>
                <w:sz w:val="20"/>
                <w:szCs w:val="20"/>
              </w:rPr>
            </w:pPr>
            <w:r>
              <w:rPr>
                <w:rFonts w:ascii="Calibri" w:hAnsi="Calibri"/>
                <w:sz w:val="20"/>
                <w:szCs w:val="20"/>
              </w:rPr>
              <w:t>Section</w:t>
            </w:r>
          </w:p>
        </w:tc>
        <w:tc>
          <w:tcPr>
            <w:tcW w:w="4255" w:type="pct"/>
            <w:shd w:val="clear" w:color="auto" w:fill="006699"/>
          </w:tcPr>
          <w:p w14:paraId="020B0327" w14:textId="77777777" w:rsidR="00AB72CA" w:rsidRDefault="00AB72CA" w:rsidP="00AB72CA">
            <w:pPr>
              <w:pStyle w:val="TitreTableauCentr"/>
              <w:rPr>
                <w:rFonts w:ascii="Calibri" w:hAnsi="Calibri"/>
                <w:sz w:val="20"/>
                <w:szCs w:val="20"/>
              </w:rPr>
            </w:pPr>
            <w:r>
              <w:rPr>
                <w:rFonts w:ascii="Calibri" w:hAnsi="Calibri"/>
                <w:sz w:val="20"/>
                <w:szCs w:val="20"/>
              </w:rPr>
              <w:t>Change</w:t>
            </w:r>
          </w:p>
        </w:tc>
      </w:tr>
      <w:tr w:rsidR="00AB72CA" w:rsidRPr="00A94D41" w14:paraId="59B43A56" w14:textId="77777777" w:rsidTr="00AB72CA">
        <w:trPr>
          <w:cantSplit/>
        </w:trPr>
        <w:tc>
          <w:tcPr>
            <w:tcW w:w="287" w:type="pct"/>
            <w:shd w:val="clear" w:color="auto" w:fill="auto"/>
          </w:tcPr>
          <w:p w14:paraId="2B85986D" w14:textId="77777777" w:rsidR="00AB72CA" w:rsidRPr="00A94D41" w:rsidRDefault="00AB72CA" w:rsidP="00AB72CA">
            <w:pPr>
              <w:pStyle w:val="TexteTableauCentr"/>
              <w:rPr>
                <w:rFonts w:ascii="Calibri" w:hAnsi="Calibri"/>
                <w:sz w:val="20"/>
              </w:rPr>
            </w:pPr>
            <w:r>
              <w:rPr>
                <w:rFonts w:ascii="Calibri" w:hAnsi="Calibri"/>
                <w:sz w:val="20"/>
              </w:rPr>
              <w:t>/</w:t>
            </w:r>
          </w:p>
        </w:tc>
        <w:tc>
          <w:tcPr>
            <w:tcW w:w="458" w:type="pct"/>
          </w:tcPr>
          <w:p w14:paraId="3F355933" w14:textId="699E2453" w:rsidR="00AB72CA" w:rsidRPr="00C60F78" w:rsidRDefault="00AB72CA" w:rsidP="00AB72CA">
            <w:pPr>
              <w:pStyle w:val="TexteTableauCentr"/>
              <w:rPr>
                <w:rFonts w:ascii="Calibri" w:hAnsi="Calibri"/>
                <w:sz w:val="20"/>
              </w:rPr>
            </w:pPr>
            <w:r>
              <w:rPr>
                <w:rFonts w:ascii="Calibri" w:hAnsi="Calibri"/>
                <w:sz w:val="20"/>
              </w:rPr>
              <w:t>2.3.4.</w:t>
            </w:r>
          </w:p>
        </w:tc>
        <w:tc>
          <w:tcPr>
            <w:tcW w:w="4255" w:type="pct"/>
          </w:tcPr>
          <w:p w14:paraId="686DDC95" w14:textId="18118A22" w:rsidR="00AB72CA" w:rsidRPr="00A94D41" w:rsidRDefault="00AB72CA" w:rsidP="00AB72CA">
            <w:pPr>
              <w:pStyle w:val="TexteTableauCentr"/>
              <w:jc w:val="left"/>
              <w:rPr>
                <w:rFonts w:ascii="Calibri" w:hAnsi="Calibri"/>
                <w:sz w:val="20"/>
              </w:rPr>
            </w:pPr>
            <w:r>
              <w:rPr>
                <w:rFonts w:ascii="Calibri" w:hAnsi="Calibri"/>
                <w:sz w:val="20"/>
              </w:rPr>
              <w:t>Specification of how incorporating the S2 red-edge features in the in-situ mode</w:t>
            </w:r>
          </w:p>
        </w:tc>
      </w:tr>
      <w:tr w:rsidR="00AB72CA" w:rsidRPr="00A94D41" w14:paraId="6B1792A1" w14:textId="77777777" w:rsidTr="00AB72CA">
        <w:trPr>
          <w:cantSplit/>
        </w:trPr>
        <w:tc>
          <w:tcPr>
            <w:tcW w:w="287" w:type="pct"/>
            <w:shd w:val="clear" w:color="auto" w:fill="auto"/>
          </w:tcPr>
          <w:p w14:paraId="0D8956A5" w14:textId="1A1AB675" w:rsidR="00AB72CA" w:rsidRDefault="00AB72CA" w:rsidP="00AB72CA">
            <w:pPr>
              <w:pStyle w:val="TexteTableauCentr"/>
              <w:rPr>
                <w:rFonts w:ascii="Calibri" w:hAnsi="Calibri"/>
                <w:sz w:val="20"/>
              </w:rPr>
            </w:pPr>
            <w:r>
              <w:rPr>
                <w:rFonts w:ascii="Calibri" w:hAnsi="Calibri"/>
                <w:sz w:val="20"/>
              </w:rPr>
              <w:t>/</w:t>
            </w:r>
          </w:p>
        </w:tc>
        <w:tc>
          <w:tcPr>
            <w:tcW w:w="458" w:type="pct"/>
          </w:tcPr>
          <w:p w14:paraId="68CDA0A0" w14:textId="77777777" w:rsidR="00AB72CA" w:rsidRDefault="00AB72CA" w:rsidP="00AB72CA">
            <w:pPr>
              <w:pStyle w:val="TexteTableauCentr"/>
              <w:rPr>
                <w:rFonts w:ascii="Calibri" w:hAnsi="Calibri"/>
                <w:sz w:val="20"/>
              </w:rPr>
            </w:pPr>
          </w:p>
        </w:tc>
        <w:tc>
          <w:tcPr>
            <w:tcW w:w="4255" w:type="pct"/>
          </w:tcPr>
          <w:p w14:paraId="33980C2B" w14:textId="61DA9889" w:rsidR="00AB72CA" w:rsidRDefault="00AB72CA" w:rsidP="00AB72CA">
            <w:pPr>
              <w:pStyle w:val="TexteTableauCentr"/>
              <w:jc w:val="left"/>
              <w:rPr>
                <w:rFonts w:ascii="Calibri" w:hAnsi="Calibri"/>
                <w:sz w:val="20"/>
              </w:rPr>
            </w:pPr>
            <w:r>
              <w:rPr>
                <w:rFonts w:ascii="Calibri" w:hAnsi="Calibri"/>
                <w:sz w:val="20"/>
              </w:rPr>
              <w:t>Specification of how incorporating the S2 red-edge features in the non in-situ mode</w:t>
            </w:r>
          </w:p>
        </w:tc>
      </w:tr>
    </w:tbl>
    <w:p w14:paraId="722ED8E5" w14:textId="77777777" w:rsidR="00AB72CA" w:rsidRDefault="00AB72CA" w:rsidP="00AB72CA">
      <w:pPr>
        <w:spacing w:after="0"/>
        <w:jc w:val="left"/>
        <w:rPr>
          <w:rFonts w:ascii="Arial Black" w:hAnsi="Arial Black" w:cs="Arial"/>
          <w:b/>
          <w:i/>
          <w:iCs/>
          <w:color w:val="006699"/>
          <w:sz w:val="32"/>
          <w:szCs w:val="32"/>
          <w:lang w:eastAsia="fr-FR"/>
        </w:rPr>
      </w:pPr>
      <w:r>
        <w:rPr>
          <w:rFonts w:ascii="Arial Black" w:hAnsi="Arial Black" w:cs="Arial"/>
          <w:b/>
          <w:i/>
          <w:iCs/>
          <w:color w:val="006699"/>
          <w:sz w:val="32"/>
          <w:szCs w:val="32"/>
          <w:lang w:eastAsia="fr-FR"/>
        </w:rPr>
        <w:br w:type="page"/>
      </w:r>
    </w:p>
    <w:p w14:paraId="7039D4BA" w14:textId="5E627559" w:rsidR="001D7D58" w:rsidRPr="00A64811" w:rsidRDefault="001D7D58" w:rsidP="001D7D58">
      <w:pPr>
        <w:pBdr>
          <w:bottom w:val="single" w:sz="4" w:space="1" w:color="365F91"/>
        </w:pBdr>
        <w:spacing w:after="360"/>
        <w:rPr>
          <w:rFonts w:ascii="Arial Black" w:hAnsi="Arial Black" w:cs="Arial"/>
          <w:b/>
          <w:i/>
          <w:iCs/>
          <w:color w:val="006699"/>
          <w:sz w:val="32"/>
          <w:szCs w:val="32"/>
          <w:lang w:eastAsia="fr-FR"/>
        </w:rPr>
      </w:pPr>
      <w:r w:rsidRPr="00A64811">
        <w:rPr>
          <w:rFonts w:ascii="Arial Black" w:hAnsi="Arial Black" w:cs="Arial"/>
          <w:b/>
          <w:i/>
          <w:iCs/>
          <w:color w:val="006699"/>
          <w:sz w:val="32"/>
          <w:szCs w:val="32"/>
          <w:lang w:eastAsia="fr-FR"/>
        </w:rPr>
        <w:lastRenderedPageBreak/>
        <w:t>Table of contents</w:t>
      </w:r>
    </w:p>
    <w:sdt>
      <w:sdtPr>
        <w:rPr>
          <w:b w:val="0"/>
          <w:sz w:val="24"/>
          <w:lang w:val="fr-FR"/>
        </w:rPr>
        <w:id w:val="-248121142"/>
        <w:docPartObj>
          <w:docPartGallery w:val="Table of Contents"/>
          <w:docPartUnique/>
        </w:docPartObj>
      </w:sdtPr>
      <w:sdtEndPr>
        <w:rPr>
          <w:bCs/>
        </w:rPr>
      </w:sdtEndPr>
      <w:sdtContent>
        <w:p w14:paraId="28874F9C" w14:textId="3B669F64" w:rsidR="004423AC" w:rsidRDefault="00FD5681">
          <w:pPr>
            <w:pStyle w:val="TM1"/>
            <w:tabs>
              <w:tab w:val="right" w:leader="dot" w:pos="9062"/>
            </w:tabs>
            <w:rPr>
              <w:rFonts w:asciiTheme="minorHAnsi" w:eastAsiaTheme="minorEastAsia" w:hAnsiTheme="minorHAnsi" w:cstheme="minorBidi"/>
              <w:b w:val="0"/>
              <w:noProof/>
              <w:sz w:val="22"/>
              <w:szCs w:val="22"/>
              <w:lang w:val="fr-BE" w:eastAsia="fr-BE"/>
            </w:rPr>
          </w:pPr>
          <w:r>
            <w:fldChar w:fldCharType="begin"/>
          </w:r>
          <w:r>
            <w:instrText xml:space="preserve"> TOC \o "1-3" \h \z \u </w:instrText>
          </w:r>
          <w:r>
            <w:fldChar w:fldCharType="separate"/>
          </w:r>
        </w:p>
        <w:p w14:paraId="608E62B7" w14:textId="3B669F64"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197" w:history="1">
            <w:r w:rsidRPr="00793C6F">
              <w:rPr>
                <w:rStyle w:val="Lienhypertexte"/>
                <w:bCs/>
                <w:noProof/>
              </w:rPr>
              <w:t>1</w:t>
            </w:r>
            <w:r>
              <w:rPr>
                <w:rFonts w:asciiTheme="minorHAnsi" w:eastAsiaTheme="minorEastAsia" w:hAnsiTheme="minorHAnsi" w:cstheme="minorBidi"/>
                <w:b w:val="0"/>
                <w:noProof/>
                <w:sz w:val="22"/>
                <w:szCs w:val="22"/>
                <w:lang w:val="fr-BE" w:eastAsia="fr-BE"/>
              </w:rPr>
              <w:tab/>
            </w:r>
            <w:r w:rsidRPr="00793C6F">
              <w:rPr>
                <w:rStyle w:val="Lienhypertexte"/>
                <w:bCs/>
                <w:noProof/>
              </w:rPr>
              <w:t>Logical model</w:t>
            </w:r>
            <w:r>
              <w:rPr>
                <w:noProof/>
                <w:webHidden/>
              </w:rPr>
              <w:tab/>
            </w:r>
            <w:r>
              <w:rPr>
                <w:noProof/>
                <w:webHidden/>
              </w:rPr>
              <w:fldChar w:fldCharType="begin"/>
            </w:r>
            <w:r>
              <w:rPr>
                <w:noProof/>
                <w:webHidden/>
              </w:rPr>
              <w:instrText xml:space="preserve"> PAGEREF _Toc485395197 \h </w:instrText>
            </w:r>
            <w:r>
              <w:rPr>
                <w:noProof/>
                <w:webHidden/>
              </w:rPr>
            </w:r>
            <w:r>
              <w:rPr>
                <w:noProof/>
                <w:webHidden/>
              </w:rPr>
              <w:fldChar w:fldCharType="separate"/>
            </w:r>
            <w:r>
              <w:rPr>
                <w:noProof/>
                <w:webHidden/>
              </w:rPr>
              <w:t>9</w:t>
            </w:r>
            <w:r>
              <w:rPr>
                <w:noProof/>
                <w:webHidden/>
              </w:rPr>
              <w:fldChar w:fldCharType="end"/>
            </w:r>
          </w:hyperlink>
        </w:p>
        <w:p w14:paraId="516DF659" w14:textId="77777777"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198" w:history="1">
            <w:r w:rsidRPr="00793C6F">
              <w:rPr>
                <w:rStyle w:val="Lienhypertexte"/>
                <w:bCs/>
                <w:noProof/>
              </w:rPr>
              <w:t>2</w:t>
            </w:r>
            <w:r>
              <w:rPr>
                <w:rFonts w:asciiTheme="minorHAnsi" w:eastAsiaTheme="minorEastAsia" w:hAnsiTheme="minorHAnsi" w:cstheme="minorBidi"/>
                <w:b w:val="0"/>
                <w:noProof/>
                <w:sz w:val="22"/>
                <w:szCs w:val="22"/>
                <w:lang w:val="fr-BE" w:eastAsia="fr-BE"/>
              </w:rPr>
              <w:tab/>
            </w:r>
            <w:r w:rsidRPr="00793C6F">
              <w:rPr>
                <w:rStyle w:val="Lienhypertexte"/>
                <w:bCs/>
                <w:noProof/>
              </w:rPr>
              <w:t>Mode based on in-situ data</w:t>
            </w:r>
            <w:r>
              <w:rPr>
                <w:noProof/>
                <w:webHidden/>
              </w:rPr>
              <w:tab/>
            </w:r>
            <w:r>
              <w:rPr>
                <w:noProof/>
                <w:webHidden/>
              </w:rPr>
              <w:fldChar w:fldCharType="begin"/>
            </w:r>
            <w:r>
              <w:rPr>
                <w:noProof/>
                <w:webHidden/>
              </w:rPr>
              <w:instrText xml:space="preserve"> PAGEREF _Toc485395198 \h </w:instrText>
            </w:r>
            <w:r>
              <w:rPr>
                <w:noProof/>
                <w:webHidden/>
              </w:rPr>
            </w:r>
            <w:r>
              <w:rPr>
                <w:noProof/>
                <w:webHidden/>
              </w:rPr>
              <w:fldChar w:fldCharType="separate"/>
            </w:r>
            <w:r>
              <w:rPr>
                <w:noProof/>
                <w:webHidden/>
              </w:rPr>
              <w:t>11</w:t>
            </w:r>
            <w:r>
              <w:rPr>
                <w:noProof/>
                <w:webHidden/>
              </w:rPr>
              <w:fldChar w:fldCharType="end"/>
            </w:r>
          </w:hyperlink>
        </w:p>
        <w:p w14:paraId="02909571"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199" w:history="1">
            <w:r w:rsidRPr="00793C6F">
              <w:rPr>
                <w:rStyle w:val="Lienhypertexte"/>
                <w:noProof/>
              </w:rPr>
              <w:t>2.1</w:t>
            </w:r>
            <w:r>
              <w:rPr>
                <w:rFonts w:asciiTheme="minorHAnsi" w:eastAsiaTheme="minorEastAsia" w:hAnsiTheme="minorHAnsi" w:cstheme="minorBidi"/>
                <w:noProof/>
                <w:sz w:val="22"/>
                <w:szCs w:val="22"/>
                <w:lang w:val="fr-BE" w:eastAsia="fr-BE"/>
              </w:rPr>
              <w:tab/>
            </w:r>
            <w:r w:rsidRPr="00793C6F">
              <w:rPr>
                <w:rStyle w:val="Lienhypertexte"/>
                <w:noProof/>
              </w:rPr>
              <w:t>Preliminary step : gap filling</w:t>
            </w:r>
            <w:r>
              <w:rPr>
                <w:noProof/>
                <w:webHidden/>
              </w:rPr>
              <w:tab/>
            </w:r>
            <w:r>
              <w:rPr>
                <w:noProof/>
                <w:webHidden/>
              </w:rPr>
              <w:fldChar w:fldCharType="begin"/>
            </w:r>
            <w:r>
              <w:rPr>
                <w:noProof/>
                <w:webHidden/>
              </w:rPr>
              <w:instrText xml:space="preserve"> PAGEREF _Toc485395199 \h </w:instrText>
            </w:r>
            <w:r>
              <w:rPr>
                <w:noProof/>
                <w:webHidden/>
              </w:rPr>
            </w:r>
            <w:r>
              <w:rPr>
                <w:noProof/>
                <w:webHidden/>
              </w:rPr>
              <w:fldChar w:fldCharType="separate"/>
            </w:r>
            <w:r>
              <w:rPr>
                <w:noProof/>
                <w:webHidden/>
              </w:rPr>
              <w:t>11</w:t>
            </w:r>
            <w:r>
              <w:rPr>
                <w:noProof/>
                <w:webHidden/>
              </w:rPr>
              <w:fldChar w:fldCharType="end"/>
            </w:r>
          </w:hyperlink>
        </w:p>
        <w:p w14:paraId="7FC1D31C"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00" w:history="1">
            <w:r w:rsidRPr="00793C6F">
              <w:rPr>
                <w:rStyle w:val="Lienhypertexte"/>
                <w:noProof/>
              </w:rPr>
              <w:t>2.2</w:t>
            </w:r>
            <w:r>
              <w:rPr>
                <w:rFonts w:asciiTheme="minorHAnsi" w:eastAsiaTheme="minorEastAsia" w:hAnsiTheme="minorHAnsi" w:cstheme="minorBidi"/>
                <w:noProof/>
                <w:sz w:val="22"/>
                <w:szCs w:val="22"/>
                <w:lang w:val="fr-BE" w:eastAsia="fr-BE"/>
              </w:rPr>
              <w:tab/>
            </w:r>
            <w:r w:rsidRPr="00793C6F">
              <w:rPr>
                <w:rStyle w:val="Lienhypertexte"/>
                <w:noProof/>
              </w:rPr>
              <w:t>Pre-processing: spectral indices computation</w:t>
            </w:r>
            <w:r>
              <w:rPr>
                <w:noProof/>
                <w:webHidden/>
              </w:rPr>
              <w:tab/>
            </w:r>
            <w:r>
              <w:rPr>
                <w:noProof/>
                <w:webHidden/>
              </w:rPr>
              <w:fldChar w:fldCharType="begin"/>
            </w:r>
            <w:r>
              <w:rPr>
                <w:noProof/>
                <w:webHidden/>
              </w:rPr>
              <w:instrText xml:space="preserve"> PAGEREF _Toc485395200 \h </w:instrText>
            </w:r>
            <w:r>
              <w:rPr>
                <w:noProof/>
                <w:webHidden/>
              </w:rPr>
            </w:r>
            <w:r>
              <w:rPr>
                <w:noProof/>
                <w:webHidden/>
              </w:rPr>
              <w:fldChar w:fldCharType="separate"/>
            </w:r>
            <w:r>
              <w:rPr>
                <w:noProof/>
                <w:webHidden/>
              </w:rPr>
              <w:t>13</w:t>
            </w:r>
            <w:r>
              <w:rPr>
                <w:noProof/>
                <w:webHidden/>
              </w:rPr>
              <w:fldChar w:fldCharType="end"/>
            </w:r>
          </w:hyperlink>
        </w:p>
        <w:p w14:paraId="49CCC8D1"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01" w:history="1">
            <w:r w:rsidRPr="00793C6F">
              <w:rPr>
                <w:rStyle w:val="Lienhypertexte"/>
                <w:noProof/>
              </w:rPr>
              <w:t>2.3</w:t>
            </w:r>
            <w:r>
              <w:rPr>
                <w:rFonts w:asciiTheme="minorHAnsi" w:eastAsiaTheme="minorEastAsia" w:hAnsiTheme="minorHAnsi" w:cstheme="minorBidi"/>
                <w:noProof/>
                <w:sz w:val="22"/>
                <w:szCs w:val="22"/>
                <w:lang w:val="fr-BE" w:eastAsia="fr-BE"/>
              </w:rPr>
              <w:tab/>
            </w:r>
            <w:r w:rsidRPr="00793C6F">
              <w:rPr>
                <w:rStyle w:val="Lienhypertexte"/>
                <w:noProof/>
              </w:rPr>
              <w:t>Feature extraction step</w:t>
            </w:r>
            <w:r>
              <w:rPr>
                <w:noProof/>
                <w:webHidden/>
              </w:rPr>
              <w:tab/>
            </w:r>
            <w:r>
              <w:rPr>
                <w:noProof/>
                <w:webHidden/>
              </w:rPr>
              <w:fldChar w:fldCharType="begin"/>
            </w:r>
            <w:r>
              <w:rPr>
                <w:noProof/>
                <w:webHidden/>
              </w:rPr>
              <w:instrText xml:space="preserve"> PAGEREF _Toc485395201 \h </w:instrText>
            </w:r>
            <w:r>
              <w:rPr>
                <w:noProof/>
                <w:webHidden/>
              </w:rPr>
            </w:r>
            <w:r>
              <w:rPr>
                <w:noProof/>
                <w:webHidden/>
              </w:rPr>
              <w:fldChar w:fldCharType="separate"/>
            </w:r>
            <w:r>
              <w:rPr>
                <w:noProof/>
                <w:webHidden/>
              </w:rPr>
              <w:t>13</w:t>
            </w:r>
            <w:r>
              <w:rPr>
                <w:noProof/>
                <w:webHidden/>
              </w:rPr>
              <w:fldChar w:fldCharType="end"/>
            </w:r>
          </w:hyperlink>
        </w:p>
        <w:p w14:paraId="5040DD0E"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02" w:history="1">
            <w:r w:rsidRPr="00793C6F">
              <w:rPr>
                <w:rStyle w:val="Lienhypertexte"/>
                <w:noProof/>
              </w:rPr>
              <w:t>2.3.1</w:t>
            </w:r>
            <w:r>
              <w:rPr>
                <w:rFonts w:asciiTheme="minorHAnsi" w:eastAsiaTheme="minorEastAsia" w:hAnsiTheme="minorHAnsi" w:cstheme="minorBidi"/>
                <w:noProof/>
                <w:szCs w:val="22"/>
                <w:lang w:val="fr-BE" w:eastAsia="fr-BE"/>
              </w:rPr>
              <w:tab/>
            </w:r>
            <w:r w:rsidRPr="00793C6F">
              <w:rPr>
                <w:rStyle w:val="Lienhypertexte"/>
                <w:noProof/>
              </w:rPr>
              <w:t>Temporal features</w:t>
            </w:r>
            <w:r>
              <w:rPr>
                <w:noProof/>
                <w:webHidden/>
              </w:rPr>
              <w:tab/>
            </w:r>
            <w:r>
              <w:rPr>
                <w:noProof/>
                <w:webHidden/>
              </w:rPr>
              <w:fldChar w:fldCharType="begin"/>
            </w:r>
            <w:r>
              <w:rPr>
                <w:noProof/>
                <w:webHidden/>
              </w:rPr>
              <w:instrText xml:space="preserve"> PAGEREF _Toc485395202 \h </w:instrText>
            </w:r>
            <w:r>
              <w:rPr>
                <w:noProof/>
                <w:webHidden/>
              </w:rPr>
            </w:r>
            <w:r>
              <w:rPr>
                <w:noProof/>
                <w:webHidden/>
              </w:rPr>
              <w:fldChar w:fldCharType="separate"/>
            </w:r>
            <w:r>
              <w:rPr>
                <w:noProof/>
                <w:webHidden/>
              </w:rPr>
              <w:t>14</w:t>
            </w:r>
            <w:r>
              <w:rPr>
                <w:noProof/>
                <w:webHidden/>
              </w:rPr>
              <w:fldChar w:fldCharType="end"/>
            </w:r>
          </w:hyperlink>
        </w:p>
        <w:p w14:paraId="636D47D6"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03" w:history="1">
            <w:r w:rsidRPr="00793C6F">
              <w:rPr>
                <w:rStyle w:val="Lienhypertexte"/>
                <w:noProof/>
              </w:rPr>
              <w:t>2.3.2</w:t>
            </w:r>
            <w:r>
              <w:rPr>
                <w:rFonts w:asciiTheme="minorHAnsi" w:eastAsiaTheme="minorEastAsia" w:hAnsiTheme="minorHAnsi" w:cstheme="minorBidi"/>
                <w:noProof/>
                <w:szCs w:val="22"/>
                <w:lang w:val="fr-BE" w:eastAsia="fr-BE"/>
              </w:rPr>
              <w:tab/>
            </w:r>
            <w:r w:rsidRPr="00793C6F">
              <w:rPr>
                <w:rStyle w:val="Lienhypertexte"/>
                <w:noProof/>
              </w:rPr>
              <w:t>Statistic features</w:t>
            </w:r>
            <w:r>
              <w:rPr>
                <w:noProof/>
                <w:webHidden/>
              </w:rPr>
              <w:tab/>
            </w:r>
            <w:r>
              <w:rPr>
                <w:noProof/>
                <w:webHidden/>
              </w:rPr>
              <w:fldChar w:fldCharType="begin"/>
            </w:r>
            <w:r>
              <w:rPr>
                <w:noProof/>
                <w:webHidden/>
              </w:rPr>
              <w:instrText xml:space="preserve"> PAGEREF _Toc485395203 \h </w:instrText>
            </w:r>
            <w:r>
              <w:rPr>
                <w:noProof/>
                <w:webHidden/>
              </w:rPr>
            </w:r>
            <w:r>
              <w:rPr>
                <w:noProof/>
                <w:webHidden/>
              </w:rPr>
              <w:fldChar w:fldCharType="separate"/>
            </w:r>
            <w:r>
              <w:rPr>
                <w:noProof/>
                <w:webHidden/>
              </w:rPr>
              <w:t>18</w:t>
            </w:r>
            <w:r>
              <w:rPr>
                <w:noProof/>
                <w:webHidden/>
              </w:rPr>
              <w:fldChar w:fldCharType="end"/>
            </w:r>
          </w:hyperlink>
        </w:p>
        <w:p w14:paraId="7269D034"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04" w:history="1">
            <w:r w:rsidRPr="00793C6F">
              <w:rPr>
                <w:rStyle w:val="Lienhypertexte"/>
                <w:noProof/>
              </w:rPr>
              <w:t>2.3.3</w:t>
            </w:r>
            <w:r>
              <w:rPr>
                <w:rFonts w:asciiTheme="minorHAnsi" w:eastAsiaTheme="minorEastAsia" w:hAnsiTheme="minorHAnsi" w:cstheme="minorBidi"/>
                <w:noProof/>
                <w:szCs w:val="22"/>
                <w:lang w:val="fr-BE" w:eastAsia="fr-BE"/>
              </w:rPr>
              <w:tab/>
            </w:r>
            <w:r w:rsidRPr="00793C6F">
              <w:rPr>
                <w:rStyle w:val="Lienhypertexte"/>
                <w:noProof/>
              </w:rPr>
              <w:t>Feature image concatenation</w:t>
            </w:r>
            <w:r>
              <w:rPr>
                <w:noProof/>
                <w:webHidden/>
              </w:rPr>
              <w:tab/>
            </w:r>
            <w:r>
              <w:rPr>
                <w:noProof/>
                <w:webHidden/>
              </w:rPr>
              <w:fldChar w:fldCharType="begin"/>
            </w:r>
            <w:r>
              <w:rPr>
                <w:noProof/>
                <w:webHidden/>
              </w:rPr>
              <w:instrText xml:space="preserve"> PAGEREF _Toc485395204 \h </w:instrText>
            </w:r>
            <w:r>
              <w:rPr>
                <w:noProof/>
                <w:webHidden/>
              </w:rPr>
            </w:r>
            <w:r>
              <w:rPr>
                <w:noProof/>
                <w:webHidden/>
              </w:rPr>
              <w:fldChar w:fldCharType="separate"/>
            </w:r>
            <w:r>
              <w:rPr>
                <w:noProof/>
                <w:webHidden/>
              </w:rPr>
              <w:t>19</w:t>
            </w:r>
            <w:r>
              <w:rPr>
                <w:noProof/>
                <w:webHidden/>
              </w:rPr>
              <w:fldChar w:fldCharType="end"/>
            </w:r>
          </w:hyperlink>
        </w:p>
        <w:p w14:paraId="60655792"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05" w:history="1">
            <w:r w:rsidRPr="00793C6F">
              <w:rPr>
                <w:rStyle w:val="Lienhypertexte"/>
                <w:noProof/>
              </w:rPr>
              <w:t>2.3.4</w:t>
            </w:r>
            <w:r>
              <w:rPr>
                <w:rFonts w:asciiTheme="minorHAnsi" w:eastAsiaTheme="minorEastAsia" w:hAnsiTheme="minorHAnsi" w:cstheme="minorBidi"/>
                <w:noProof/>
                <w:szCs w:val="22"/>
                <w:lang w:val="fr-BE" w:eastAsia="fr-BE"/>
              </w:rPr>
              <w:tab/>
            </w:r>
            <w:r w:rsidRPr="00793C6F">
              <w:rPr>
                <w:rStyle w:val="Lienhypertexte"/>
                <w:noProof/>
              </w:rPr>
              <w:t>Incorporating S2 red-edge features</w:t>
            </w:r>
            <w:r>
              <w:rPr>
                <w:noProof/>
                <w:webHidden/>
              </w:rPr>
              <w:tab/>
            </w:r>
            <w:r>
              <w:rPr>
                <w:noProof/>
                <w:webHidden/>
              </w:rPr>
              <w:fldChar w:fldCharType="begin"/>
            </w:r>
            <w:r>
              <w:rPr>
                <w:noProof/>
                <w:webHidden/>
              </w:rPr>
              <w:instrText xml:space="preserve"> PAGEREF _Toc485395205 \h </w:instrText>
            </w:r>
            <w:r>
              <w:rPr>
                <w:noProof/>
                <w:webHidden/>
              </w:rPr>
            </w:r>
            <w:r>
              <w:rPr>
                <w:noProof/>
                <w:webHidden/>
              </w:rPr>
              <w:fldChar w:fldCharType="separate"/>
            </w:r>
            <w:r>
              <w:rPr>
                <w:noProof/>
                <w:webHidden/>
              </w:rPr>
              <w:t>20</w:t>
            </w:r>
            <w:r>
              <w:rPr>
                <w:noProof/>
                <w:webHidden/>
              </w:rPr>
              <w:fldChar w:fldCharType="end"/>
            </w:r>
          </w:hyperlink>
        </w:p>
        <w:p w14:paraId="2ADD5F78"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06" w:history="1">
            <w:r w:rsidRPr="00793C6F">
              <w:rPr>
                <w:rStyle w:val="Lienhypertexte"/>
                <w:noProof/>
              </w:rPr>
              <w:t>2.4</w:t>
            </w:r>
            <w:r>
              <w:rPr>
                <w:rFonts w:asciiTheme="minorHAnsi" w:eastAsiaTheme="minorEastAsia" w:hAnsiTheme="minorHAnsi" w:cstheme="minorBidi"/>
                <w:noProof/>
                <w:sz w:val="22"/>
                <w:szCs w:val="22"/>
                <w:lang w:val="fr-BE" w:eastAsia="fr-BE"/>
              </w:rPr>
              <w:tab/>
            </w:r>
            <w:r w:rsidRPr="00793C6F">
              <w:rPr>
                <w:rStyle w:val="Lienhypertexte"/>
                <w:noProof/>
              </w:rPr>
              <w:t>Classification step</w:t>
            </w:r>
            <w:r>
              <w:rPr>
                <w:noProof/>
                <w:webHidden/>
              </w:rPr>
              <w:tab/>
            </w:r>
            <w:r>
              <w:rPr>
                <w:noProof/>
                <w:webHidden/>
              </w:rPr>
              <w:fldChar w:fldCharType="begin"/>
            </w:r>
            <w:r>
              <w:rPr>
                <w:noProof/>
                <w:webHidden/>
              </w:rPr>
              <w:instrText xml:space="preserve"> PAGEREF _Toc485395206 \h </w:instrText>
            </w:r>
            <w:r>
              <w:rPr>
                <w:noProof/>
                <w:webHidden/>
              </w:rPr>
            </w:r>
            <w:r>
              <w:rPr>
                <w:noProof/>
                <w:webHidden/>
              </w:rPr>
              <w:fldChar w:fldCharType="separate"/>
            </w:r>
            <w:r>
              <w:rPr>
                <w:noProof/>
                <w:webHidden/>
              </w:rPr>
              <w:t>20</w:t>
            </w:r>
            <w:r>
              <w:rPr>
                <w:noProof/>
                <w:webHidden/>
              </w:rPr>
              <w:fldChar w:fldCharType="end"/>
            </w:r>
          </w:hyperlink>
        </w:p>
        <w:p w14:paraId="09A459DC"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07" w:history="1">
            <w:r w:rsidRPr="00793C6F">
              <w:rPr>
                <w:rStyle w:val="Lienhypertexte"/>
                <w:noProof/>
              </w:rPr>
              <w:t>2.4.1</w:t>
            </w:r>
            <w:r>
              <w:rPr>
                <w:rFonts w:asciiTheme="minorHAnsi" w:eastAsiaTheme="minorEastAsia" w:hAnsiTheme="minorHAnsi" w:cstheme="minorBidi"/>
                <w:noProof/>
                <w:szCs w:val="22"/>
                <w:lang w:val="fr-BE" w:eastAsia="fr-BE"/>
              </w:rPr>
              <w:tab/>
            </w:r>
            <w:r w:rsidRPr="00793C6F">
              <w:rPr>
                <w:rStyle w:val="Lienhypertexte"/>
                <w:noProof/>
              </w:rPr>
              <w:t>Constructing the classification model</w:t>
            </w:r>
            <w:r>
              <w:rPr>
                <w:noProof/>
                <w:webHidden/>
              </w:rPr>
              <w:tab/>
            </w:r>
            <w:r>
              <w:rPr>
                <w:noProof/>
                <w:webHidden/>
              </w:rPr>
              <w:fldChar w:fldCharType="begin"/>
            </w:r>
            <w:r>
              <w:rPr>
                <w:noProof/>
                <w:webHidden/>
              </w:rPr>
              <w:instrText xml:space="preserve"> PAGEREF _Toc485395207 \h </w:instrText>
            </w:r>
            <w:r>
              <w:rPr>
                <w:noProof/>
                <w:webHidden/>
              </w:rPr>
            </w:r>
            <w:r>
              <w:rPr>
                <w:noProof/>
                <w:webHidden/>
              </w:rPr>
              <w:fldChar w:fldCharType="separate"/>
            </w:r>
            <w:r>
              <w:rPr>
                <w:noProof/>
                <w:webHidden/>
              </w:rPr>
              <w:t>20</w:t>
            </w:r>
            <w:r>
              <w:rPr>
                <w:noProof/>
                <w:webHidden/>
              </w:rPr>
              <w:fldChar w:fldCharType="end"/>
            </w:r>
          </w:hyperlink>
        </w:p>
        <w:p w14:paraId="0118098B"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08" w:history="1">
            <w:r w:rsidRPr="00793C6F">
              <w:rPr>
                <w:rStyle w:val="Lienhypertexte"/>
                <w:noProof/>
              </w:rPr>
              <w:t>2.4.2</w:t>
            </w:r>
            <w:r>
              <w:rPr>
                <w:rFonts w:asciiTheme="minorHAnsi" w:eastAsiaTheme="minorEastAsia" w:hAnsiTheme="minorHAnsi" w:cstheme="minorBidi"/>
                <w:noProof/>
                <w:szCs w:val="22"/>
                <w:lang w:val="fr-BE" w:eastAsia="fr-BE"/>
              </w:rPr>
              <w:tab/>
            </w:r>
            <w:r w:rsidRPr="00793C6F">
              <w:rPr>
                <w:rStyle w:val="Lienhypertexte"/>
                <w:noProof/>
              </w:rPr>
              <w:t>Classification of the image times series : Random Forest</w:t>
            </w:r>
            <w:r>
              <w:rPr>
                <w:noProof/>
                <w:webHidden/>
              </w:rPr>
              <w:tab/>
            </w:r>
            <w:r>
              <w:rPr>
                <w:noProof/>
                <w:webHidden/>
              </w:rPr>
              <w:fldChar w:fldCharType="begin"/>
            </w:r>
            <w:r>
              <w:rPr>
                <w:noProof/>
                <w:webHidden/>
              </w:rPr>
              <w:instrText xml:space="preserve"> PAGEREF _Toc485395208 \h </w:instrText>
            </w:r>
            <w:r>
              <w:rPr>
                <w:noProof/>
                <w:webHidden/>
              </w:rPr>
            </w:r>
            <w:r>
              <w:rPr>
                <w:noProof/>
                <w:webHidden/>
              </w:rPr>
              <w:fldChar w:fldCharType="separate"/>
            </w:r>
            <w:r>
              <w:rPr>
                <w:noProof/>
                <w:webHidden/>
              </w:rPr>
              <w:t>26</w:t>
            </w:r>
            <w:r>
              <w:rPr>
                <w:noProof/>
                <w:webHidden/>
              </w:rPr>
              <w:fldChar w:fldCharType="end"/>
            </w:r>
          </w:hyperlink>
        </w:p>
        <w:p w14:paraId="1232CAF4"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09" w:history="1">
            <w:r w:rsidRPr="00793C6F">
              <w:rPr>
                <w:rStyle w:val="Lienhypertexte"/>
                <w:noProof/>
              </w:rPr>
              <w:t>2.5</w:t>
            </w:r>
            <w:r>
              <w:rPr>
                <w:rFonts w:asciiTheme="minorHAnsi" w:eastAsiaTheme="minorEastAsia" w:hAnsiTheme="minorHAnsi" w:cstheme="minorBidi"/>
                <w:noProof/>
                <w:sz w:val="22"/>
                <w:szCs w:val="22"/>
                <w:lang w:val="fr-BE" w:eastAsia="fr-BE"/>
              </w:rPr>
              <w:tab/>
            </w:r>
            <w:r w:rsidRPr="00793C6F">
              <w:rPr>
                <w:rStyle w:val="Lienhypertexte"/>
                <w:noProof/>
              </w:rPr>
              <w:t>Processing chain working in the iterative operational model</w:t>
            </w:r>
            <w:r>
              <w:rPr>
                <w:noProof/>
                <w:webHidden/>
              </w:rPr>
              <w:tab/>
            </w:r>
            <w:r>
              <w:rPr>
                <w:noProof/>
                <w:webHidden/>
              </w:rPr>
              <w:fldChar w:fldCharType="begin"/>
            </w:r>
            <w:r>
              <w:rPr>
                <w:noProof/>
                <w:webHidden/>
              </w:rPr>
              <w:instrText xml:space="preserve"> PAGEREF _Toc485395209 \h </w:instrText>
            </w:r>
            <w:r>
              <w:rPr>
                <w:noProof/>
                <w:webHidden/>
              </w:rPr>
            </w:r>
            <w:r>
              <w:rPr>
                <w:noProof/>
                <w:webHidden/>
              </w:rPr>
              <w:fldChar w:fldCharType="separate"/>
            </w:r>
            <w:r>
              <w:rPr>
                <w:noProof/>
                <w:webHidden/>
              </w:rPr>
              <w:t>27</w:t>
            </w:r>
            <w:r>
              <w:rPr>
                <w:noProof/>
                <w:webHidden/>
              </w:rPr>
              <w:fldChar w:fldCharType="end"/>
            </w:r>
          </w:hyperlink>
        </w:p>
        <w:p w14:paraId="41A0A19F"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10" w:history="1">
            <w:r w:rsidRPr="00793C6F">
              <w:rPr>
                <w:rStyle w:val="Lienhypertexte"/>
                <w:noProof/>
              </w:rPr>
              <w:t>2.5.1</w:t>
            </w:r>
            <w:r>
              <w:rPr>
                <w:rFonts w:asciiTheme="minorHAnsi" w:eastAsiaTheme="minorEastAsia" w:hAnsiTheme="minorHAnsi" w:cstheme="minorBidi"/>
                <w:noProof/>
                <w:szCs w:val="22"/>
                <w:lang w:val="fr-BE" w:eastAsia="fr-BE"/>
              </w:rPr>
              <w:tab/>
            </w:r>
            <w:r w:rsidRPr="00793C6F">
              <w:rPr>
                <w:rStyle w:val="Lienhypertexte"/>
                <w:noProof/>
              </w:rPr>
              <w:t>The first year of Sentinel-2  images</w:t>
            </w:r>
            <w:r>
              <w:rPr>
                <w:noProof/>
                <w:webHidden/>
              </w:rPr>
              <w:tab/>
            </w:r>
            <w:r>
              <w:rPr>
                <w:noProof/>
                <w:webHidden/>
              </w:rPr>
              <w:fldChar w:fldCharType="begin"/>
            </w:r>
            <w:r>
              <w:rPr>
                <w:noProof/>
                <w:webHidden/>
              </w:rPr>
              <w:instrText xml:space="preserve"> PAGEREF _Toc485395210 \h </w:instrText>
            </w:r>
            <w:r>
              <w:rPr>
                <w:noProof/>
                <w:webHidden/>
              </w:rPr>
            </w:r>
            <w:r>
              <w:rPr>
                <w:noProof/>
                <w:webHidden/>
              </w:rPr>
              <w:fldChar w:fldCharType="separate"/>
            </w:r>
            <w:r>
              <w:rPr>
                <w:noProof/>
                <w:webHidden/>
              </w:rPr>
              <w:t>28</w:t>
            </w:r>
            <w:r>
              <w:rPr>
                <w:noProof/>
                <w:webHidden/>
              </w:rPr>
              <w:fldChar w:fldCharType="end"/>
            </w:r>
          </w:hyperlink>
        </w:p>
        <w:p w14:paraId="4A6531D5"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11" w:history="1">
            <w:r w:rsidRPr="00793C6F">
              <w:rPr>
                <w:rStyle w:val="Lienhypertexte"/>
                <w:noProof/>
              </w:rPr>
              <w:t>2.5.2</w:t>
            </w:r>
            <w:r>
              <w:rPr>
                <w:rFonts w:asciiTheme="minorHAnsi" w:eastAsiaTheme="minorEastAsia" w:hAnsiTheme="minorHAnsi" w:cstheme="minorBidi"/>
                <w:noProof/>
                <w:szCs w:val="22"/>
                <w:lang w:val="fr-BE" w:eastAsia="fr-BE"/>
              </w:rPr>
              <w:tab/>
            </w:r>
            <w:r w:rsidRPr="00793C6F">
              <w:rPr>
                <w:rStyle w:val="Lienhypertexte"/>
                <w:noProof/>
              </w:rPr>
              <w:t>The rest of the years</w:t>
            </w:r>
            <w:r>
              <w:rPr>
                <w:noProof/>
                <w:webHidden/>
              </w:rPr>
              <w:tab/>
            </w:r>
            <w:r>
              <w:rPr>
                <w:noProof/>
                <w:webHidden/>
              </w:rPr>
              <w:fldChar w:fldCharType="begin"/>
            </w:r>
            <w:r>
              <w:rPr>
                <w:noProof/>
                <w:webHidden/>
              </w:rPr>
              <w:instrText xml:space="preserve"> PAGEREF _Toc485395211 \h </w:instrText>
            </w:r>
            <w:r>
              <w:rPr>
                <w:noProof/>
                <w:webHidden/>
              </w:rPr>
            </w:r>
            <w:r>
              <w:rPr>
                <w:noProof/>
                <w:webHidden/>
              </w:rPr>
              <w:fldChar w:fldCharType="separate"/>
            </w:r>
            <w:r>
              <w:rPr>
                <w:noProof/>
                <w:webHidden/>
              </w:rPr>
              <w:t>28</w:t>
            </w:r>
            <w:r>
              <w:rPr>
                <w:noProof/>
                <w:webHidden/>
              </w:rPr>
              <w:fldChar w:fldCharType="end"/>
            </w:r>
          </w:hyperlink>
        </w:p>
        <w:p w14:paraId="27358B2D" w14:textId="77777777"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212" w:history="1">
            <w:r w:rsidRPr="00793C6F">
              <w:rPr>
                <w:rStyle w:val="Lienhypertexte"/>
                <w:bCs/>
                <w:noProof/>
              </w:rPr>
              <w:t>3</w:t>
            </w:r>
            <w:r>
              <w:rPr>
                <w:rFonts w:asciiTheme="minorHAnsi" w:eastAsiaTheme="minorEastAsia" w:hAnsiTheme="minorHAnsi" w:cstheme="minorBidi"/>
                <w:b w:val="0"/>
                <w:noProof/>
                <w:sz w:val="22"/>
                <w:szCs w:val="22"/>
                <w:lang w:val="fr-BE" w:eastAsia="fr-BE"/>
              </w:rPr>
              <w:tab/>
            </w:r>
            <w:r w:rsidRPr="00793C6F">
              <w:rPr>
                <w:rStyle w:val="Lienhypertexte"/>
                <w:bCs/>
                <w:noProof/>
              </w:rPr>
              <w:t>Mode without in-situ data</w:t>
            </w:r>
            <w:r>
              <w:rPr>
                <w:noProof/>
                <w:webHidden/>
              </w:rPr>
              <w:tab/>
            </w:r>
            <w:r>
              <w:rPr>
                <w:noProof/>
                <w:webHidden/>
              </w:rPr>
              <w:fldChar w:fldCharType="begin"/>
            </w:r>
            <w:r>
              <w:rPr>
                <w:noProof/>
                <w:webHidden/>
              </w:rPr>
              <w:instrText xml:space="preserve"> PAGEREF _Toc485395212 \h </w:instrText>
            </w:r>
            <w:r>
              <w:rPr>
                <w:noProof/>
                <w:webHidden/>
              </w:rPr>
            </w:r>
            <w:r>
              <w:rPr>
                <w:noProof/>
                <w:webHidden/>
              </w:rPr>
              <w:fldChar w:fldCharType="separate"/>
            </w:r>
            <w:r>
              <w:rPr>
                <w:noProof/>
                <w:webHidden/>
              </w:rPr>
              <w:t>30</w:t>
            </w:r>
            <w:r>
              <w:rPr>
                <w:noProof/>
                <w:webHidden/>
              </w:rPr>
              <w:fldChar w:fldCharType="end"/>
            </w:r>
          </w:hyperlink>
        </w:p>
        <w:p w14:paraId="4C290C2C"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13" w:history="1">
            <w:r w:rsidRPr="00793C6F">
              <w:rPr>
                <w:rStyle w:val="Lienhypertexte"/>
                <w:noProof/>
              </w:rPr>
              <w:t>3.1</w:t>
            </w:r>
            <w:r>
              <w:rPr>
                <w:rFonts w:asciiTheme="minorHAnsi" w:eastAsiaTheme="minorEastAsia" w:hAnsiTheme="minorHAnsi" w:cstheme="minorBidi"/>
                <w:noProof/>
                <w:sz w:val="22"/>
                <w:szCs w:val="22"/>
                <w:lang w:val="fr-BE" w:eastAsia="fr-BE"/>
              </w:rPr>
              <w:tab/>
            </w:r>
            <w:r w:rsidRPr="00793C6F">
              <w:rPr>
                <w:rStyle w:val="Lienhypertexte"/>
                <w:noProof/>
              </w:rPr>
              <w:t>Preliminary step: data smoothing and gap filling</w:t>
            </w:r>
            <w:r>
              <w:rPr>
                <w:noProof/>
                <w:webHidden/>
              </w:rPr>
              <w:tab/>
            </w:r>
            <w:r>
              <w:rPr>
                <w:noProof/>
                <w:webHidden/>
              </w:rPr>
              <w:fldChar w:fldCharType="begin"/>
            </w:r>
            <w:r>
              <w:rPr>
                <w:noProof/>
                <w:webHidden/>
              </w:rPr>
              <w:instrText xml:space="preserve"> PAGEREF _Toc485395213 \h </w:instrText>
            </w:r>
            <w:r>
              <w:rPr>
                <w:noProof/>
                <w:webHidden/>
              </w:rPr>
            </w:r>
            <w:r>
              <w:rPr>
                <w:noProof/>
                <w:webHidden/>
              </w:rPr>
              <w:fldChar w:fldCharType="separate"/>
            </w:r>
            <w:r>
              <w:rPr>
                <w:noProof/>
                <w:webHidden/>
              </w:rPr>
              <w:t>30</w:t>
            </w:r>
            <w:r>
              <w:rPr>
                <w:noProof/>
                <w:webHidden/>
              </w:rPr>
              <w:fldChar w:fldCharType="end"/>
            </w:r>
          </w:hyperlink>
        </w:p>
        <w:p w14:paraId="5DC4D11E"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14" w:history="1">
            <w:r w:rsidRPr="00793C6F">
              <w:rPr>
                <w:rStyle w:val="Lienhypertexte"/>
                <w:noProof/>
              </w:rPr>
              <w:t>3.2</w:t>
            </w:r>
            <w:r>
              <w:rPr>
                <w:rFonts w:asciiTheme="minorHAnsi" w:eastAsiaTheme="minorEastAsia" w:hAnsiTheme="minorHAnsi" w:cstheme="minorBidi"/>
                <w:noProof/>
                <w:sz w:val="22"/>
                <w:szCs w:val="22"/>
                <w:lang w:val="fr-BE" w:eastAsia="fr-BE"/>
              </w:rPr>
              <w:tab/>
            </w:r>
            <w:r w:rsidRPr="00793C6F">
              <w:rPr>
                <w:rStyle w:val="Lienhypertexte"/>
                <w:noProof/>
              </w:rPr>
              <w:t>Features extraction</w:t>
            </w:r>
            <w:r>
              <w:rPr>
                <w:noProof/>
                <w:webHidden/>
              </w:rPr>
              <w:tab/>
            </w:r>
            <w:r>
              <w:rPr>
                <w:noProof/>
                <w:webHidden/>
              </w:rPr>
              <w:fldChar w:fldCharType="begin"/>
            </w:r>
            <w:r>
              <w:rPr>
                <w:noProof/>
                <w:webHidden/>
              </w:rPr>
              <w:instrText xml:space="preserve"> PAGEREF _Toc485395214 \h </w:instrText>
            </w:r>
            <w:r>
              <w:rPr>
                <w:noProof/>
                <w:webHidden/>
              </w:rPr>
            </w:r>
            <w:r>
              <w:rPr>
                <w:noProof/>
                <w:webHidden/>
              </w:rPr>
              <w:fldChar w:fldCharType="separate"/>
            </w:r>
            <w:r>
              <w:rPr>
                <w:noProof/>
                <w:webHidden/>
              </w:rPr>
              <w:t>32</w:t>
            </w:r>
            <w:r>
              <w:rPr>
                <w:noProof/>
                <w:webHidden/>
              </w:rPr>
              <w:fldChar w:fldCharType="end"/>
            </w:r>
          </w:hyperlink>
        </w:p>
        <w:p w14:paraId="629763A2"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15" w:history="1">
            <w:r w:rsidRPr="00793C6F">
              <w:rPr>
                <w:rStyle w:val="Lienhypertexte"/>
                <w:noProof/>
              </w:rPr>
              <w:t>3.2.1</w:t>
            </w:r>
            <w:r>
              <w:rPr>
                <w:rFonts w:asciiTheme="minorHAnsi" w:eastAsiaTheme="minorEastAsia" w:hAnsiTheme="minorHAnsi" w:cstheme="minorBidi"/>
                <w:noProof/>
                <w:szCs w:val="22"/>
                <w:lang w:val="fr-BE" w:eastAsia="fr-BE"/>
              </w:rPr>
              <w:tab/>
            </w:r>
            <w:r w:rsidRPr="00793C6F">
              <w:rPr>
                <w:rStyle w:val="Lienhypertexte"/>
                <w:noProof/>
              </w:rPr>
              <w:t>Temporal features definition</w:t>
            </w:r>
            <w:r>
              <w:rPr>
                <w:noProof/>
                <w:webHidden/>
              </w:rPr>
              <w:tab/>
            </w:r>
            <w:r>
              <w:rPr>
                <w:noProof/>
                <w:webHidden/>
              </w:rPr>
              <w:fldChar w:fldCharType="begin"/>
            </w:r>
            <w:r>
              <w:rPr>
                <w:noProof/>
                <w:webHidden/>
              </w:rPr>
              <w:instrText xml:space="preserve"> PAGEREF _Toc485395215 \h </w:instrText>
            </w:r>
            <w:r>
              <w:rPr>
                <w:noProof/>
                <w:webHidden/>
              </w:rPr>
            </w:r>
            <w:r>
              <w:rPr>
                <w:noProof/>
                <w:webHidden/>
              </w:rPr>
              <w:fldChar w:fldCharType="separate"/>
            </w:r>
            <w:r>
              <w:rPr>
                <w:noProof/>
                <w:webHidden/>
              </w:rPr>
              <w:t>32</w:t>
            </w:r>
            <w:r>
              <w:rPr>
                <w:noProof/>
                <w:webHidden/>
              </w:rPr>
              <w:fldChar w:fldCharType="end"/>
            </w:r>
          </w:hyperlink>
        </w:p>
        <w:p w14:paraId="64D621BB"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16" w:history="1">
            <w:r w:rsidRPr="00793C6F">
              <w:rPr>
                <w:rStyle w:val="Lienhypertexte"/>
                <w:noProof/>
                <w:lang w:val="en-US"/>
              </w:rPr>
              <w:t>3.2.2</w:t>
            </w:r>
            <w:r>
              <w:rPr>
                <w:rFonts w:asciiTheme="minorHAnsi" w:eastAsiaTheme="minorEastAsia" w:hAnsiTheme="minorHAnsi" w:cstheme="minorBidi"/>
                <w:noProof/>
                <w:szCs w:val="22"/>
                <w:lang w:val="fr-BE" w:eastAsia="fr-BE"/>
              </w:rPr>
              <w:tab/>
            </w:r>
            <w:r w:rsidRPr="00793C6F">
              <w:rPr>
                <w:rStyle w:val="Lienhypertexte"/>
                <w:noProof/>
                <w:lang w:val="en-US"/>
              </w:rPr>
              <w:t>Spectral features extraction</w:t>
            </w:r>
            <w:r>
              <w:rPr>
                <w:noProof/>
                <w:webHidden/>
              </w:rPr>
              <w:tab/>
            </w:r>
            <w:r>
              <w:rPr>
                <w:noProof/>
                <w:webHidden/>
              </w:rPr>
              <w:fldChar w:fldCharType="begin"/>
            </w:r>
            <w:r>
              <w:rPr>
                <w:noProof/>
                <w:webHidden/>
              </w:rPr>
              <w:instrText xml:space="preserve"> PAGEREF _Toc485395216 \h </w:instrText>
            </w:r>
            <w:r>
              <w:rPr>
                <w:noProof/>
                <w:webHidden/>
              </w:rPr>
            </w:r>
            <w:r>
              <w:rPr>
                <w:noProof/>
                <w:webHidden/>
              </w:rPr>
              <w:fldChar w:fldCharType="separate"/>
            </w:r>
            <w:r>
              <w:rPr>
                <w:noProof/>
                <w:webHidden/>
              </w:rPr>
              <w:t>34</w:t>
            </w:r>
            <w:r>
              <w:rPr>
                <w:noProof/>
                <w:webHidden/>
              </w:rPr>
              <w:fldChar w:fldCharType="end"/>
            </w:r>
          </w:hyperlink>
        </w:p>
        <w:p w14:paraId="05D8E1A6"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17" w:history="1">
            <w:r w:rsidRPr="00793C6F">
              <w:rPr>
                <w:rStyle w:val="Lienhypertexte"/>
                <w:noProof/>
              </w:rPr>
              <w:t>3.3</w:t>
            </w:r>
            <w:r>
              <w:rPr>
                <w:rFonts w:asciiTheme="minorHAnsi" w:eastAsiaTheme="minorEastAsia" w:hAnsiTheme="minorHAnsi" w:cstheme="minorBidi"/>
                <w:noProof/>
                <w:sz w:val="22"/>
                <w:szCs w:val="22"/>
                <w:lang w:val="fr-BE" w:eastAsia="fr-BE"/>
              </w:rPr>
              <w:tab/>
            </w:r>
            <w:r w:rsidRPr="00793C6F">
              <w:rPr>
                <w:rStyle w:val="Lienhypertexte"/>
                <w:noProof/>
              </w:rPr>
              <w:t>Reference map preparation</w:t>
            </w:r>
            <w:r>
              <w:rPr>
                <w:noProof/>
                <w:webHidden/>
              </w:rPr>
              <w:tab/>
            </w:r>
            <w:r>
              <w:rPr>
                <w:noProof/>
                <w:webHidden/>
              </w:rPr>
              <w:fldChar w:fldCharType="begin"/>
            </w:r>
            <w:r>
              <w:rPr>
                <w:noProof/>
                <w:webHidden/>
              </w:rPr>
              <w:instrText xml:space="preserve"> PAGEREF _Toc485395217 \h </w:instrText>
            </w:r>
            <w:r>
              <w:rPr>
                <w:noProof/>
                <w:webHidden/>
              </w:rPr>
            </w:r>
            <w:r>
              <w:rPr>
                <w:noProof/>
                <w:webHidden/>
              </w:rPr>
              <w:fldChar w:fldCharType="separate"/>
            </w:r>
            <w:r>
              <w:rPr>
                <w:noProof/>
                <w:webHidden/>
              </w:rPr>
              <w:t>37</w:t>
            </w:r>
            <w:r>
              <w:rPr>
                <w:noProof/>
                <w:webHidden/>
              </w:rPr>
              <w:fldChar w:fldCharType="end"/>
            </w:r>
          </w:hyperlink>
        </w:p>
        <w:p w14:paraId="6C554131"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18" w:history="1">
            <w:r w:rsidRPr="00793C6F">
              <w:rPr>
                <w:rStyle w:val="Lienhypertexte"/>
                <w:noProof/>
              </w:rPr>
              <w:t>3.4</w:t>
            </w:r>
            <w:r>
              <w:rPr>
                <w:rFonts w:asciiTheme="minorHAnsi" w:eastAsiaTheme="minorEastAsia" w:hAnsiTheme="minorHAnsi" w:cstheme="minorBidi"/>
                <w:noProof/>
                <w:sz w:val="22"/>
                <w:szCs w:val="22"/>
                <w:lang w:val="fr-BE" w:eastAsia="fr-BE"/>
              </w:rPr>
              <w:tab/>
            </w:r>
            <w:r w:rsidRPr="00793C6F">
              <w:rPr>
                <w:rStyle w:val="Lienhypertexte"/>
                <w:noProof/>
              </w:rPr>
              <w:t>Trimming</w:t>
            </w:r>
            <w:r>
              <w:rPr>
                <w:noProof/>
                <w:webHidden/>
              </w:rPr>
              <w:tab/>
            </w:r>
            <w:r>
              <w:rPr>
                <w:noProof/>
                <w:webHidden/>
              </w:rPr>
              <w:fldChar w:fldCharType="begin"/>
            </w:r>
            <w:r>
              <w:rPr>
                <w:noProof/>
                <w:webHidden/>
              </w:rPr>
              <w:instrText xml:space="preserve"> PAGEREF _Toc485395218 \h </w:instrText>
            </w:r>
            <w:r>
              <w:rPr>
                <w:noProof/>
                <w:webHidden/>
              </w:rPr>
            </w:r>
            <w:r>
              <w:rPr>
                <w:noProof/>
                <w:webHidden/>
              </w:rPr>
              <w:fldChar w:fldCharType="separate"/>
            </w:r>
            <w:r>
              <w:rPr>
                <w:noProof/>
                <w:webHidden/>
              </w:rPr>
              <w:t>38</w:t>
            </w:r>
            <w:r>
              <w:rPr>
                <w:noProof/>
                <w:webHidden/>
              </w:rPr>
              <w:fldChar w:fldCharType="end"/>
            </w:r>
          </w:hyperlink>
        </w:p>
        <w:p w14:paraId="1DB2F53B"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19" w:history="1">
            <w:r w:rsidRPr="00793C6F">
              <w:rPr>
                <w:rStyle w:val="Lienhypertexte"/>
                <w:noProof/>
              </w:rPr>
              <w:t>3.5</w:t>
            </w:r>
            <w:r>
              <w:rPr>
                <w:rFonts w:asciiTheme="minorHAnsi" w:eastAsiaTheme="minorEastAsia" w:hAnsiTheme="minorHAnsi" w:cstheme="minorBidi"/>
                <w:noProof/>
                <w:sz w:val="22"/>
                <w:szCs w:val="22"/>
                <w:lang w:val="fr-BE" w:eastAsia="fr-BE"/>
              </w:rPr>
              <w:tab/>
            </w:r>
            <w:r w:rsidRPr="00793C6F">
              <w:rPr>
                <w:rStyle w:val="Lienhypertexte"/>
                <w:noProof/>
              </w:rPr>
              <w:t>Random forest classifier</w:t>
            </w:r>
            <w:r>
              <w:rPr>
                <w:noProof/>
                <w:webHidden/>
              </w:rPr>
              <w:tab/>
            </w:r>
            <w:r>
              <w:rPr>
                <w:noProof/>
                <w:webHidden/>
              </w:rPr>
              <w:fldChar w:fldCharType="begin"/>
            </w:r>
            <w:r>
              <w:rPr>
                <w:noProof/>
                <w:webHidden/>
              </w:rPr>
              <w:instrText xml:space="preserve"> PAGEREF _Toc485395219 \h </w:instrText>
            </w:r>
            <w:r>
              <w:rPr>
                <w:noProof/>
                <w:webHidden/>
              </w:rPr>
            </w:r>
            <w:r>
              <w:rPr>
                <w:noProof/>
                <w:webHidden/>
              </w:rPr>
              <w:fldChar w:fldCharType="separate"/>
            </w:r>
            <w:r>
              <w:rPr>
                <w:noProof/>
                <w:webHidden/>
              </w:rPr>
              <w:t>42</w:t>
            </w:r>
            <w:r>
              <w:rPr>
                <w:noProof/>
                <w:webHidden/>
              </w:rPr>
              <w:fldChar w:fldCharType="end"/>
            </w:r>
          </w:hyperlink>
        </w:p>
        <w:p w14:paraId="757698A5"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20" w:history="1">
            <w:r w:rsidRPr="00793C6F">
              <w:rPr>
                <w:rStyle w:val="Lienhypertexte"/>
                <w:noProof/>
              </w:rPr>
              <w:t>3.5.1</w:t>
            </w:r>
            <w:r>
              <w:rPr>
                <w:rFonts w:asciiTheme="minorHAnsi" w:eastAsiaTheme="minorEastAsia" w:hAnsiTheme="minorHAnsi" w:cstheme="minorBidi"/>
                <w:noProof/>
                <w:szCs w:val="22"/>
                <w:lang w:val="fr-BE" w:eastAsia="fr-BE"/>
              </w:rPr>
              <w:tab/>
            </w:r>
            <w:r w:rsidRPr="00793C6F">
              <w:rPr>
                <w:rStyle w:val="Lienhypertexte"/>
                <w:noProof/>
              </w:rPr>
              <w:t>RF model estimation</w:t>
            </w:r>
            <w:r>
              <w:rPr>
                <w:noProof/>
                <w:webHidden/>
              </w:rPr>
              <w:tab/>
            </w:r>
            <w:r>
              <w:rPr>
                <w:noProof/>
                <w:webHidden/>
              </w:rPr>
              <w:fldChar w:fldCharType="begin"/>
            </w:r>
            <w:r>
              <w:rPr>
                <w:noProof/>
                <w:webHidden/>
              </w:rPr>
              <w:instrText xml:space="preserve"> PAGEREF _Toc485395220 \h </w:instrText>
            </w:r>
            <w:r>
              <w:rPr>
                <w:noProof/>
                <w:webHidden/>
              </w:rPr>
            </w:r>
            <w:r>
              <w:rPr>
                <w:noProof/>
                <w:webHidden/>
              </w:rPr>
              <w:fldChar w:fldCharType="separate"/>
            </w:r>
            <w:r>
              <w:rPr>
                <w:noProof/>
                <w:webHidden/>
              </w:rPr>
              <w:t>42</w:t>
            </w:r>
            <w:r>
              <w:rPr>
                <w:noProof/>
                <w:webHidden/>
              </w:rPr>
              <w:fldChar w:fldCharType="end"/>
            </w:r>
          </w:hyperlink>
        </w:p>
        <w:p w14:paraId="61CAE554"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21" w:history="1">
            <w:r w:rsidRPr="00793C6F">
              <w:rPr>
                <w:rStyle w:val="Lienhypertexte"/>
                <w:noProof/>
              </w:rPr>
              <w:t>3.5.2</w:t>
            </w:r>
            <w:r>
              <w:rPr>
                <w:rFonts w:asciiTheme="minorHAnsi" w:eastAsiaTheme="minorEastAsia" w:hAnsiTheme="minorHAnsi" w:cstheme="minorBidi"/>
                <w:noProof/>
                <w:szCs w:val="22"/>
                <w:lang w:val="fr-BE" w:eastAsia="fr-BE"/>
              </w:rPr>
              <w:tab/>
            </w:r>
            <w:r w:rsidRPr="00793C6F">
              <w:rPr>
                <w:rStyle w:val="Lienhypertexte"/>
                <w:noProof/>
              </w:rPr>
              <w:t>Classification</w:t>
            </w:r>
            <w:r>
              <w:rPr>
                <w:noProof/>
                <w:webHidden/>
              </w:rPr>
              <w:tab/>
            </w:r>
            <w:r>
              <w:rPr>
                <w:noProof/>
                <w:webHidden/>
              </w:rPr>
              <w:fldChar w:fldCharType="begin"/>
            </w:r>
            <w:r>
              <w:rPr>
                <w:noProof/>
                <w:webHidden/>
              </w:rPr>
              <w:instrText xml:space="preserve"> PAGEREF _Toc485395221 \h </w:instrText>
            </w:r>
            <w:r>
              <w:rPr>
                <w:noProof/>
                <w:webHidden/>
              </w:rPr>
            </w:r>
            <w:r>
              <w:rPr>
                <w:noProof/>
                <w:webHidden/>
              </w:rPr>
              <w:fldChar w:fldCharType="separate"/>
            </w:r>
            <w:r>
              <w:rPr>
                <w:noProof/>
                <w:webHidden/>
              </w:rPr>
              <w:t>43</w:t>
            </w:r>
            <w:r>
              <w:rPr>
                <w:noProof/>
                <w:webHidden/>
              </w:rPr>
              <w:fldChar w:fldCharType="end"/>
            </w:r>
          </w:hyperlink>
        </w:p>
        <w:p w14:paraId="3FCCBD3A" w14:textId="77777777"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222" w:history="1">
            <w:r w:rsidRPr="00793C6F">
              <w:rPr>
                <w:rStyle w:val="Lienhypertexte"/>
                <w:noProof/>
                <w:lang w:val="en-US"/>
              </w:rPr>
              <w:t>4</w:t>
            </w:r>
            <w:r>
              <w:rPr>
                <w:rFonts w:asciiTheme="minorHAnsi" w:eastAsiaTheme="minorEastAsia" w:hAnsiTheme="minorHAnsi" w:cstheme="minorBidi"/>
                <w:b w:val="0"/>
                <w:noProof/>
                <w:sz w:val="22"/>
                <w:szCs w:val="22"/>
                <w:lang w:val="fr-BE" w:eastAsia="fr-BE"/>
              </w:rPr>
              <w:tab/>
            </w:r>
            <w:r w:rsidRPr="00793C6F">
              <w:rPr>
                <w:rStyle w:val="Lienhypertexte"/>
                <w:bCs/>
                <w:noProof/>
              </w:rPr>
              <w:t>Common final steps</w:t>
            </w:r>
            <w:r>
              <w:rPr>
                <w:noProof/>
                <w:webHidden/>
              </w:rPr>
              <w:tab/>
            </w:r>
            <w:r>
              <w:rPr>
                <w:noProof/>
                <w:webHidden/>
              </w:rPr>
              <w:fldChar w:fldCharType="begin"/>
            </w:r>
            <w:r>
              <w:rPr>
                <w:noProof/>
                <w:webHidden/>
              </w:rPr>
              <w:instrText xml:space="preserve"> PAGEREF _Toc485395222 \h </w:instrText>
            </w:r>
            <w:r>
              <w:rPr>
                <w:noProof/>
                <w:webHidden/>
              </w:rPr>
            </w:r>
            <w:r>
              <w:rPr>
                <w:noProof/>
                <w:webHidden/>
              </w:rPr>
              <w:fldChar w:fldCharType="separate"/>
            </w:r>
            <w:r>
              <w:rPr>
                <w:noProof/>
                <w:webHidden/>
              </w:rPr>
              <w:t>44</w:t>
            </w:r>
            <w:r>
              <w:rPr>
                <w:noProof/>
                <w:webHidden/>
              </w:rPr>
              <w:fldChar w:fldCharType="end"/>
            </w:r>
          </w:hyperlink>
        </w:p>
        <w:p w14:paraId="2C84419F"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23" w:history="1">
            <w:r w:rsidRPr="00793C6F">
              <w:rPr>
                <w:rStyle w:val="Lienhypertexte"/>
                <w:noProof/>
              </w:rPr>
              <w:t>4.1</w:t>
            </w:r>
            <w:r>
              <w:rPr>
                <w:rFonts w:asciiTheme="minorHAnsi" w:eastAsiaTheme="minorEastAsia" w:hAnsiTheme="minorHAnsi" w:cstheme="minorBidi"/>
                <w:noProof/>
                <w:sz w:val="22"/>
                <w:szCs w:val="22"/>
                <w:lang w:val="fr-BE" w:eastAsia="fr-BE"/>
              </w:rPr>
              <w:tab/>
            </w:r>
            <w:r w:rsidRPr="00793C6F">
              <w:rPr>
                <w:rStyle w:val="Lienhypertexte"/>
                <w:noProof/>
              </w:rPr>
              <w:t>Classifier Evaluation: Computing evaluation quality measures</w:t>
            </w:r>
            <w:r>
              <w:rPr>
                <w:noProof/>
                <w:webHidden/>
              </w:rPr>
              <w:tab/>
            </w:r>
            <w:r>
              <w:rPr>
                <w:noProof/>
                <w:webHidden/>
              </w:rPr>
              <w:fldChar w:fldCharType="begin"/>
            </w:r>
            <w:r>
              <w:rPr>
                <w:noProof/>
                <w:webHidden/>
              </w:rPr>
              <w:instrText xml:space="preserve"> PAGEREF _Toc485395223 \h </w:instrText>
            </w:r>
            <w:r>
              <w:rPr>
                <w:noProof/>
                <w:webHidden/>
              </w:rPr>
            </w:r>
            <w:r>
              <w:rPr>
                <w:noProof/>
                <w:webHidden/>
              </w:rPr>
              <w:fldChar w:fldCharType="separate"/>
            </w:r>
            <w:r>
              <w:rPr>
                <w:noProof/>
                <w:webHidden/>
              </w:rPr>
              <w:t>44</w:t>
            </w:r>
            <w:r>
              <w:rPr>
                <w:noProof/>
                <w:webHidden/>
              </w:rPr>
              <w:fldChar w:fldCharType="end"/>
            </w:r>
          </w:hyperlink>
        </w:p>
        <w:p w14:paraId="68D64BA6"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24" w:history="1">
            <w:r w:rsidRPr="00793C6F">
              <w:rPr>
                <w:rStyle w:val="Lienhypertexte"/>
                <w:noProof/>
              </w:rPr>
              <w:t>4.2</w:t>
            </w:r>
            <w:r>
              <w:rPr>
                <w:rFonts w:asciiTheme="minorHAnsi" w:eastAsiaTheme="minorEastAsia" w:hAnsiTheme="minorHAnsi" w:cstheme="minorBidi"/>
                <w:noProof/>
                <w:sz w:val="22"/>
                <w:szCs w:val="22"/>
                <w:lang w:val="fr-BE" w:eastAsia="fr-BE"/>
              </w:rPr>
              <w:tab/>
            </w:r>
            <w:r w:rsidRPr="00793C6F">
              <w:rPr>
                <w:rStyle w:val="Lienhypertexte"/>
                <w:noProof/>
              </w:rPr>
              <w:t>Crop mask post-filtering</w:t>
            </w:r>
            <w:r>
              <w:rPr>
                <w:noProof/>
                <w:webHidden/>
              </w:rPr>
              <w:tab/>
            </w:r>
            <w:r>
              <w:rPr>
                <w:noProof/>
                <w:webHidden/>
              </w:rPr>
              <w:fldChar w:fldCharType="begin"/>
            </w:r>
            <w:r>
              <w:rPr>
                <w:noProof/>
                <w:webHidden/>
              </w:rPr>
              <w:instrText xml:space="preserve"> PAGEREF _Toc485395224 \h </w:instrText>
            </w:r>
            <w:r>
              <w:rPr>
                <w:noProof/>
                <w:webHidden/>
              </w:rPr>
            </w:r>
            <w:r>
              <w:rPr>
                <w:noProof/>
                <w:webHidden/>
              </w:rPr>
              <w:fldChar w:fldCharType="separate"/>
            </w:r>
            <w:r>
              <w:rPr>
                <w:noProof/>
                <w:webHidden/>
              </w:rPr>
              <w:t>45</w:t>
            </w:r>
            <w:r>
              <w:rPr>
                <w:noProof/>
                <w:webHidden/>
              </w:rPr>
              <w:fldChar w:fldCharType="end"/>
            </w:r>
          </w:hyperlink>
        </w:p>
        <w:p w14:paraId="002105D0"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25" w:history="1">
            <w:r w:rsidRPr="00793C6F">
              <w:rPr>
                <w:rStyle w:val="Lienhypertexte"/>
                <w:noProof/>
              </w:rPr>
              <w:t>4.2.1</w:t>
            </w:r>
            <w:r>
              <w:rPr>
                <w:rFonts w:asciiTheme="minorHAnsi" w:eastAsiaTheme="minorEastAsia" w:hAnsiTheme="minorHAnsi" w:cstheme="minorBidi"/>
                <w:noProof/>
                <w:szCs w:val="22"/>
                <w:lang w:val="fr-BE" w:eastAsia="fr-BE"/>
              </w:rPr>
              <w:tab/>
            </w:r>
            <w:r w:rsidRPr="00793C6F">
              <w:rPr>
                <w:rStyle w:val="Lienhypertexte"/>
                <w:noProof/>
              </w:rPr>
              <w:t>Principal Component Analysis</w:t>
            </w:r>
            <w:r>
              <w:rPr>
                <w:noProof/>
                <w:webHidden/>
              </w:rPr>
              <w:tab/>
            </w:r>
            <w:r>
              <w:rPr>
                <w:noProof/>
                <w:webHidden/>
              </w:rPr>
              <w:fldChar w:fldCharType="begin"/>
            </w:r>
            <w:r>
              <w:rPr>
                <w:noProof/>
                <w:webHidden/>
              </w:rPr>
              <w:instrText xml:space="preserve"> PAGEREF _Toc485395225 \h </w:instrText>
            </w:r>
            <w:r>
              <w:rPr>
                <w:noProof/>
                <w:webHidden/>
              </w:rPr>
            </w:r>
            <w:r>
              <w:rPr>
                <w:noProof/>
                <w:webHidden/>
              </w:rPr>
              <w:fldChar w:fldCharType="separate"/>
            </w:r>
            <w:r>
              <w:rPr>
                <w:noProof/>
                <w:webHidden/>
              </w:rPr>
              <w:t>46</w:t>
            </w:r>
            <w:r>
              <w:rPr>
                <w:noProof/>
                <w:webHidden/>
              </w:rPr>
              <w:fldChar w:fldCharType="end"/>
            </w:r>
          </w:hyperlink>
        </w:p>
        <w:p w14:paraId="0DE89C43"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26" w:history="1">
            <w:r w:rsidRPr="00793C6F">
              <w:rPr>
                <w:rStyle w:val="Lienhypertexte"/>
                <w:noProof/>
              </w:rPr>
              <w:t>4.2.2</w:t>
            </w:r>
            <w:r>
              <w:rPr>
                <w:rFonts w:asciiTheme="minorHAnsi" w:eastAsiaTheme="minorEastAsia" w:hAnsiTheme="minorHAnsi" w:cstheme="minorBidi"/>
                <w:noProof/>
                <w:szCs w:val="22"/>
                <w:lang w:val="fr-BE" w:eastAsia="fr-BE"/>
              </w:rPr>
              <w:tab/>
            </w:r>
            <w:r w:rsidRPr="00793C6F">
              <w:rPr>
                <w:rStyle w:val="Lienhypertexte"/>
                <w:noProof/>
              </w:rPr>
              <w:t>Mean-Shift segmentation algorithm</w:t>
            </w:r>
            <w:r>
              <w:rPr>
                <w:noProof/>
                <w:webHidden/>
              </w:rPr>
              <w:tab/>
            </w:r>
            <w:r>
              <w:rPr>
                <w:noProof/>
                <w:webHidden/>
              </w:rPr>
              <w:fldChar w:fldCharType="begin"/>
            </w:r>
            <w:r>
              <w:rPr>
                <w:noProof/>
                <w:webHidden/>
              </w:rPr>
              <w:instrText xml:space="preserve"> PAGEREF _Toc485395226 \h </w:instrText>
            </w:r>
            <w:r>
              <w:rPr>
                <w:noProof/>
                <w:webHidden/>
              </w:rPr>
            </w:r>
            <w:r>
              <w:rPr>
                <w:noProof/>
                <w:webHidden/>
              </w:rPr>
              <w:fldChar w:fldCharType="separate"/>
            </w:r>
            <w:r>
              <w:rPr>
                <w:noProof/>
                <w:webHidden/>
              </w:rPr>
              <w:t>46</w:t>
            </w:r>
            <w:r>
              <w:rPr>
                <w:noProof/>
                <w:webHidden/>
              </w:rPr>
              <w:fldChar w:fldCharType="end"/>
            </w:r>
          </w:hyperlink>
        </w:p>
        <w:p w14:paraId="2FBF6373"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27" w:history="1">
            <w:r w:rsidRPr="00793C6F">
              <w:rPr>
                <w:rStyle w:val="Lienhypertexte"/>
                <w:noProof/>
              </w:rPr>
              <w:t>4.2.3</w:t>
            </w:r>
            <w:r>
              <w:rPr>
                <w:rFonts w:asciiTheme="minorHAnsi" w:eastAsiaTheme="minorEastAsia" w:hAnsiTheme="minorHAnsi" w:cstheme="minorBidi"/>
                <w:noProof/>
                <w:szCs w:val="22"/>
                <w:lang w:val="fr-BE" w:eastAsia="fr-BE"/>
              </w:rPr>
              <w:tab/>
            </w:r>
            <w:r w:rsidRPr="00793C6F">
              <w:rPr>
                <w:rStyle w:val="Lienhypertexte"/>
                <w:noProof/>
              </w:rPr>
              <w:t>Majority vote</w:t>
            </w:r>
            <w:r>
              <w:rPr>
                <w:noProof/>
                <w:webHidden/>
              </w:rPr>
              <w:tab/>
            </w:r>
            <w:r>
              <w:rPr>
                <w:noProof/>
                <w:webHidden/>
              </w:rPr>
              <w:fldChar w:fldCharType="begin"/>
            </w:r>
            <w:r>
              <w:rPr>
                <w:noProof/>
                <w:webHidden/>
              </w:rPr>
              <w:instrText xml:space="preserve"> PAGEREF _Toc485395227 \h </w:instrText>
            </w:r>
            <w:r>
              <w:rPr>
                <w:noProof/>
                <w:webHidden/>
              </w:rPr>
            </w:r>
            <w:r>
              <w:rPr>
                <w:noProof/>
                <w:webHidden/>
              </w:rPr>
              <w:fldChar w:fldCharType="separate"/>
            </w:r>
            <w:r>
              <w:rPr>
                <w:noProof/>
                <w:webHidden/>
              </w:rPr>
              <w:t>47</w:t>
            </w:r>
            <w:r>
              <w:rPr>
                <w:noProof/>
                <w:webHidden/>
              </w:rPr>
              <w:fldChar w:fldCharType="end"/>
            </w:r>
          </w:hyperlink>
        </w:p>
        <w:p w14:paraId="5C5701F5" w14:textId="77777777" w:rsidR="004423AC" w:rsidRDefault="004423AC">
          <w:pPr>
            <w:pStyle w:val="TM3"/>
            <w:tabs>
              <w:tab w:val="left" w:pos="1320"/>
              <w:tab w:val="right" w:leader="dot" w:pos="9062"/>
            </w:tabs>
            <w:rPr>
              <w:rFonts w:asciiTheme="minorHAnsi" w:eastAsiaTheme="minorEastAsia" w:hAnsiTheme="minorHAnsi" w:cstheme="minorBidi"/>
              <w:noProof/>
              <w:szCs w:val="22"/>
              <w:lang w:val="fr-BE" w:eastAsia="fr-BE"/>
            </w:rPr>
          </w:pPr>
          <w:hyperlink w:anchor="_Toc485395228" w:history="1">
            <w:r w:rsidRPr="00793C6F">
              <w:rPr>
                <w:rStyle w:val="Lienhypertexte"/>
                <w:noProof/>
              </w:rPr>
              <w:t>4.2.4</w:t>
            </w:r>
            <w:r>
              <w:rPr>
                <w:rFonts w:asciiTheme="minorHAnsi" w:eastAsiaTheme="minorEastAsia" w:hAnsiTheme="minorHAnsi" w:cstheme="minorBidi"/>
                <w:noProof/>
                <w:szCs w:val="22"/>
                <w:lang w:val="fr-BE" w:eastAsia="fr-BE"/>
              </w:rPr>
              <w:tab/>
            </w:r>
            <w:r w:rsidRPr="00793C6F">
              <w:rPr>
                <w:rStyle w:val="Lienhypertexte"/>
                <w:noProof/>
              </w:rPr>
              <w:t>Operational context</w:t>
            </w:r>
            <w:r>
              <w:rPr>
                <w:noProof/>
                <w:webHidden/>
              </w:rPr>
              <w:tab/>
            </w:r>
            <w:r>
              <w:rPr>
                <w:noProof/>
                <w:webHidden/>
              </w:rPr>
              <w:fldChar w:fldCharType="begin"/>
            </w:r>
            <w:r>
              <w:rPr>
                <w:noProof/>
                <w:webHidden/>
              </w:rPr>
              <w:instrText xml:space="preserve"> PAGEREF _Toc485395228 \h </w:instrText>
            </w:r>
            <w:r>
              <w:rPr>
                <w:noProof/>
                <w:webHidden/>
              </w:rPr>
            </w:r>
            <w:r>
              <w:rPr>
                <w:noProof/>
                <w:webHidden/>
              </w:rPr>
              <w:fldChar w:fldCharType="separate"/>
            </w:r>
            <w:r>
              <w:rPr>
                <w:noProof/>
                <w:webHidden/>
              </w:rPr>
              <w:t>47</w:t>
            </w:r>
            <w:r>
              <w:rPr>
                <w:noProof/>
                <w:webHidden/>
              </w:rPr>
              <w:fldChar w:fldCharType="end"/>
            </w:r>
          </w:hyperlink>
        </w:p>
        <w:p w14:paraId="10F2F57D" w14:textId="77777777"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229" w:history="1">
            <w:r w:rsidRPr="00793C6F">
              <w:rPr>
                <w:rStyle w:val="Lienhypertexte"/>
                <w:noProof/>
              </w:rPr>
              <w:t>5</w:t>
            </w:r>
            <w:r>
              <w:rPr>
                <w:rFonts w:asciiTheme="minorHAnsi" w:eastAsiaTheme="minorEastAsia" w:hAnsiTheme="minorHAnsi" w:cstheme="minorBidi"/>
                <w:b w:val="0"/>
                <w:noProof/>
                <w:sz w:val="22"/>
                <w:szCs w:val="22"/>
                <w:lang w:val="fr-BE" w:eastAsia="fr-BE"/>
              </w:rPr>
              <w:tab/>
            </w:r>
            <w:r w:rsidRPr="00793C6F">
              <w:rPr>
                <w:rStyle w:val="Lienhypertexte"/>
                <w:noProof/>
              </w:rPr>
              <w:t>Processing chain model working for a large area covering several satellite footprints</w:t>
            </w:r>
            <w:r>
              <w:rPr>
                <w:noProof/>
                <w:webHidden/>
              </w:rPr>
              <w:tab/>
            </w:r>
            <w:r>
              <w:rPr>
                <w:noProof/>
                <w:webHidden/>
              </w:rPr>
              <w:fldChar w:fldCharType="begin"/>
            </w:r>
            <w:r>
              <w:rPr>
                <w:noProof/>
                <w:webHidden/>
              </w:rPr>
              <w:instrText xml:space="preserve"> PAGEREF _Toc485395229 \h </w:instrText>
            </w:r>
            <w:r>
              <w:rPr>
                <w:noProof/>
                <w:webHidden/>
              </w:rPr>
            </w:r>
            <w:r>
              <w:rPr>
                <w:noProof/>
                <w:webHidden/>
              </w:rPr>
              <w:fldChar w:fldCharType="separate"/>
            </w:r>
            <w:r>
              <w:rPr>
                <w:noProof/>
                <w:webHidden/>
              </w:rPr>
              <w:t>49</w:t>
            </w:r>
            <w:r>
              <w:rPr>
                <w:noProof/>
                <w:webHidden/>
              </w:rPr>
              <w:fldChar w:fldCharType="end"/>
            </w:r>
          </w:hyperlink>
        </w:p>
        <w:p w14:paraId="53C07BF3"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30" w:history="1">
            <w:r w:rsidRPr="00793C6F">
              <w:rPr>
                <w:rStyle w:val="Lienhypertexte"/>
                <w:noProof/>
              </w:rPr>
              <w:t>5.1</w:t>
            </w:r>
            <w:r>
              <w:rPr>
                <w:rFonts w:asciiTheme="minorHAnsi" w:eastAsiaTheme="minorEastAsia" w:hAnsiTheme="minorHAnsi" w:cstheme="minorBidi"/>
                <w:noProof/>
                <w:sz w:val="22"/>
                <w:szCs w:val="22"/>
                <w:lang w:val="fr-BE" w:eastAsia="fr-BE"/>
              </w:rPr>
              <w:tab/>
            </w:r>
            <w:r w:rsidRPr="00793C6F">
              <w:rPr>
                <w:rStyle w:val="Lienhypertexte"/>
                <w:noProof/>
              </w:rPr>
              <w:t>Large region classification</w:t>
            </w:r>
            <w:r>
              <w:rPr>
                <w:noProof/>
                <w:webHidden/>
              </w:rPr>
              <w:tab/>
            </w:r>
            <w:r>
              <w:rPr>
                <w:noProof/>
                <w:webHidden/>
              </w:rPr>
              <w:fldChar w:fldCharType="begin"/>
            </w:r>
            <w:r>
              <w:rPr>
                <w:noProof/>
                <w:webHidden/>
              </w:rPr>
              <w:instrText xml:space="preserve"> PAGEREF _Toc485395230 \h </w:instrText>
            </w:r>
            <w:r>
              <w:rPr>
                <w:noProof/>
                <w:webHidden/>
              </w:rPr>
            </w:r>
            <w:r>
              <w:rPr>
                <w:noProof/>
                <w:webHidden/>
              </w:rPr>
              <w:fldChar w:fldCharType="separate"/>
            </w:r>
            <w:r>
              <w:rPr>
                <w:noProof/>
                <w:webHidden/>
              </w:rPr>
              <w:t>49</w:t>
            </w:r>
            <w:r>
              <w:rPr>
                <w:noProof/>
                <w:webHidden/>
              </w:rPr>
              <w:fldChar w:fldCharType="end"/>
            </w:r>
          </w:hyperlink>
        </w:p>
        <w:p w14:paraId="1A5FF451" w14:textId="77777777" w:rsidR="004423AC" w:rsidRDefault="004423AC">
          <w:pPr>
            <w:pStyle w:val="TM2"/>
            <w:tabs>
              <w:tab w:val="left" w:pos="960"/>
              <w:tab w:val="right" w:leader="dot" w:pos="9062"/>
            </w:tabs>
            <w:rPr>
              <w:rFonts w:asciiTheme="minorHAnsi" w:eastAsiaTheme="minorEastAsia" w:hAnsiTheme="minorHAnsi" w:cstheme="minorBidi"/>
              <w:noProof/>
              <w:sz w:val="22"/>
              <w:szCs w:val="22"/>
              <w:lang w:val="fr-BE" w:eastAsia="fr-BE"/>
            </w:rPr>
          </w:pPr>
          <w:hyperlink w:anchor="_Toc485395231" w:history="1">
            <w:r w:rsidRPr="00793C6F">
              <w:rPr>
                <w:rStyle w:val="Lienhypertexte"/>
                <w:noProof/>
              </w:rPr>
              <w:t>5.2</w:t>
            </w:r>
            <w:r>
              <w:rPr>
                <w:rFonts w:asciiTheme="minorHAnsi" w:eastAsiaTheme="minorEastAsia" w:hAnsiTheme="minorHAnsi" w:cstheme="minorBidi"/>
                <w:noProof/>
                <w:sz w:val="22"/>
                <w:szCs w:val="22"/>
                <w:lang w:val="fr-BE" w:eastAsia="fr-BE"/>
              </w:rPr>
              <w:tab/>
            </w:r>
            <w:r w:rsidRPr="00793C6F">
              <w:rPr>
                <w:rStyle w:val="Lienhypertexte"/>
                <w:noProof/>
              </w:rPr>
              <w:t>Stratification</w:t>
            </w:r>
            <w:r>
              <w:rPr>
                <w:noProof/>
                <w:webHidden/>
              </w:rPr>
              <w:tab/>
            </w:r>
            <w:r>
              <w:rPr>
                <w:noProof/>
                <w:webHidden/>
              </w:rPr>
              <w:fldChar w:fldCharType="begin"/>
            </w:r>
            <w:r>
              <w:rPr>
                <w:noProof/>
                <w:webHidden/>
              </w:rPr>
              <w:instrText xml:space="preserve"> PAGEREF _Toc485395231 \h </w:instrText>
            </w:r>
            <w:r>
              <w:rPr>
                <w:noProof/>
                <w:webHidden/>
              </w:rPr>
            </w:r>
            <w:r>
              <w:rPr>
                <w:noProof/>
                <w:webHidden/>
              </w:rPr>
              <w:fldChar w:fldCharType="separate"/>
            </w:r>
            <w:r>
              <w:rPr>
                <w:noProof/>
                <w:webHidden/>
              </w:rPr>
              <w:t>49</w:t>
            </w:r>
            <w:r>
              <w:rPr>
                <w:noProof/>
                <w:webHidden/>
              </w:rPr>
              <w:fldChar w:fldCharType="end"/>
            </w:r>
          </w:hyperlink>
        </w:p>
        <w:p w14:paraId="6E2C9580" w14:textId="77777777"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232" w:history="1">
            <w:r w:rsidRPr="00793C6F">
              <w:rPr>
                <w:rStyle w:val="Lienhypertexte"/>
                <w:noProof/>
              </w:rPr>
              <w:t>6</w:t>
            </w:r>
            <w:r>
              <w:rPr>
                <w:rFonts w:asciiTheme="minorHAnsi" w:eastAsiaTheme="minorEastAsia" w:hAnsiTheme="minorHAnsi" w:cstheme="minorBidi"/>
                <w:b w:val="0"/>
                <w:noProof/>
                <w:sz w:val="22"/>
                <w:szCs w:val="22"/>
                <w:lang w:val="fr-BE" w:eastAsia="fr-BE"/>
              </w:rPr>
              <w:tab/>
            </w:r>
            <w:r w:rsidRPr="00793C6F">
              <w:rPr>
                <w:rStyle w:val="Lienhypertexte"/>
                <w:noProof/>
              </w:rPr>
              <w:t>Quality flags</w:t>
            </w:r>
            <w:r>
              <w:rPr>
                <w:noProof/>
                <w:webHidden/>
              </w:rPr>
              <w:tab/>
            </w:r>
            <w:r>
              <w:rPr>
                <w:noProof/>
                <w:webHidden/>
              </w:rPr>
              <w:fldChar w:fldCharType="begin"/>
            </w:r>
            <w:r>
              <w:rPr>
                <w:noProof/>
                <w:webHidden/>
              </w:rPr>
              <w:instrText xml:space="preserve"> PAGEREF _Toc485395232 \h </w:instrText>
            </w:r>
            <w:r>
              <w:rPr>
                <w:noProof/>
                <w:webHidden/>
              </w:rPr>
            </w:r>
            <w:r>
              <w:rPr>
                <w:noProof/>
                <w:webHidden/>
              </w:rPr>
              <w:fldChar w:fldCharType="separate"/>
            </w:r>
            <w:r>
              <w:rPr>
                <w:noProof/>
                <w:webHidden/>
              </w:rPr>
              <w:t>51</w:t>
            </w:r>
            <w:r>
              <w:rPr>
                <w:noProof/>
                <w:webHidden/>
              </w:rPr>
              <w:fldChar w:fldCharType="end"/>
            </w:r>
          </w:hyperlink>
        </w:p>
        <w:p w14:paraId="3F7033AE" w14:textId="77777777" w:rsidR="004423AC" w:rsidRDefault="004423AC">
          <w:pPr>
            <w:pStyle w:val="TM1"/>
            <w:tabs>
              <w:tab w:val="left" w:pos="480"/>
              <w:tab w:val="right" w:leader="dot" w:pos="9062"/>
            </w:tabs>
            <w:rPr>
              <w:rFonts w:asciiTheme="minorHAnsi" w:eastAsiaTheme="minorEastAsia" w:hAnsiTheme="minorHAnsi" w:cstheme="minorBidi"/>
              <w:b w:val="0"/>
              <w:noProof/>
              <w:sz w:val="22"/>
              <w:szCs w:val="22"/>
              <w:lang w:val="fr-BE" w:eastAsia="fr-BE"/>
            </w:rPr>
          </w:pPr>
          <w:hyperlink w:anchor="_Toc485395233" w:history="1">
            <w:r w:rsidRPr="00793C6F">
              <w:rPr>
                <w:rStyle w:val="Lienhypertexte"/>
                <w:noProof/>
                <w:lang w:val="en-US"/>
              </w:rPr>
              <w:t>7</w:t>
            </w:r>
            <w:r>
              <w:rPr>
                <w:rFonts w:asciiTheme="minorHAnsi" w:eastAsiaTheme="minorEastAsia" w:hAnsiTheme="minorHAnsi" w:cstheme="minorBidi"/>
                <w:b w:val="0"/>
                <w:noProof/>
                <w:sz w:val="22"/>
                <w:szCs w:val="22"/>
                <w:lang w:val="fr-BE" w:eastAsia="fr-BE"/>
              </w:rPr>
              <w:tab/>
            </w:r>
            <w:r w:rsidRPr="00793C6F">
              <w:rPr>
                <w:rStyle w:val="Lienhypertexte"/>
                <w:noProof/>
                <w:lang w:val="en-US"/>
              </w:rPr>
              <w:t>Appendix - Additional information on the codes of the « in-situ » processing chain</w:t>
            </w:r>
            <w:r>
              <w:rPr>
                <w:noProof/>
                <w:webHidden/>
              </w:rPr>
              <w:tab/>
            </w:r>
            <w:r>
              <w:rPr>
                <w:noProof/>
                <w:webHidden/>
              </w:rPr>
              <w:fldChar w:fldCharType="begin"/>
            </w:r>
            <w:r>
              <w:rPr>
                <w:noProof/>
                <w:webHidden/>
              </w:rPr>
              <w:instrText xml:space="preserve"> PAGEREF _Toc485395233 \h </w:instrText>
            </w:r>
            <w:r>
              <w:rPr>
                <w:noProof/>
                <w:webHidden/>
              </w:rPr>
            </w:r>
            <w:r>
              <w:rPr>
                <w:noProof/>
                <w:webHidden/>
              </w:rPr>
              <w:fldChar w:fldCharType="separate"/>
            </w:r>
            <w:r>
              <w:rPr>
                <w:noProof/>
                <w:webHidden/>
              </w:rPr>
              <w:t>52</w:t>
            </w:r>
            <w:r>
              <w:rPr>
                <w:noProof/>
                <w:webHidden/>
              </w:rPr>
              <w:fldChar w:fldCharType="end"/>
            </w:r>
          </w:hyperlink>
        </w:p>
        <w:p w14:paraId="72C4B9EE" w14:textId="2FE5897C" w:rsidR="00FD5681" w:rsidRDefault="00FD5681">
          <w:r>
            <w:rPr>
              <w:b/>
              <w:bCs/>
              <w:lang w:val="fr-FR"/>
            </w:rPr>
            <w:fldChar w:fldCharType="end"/>
          </w:r>
        </w:p>
      </w:sdtContent>
    </w:sdt>
    <w:p w14:paraId="618DF2C3" w14:textId="372C9037" w:rsidR="00562EDE" w:rsidRPr="00E617D3" w:rsidRDefault="001D7D58" w:rsidP="00562EDE">
      <w:pPr>
        <w:pBdr>
          <w:bottom w:val="single" w:sz="4" w:space="1" w:color="365F91"/>
        </w:pBdr>
        <w:spacing w:after="360"/>
        <w:rPr>
          <w:rFonts w:ascii="Arial Black" w:hAnsi="Arial Black" w:cs="Arial"/>
          <w:b/>
          <w:i/>
          <w:iCs/>
          <w:color w:val="006699"/>
          <w:sz w:val="32"/>
          <w:szCs w:val="32"/>
          <w:lang w:eastAsia="fr-FR"/>
        </w:rPr>
      </w:pPr>
      <w:r>
        <w:rPr>
          <w:rFonts w:ascii="Arial" w:hAnsi="Arial" w:cs="Arial"/>
          <w:color w:val="000000"/>
          <w:sz w:val="20"/>
          <w:szCs w:val="20"/>
          <w:lang w:eastAsia="fr-FR"/>
        </w:rPr>
        <w:br w:type="page"/>
      </w:r>
      <w:r w:rsidR="00562EDE" w:rsidRPr="00E617D3">
        <w:rPr>
          <w:rFonts w:ascii="Arial Black" w:hAnsi="Arial Black" w:cs="Arial"/>
          <w:b/>
          <w:i/>
          <w:iCs/>
          <w:color w:val="006699"/>
          <w:sz w:val="32"/>
          <w:szCs w:val="32"/>
          <w:lang w:eastAsia="fr-FR"/>
        </w:rPr>
        <w:lastRenderedPageBreak/>
        <w:t>List of figures</w:t>
      </w:r>
    </w:p>
    <w:p w14:paraId="06EB62A4" w14:textId="77777777" w:rsidR="004423AC" w:rsidRDefault="00D46D04">
      <w:pPr>
        <w:pStyle w:val="Tabledesillustrations"/>
        <w:tabs>
          <w:tab w:val="right" w:leader="dot" w:pos="9062"/>
        </w:tabs>
        <w:rPr>
          <w:rFonts w:asciiTheme="minorHAnsi" w:eastAsiaTheme="minorEastAsia" w:hAnsiTheme="minorHAnsi" w:cstheme="minorBidi"/>
          <w:noProof/>
          <w:szCs w:val="22"/>
          <w:lang w:val="fr-BE" w:eastAsia="fr-BE"/>
        </w:rPr>
      </w:pPr>
      <w:r>
        <w:rPr>
          <w:lang w:eastAsia="fr-FR"/>
        </w:rPr>
        <w:fldChar w:fldCharType="begin"/>
      </w:r>
      <w:r>
        <w:rPr>
          <w:lang w:eastAsia="fr-FR"/>
        </w:rPr>
        <w:instrText xml:space="preserve"> TOC \h \z \c "Figure" </w:instrText>
      </w:r>
      <w:r>
        <w:rPr>
          <w:lang w:eastAsia="fr-FR"/>
        </w:rPr>
        <w:fldChar w:fldCharType="separate"/>
      </w:r>
      <w:hyperlink w:anchor="_Toc485395234" w:history="1">
        <w:r w:rsidR="004423AC" w:rsidRPr="008401D9">
          <w:rPr>
            <w:rStyle w:val="Lienhypertexte"/>
            <w:noProof/>
            <w:lang w:val="en-US"/>
          </w:rPr>
          <w:t>Figure 1</w:t>
        </w:r>
        <w:r w:rsidR="004423AC" w:rsidRPr="008401D9">
          <w:rPr>
            <w:rStyle w:val="Lienhypertexte"/>
            <w:noProof/>
            <w:lang w:val="en-US"/>
          </w:rPr>
          <w:noBreakHyphen/>
          <w:t>1. Flowchart of the processing chain developed to generate the cropland mask</w:t>
        </w:r>
        <w:r w:rsidR="004423AC">
          <w:rPr>
            <w:noProof/>
            <w:webHidden/>
          </w:rPr>
          <w:tab/>
        </w:r>
        <w:r w:rsidR="004423AC">
          <w:rPr>
            <w:noProof/>
            <w:webHidden/>
          </w:rPr>
          <w:fldChar w:fldCharType="begin"/>
        </w:r>
        <w:r w:rsidR="004423AC">
          <w:rPr>
            <w:noProof/>
            <w:webHidden/>
          </w:rPr>
          <w:instrText xml:space="preserve"> PAGEREF _Toc485395234 \h </w:instrText>
        </w:r>
        <w:r w:rsidR="004423AC">
          <w:rPr>
            <w:noProof/>
            <w:webHidden/>
          </w:rPr>
        </w:r>
        <w:r w:rsidR="004423AC">
          <w:rPr>
            <w:noProof/>
            <w:webHidden/>
          </w:rPr>
          <w:fldChar w:fldCharType="separate"/>
        </w:r>
        <w:r w:rsidR="004423AC">
          <w:rPr>
            <w:noProof/>
            <w:webHidden/>
          </w:rPr>
          <w:t>9</w:t>
        </w:r>
        <w:r w:rsidR="004423AC">
          <w:rPr>
            <w:noProof/>
            <w:webHidden/>
          </w:rPr>
          <w:fldChar w:fldCharType="end"/>
        </w:r>
      </w:hyperlink>
    </w:p>
    <w:p w14:paraId="0F33F00B"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35" w:history="1">
        <w:r w:rsidRPr="008401D9">
          <w:rPr>
            <w:rStyle w:val="Lienhypertexte"/>
            <w:noProof/>
            <w:lang w:val="en-US"/>
          </w:rPr>
          <w:t>Figure 2</w:t>
        </w:r>
        <w:r w:rsidRPr="008401D9">
          <w:rPr>
            <w:rStyle w:val="Lienhypertexte"/>
            <w:noProof/>
            <w:lang w:val="en-US"/>
          </w:rPr>
          <w:noBreakHyphen/>
          <w:t>1. Flowchart describing the processing chain when field data exists</w:t>
        </w:r>
        <w:r>
          <w:rPr>
            <w:noProof/>
            <w:webHidden/>
          </w:rPr>
          <w:tab/>
        </w:r>
        <w:r>
          <w:rPr>
            <w:noProof/>
            <w:webHidden/>
          </w:rPr>
          <w:fldChar w:fldCharType="begin"/>
        </w:r>
        <w:r>
          <w:rPr>
            <w:noProof/>
            <w:webHidden/>
          </w:rPr>
          <w:instrText xml:space="preserve"> PAGEREF _Toc485395235 \h </w:instrText>
        </w:r>
        <w:r>
          <w:rPr>
            <w:noProof/>
            <w:webHidden/>
          </w:rPr>
        </w:r>
        <w:r>
          <w:rPr>
            <w:noProof/>
            <w:webHidden/>
          </w:rPr>
          <w:fldChar w:fldCharType="separate"/>
        </w:r>
        <w:r>
          <w:rPr>
            <w:noProof/>
            <w:webHidden/>
          </w:rPr>
          <w:t>11</w:t>
        </w:r>
        <w:r>
          <w:rPr>
            <w:noProof/>
            <w:webHidden/>
          </w:rPr>
          <w:fldChar w:fldCharType="end"/>
        </w:r>
      </w:hyperlink>
    </w:p>
    <w:p w14:paraId="568C8DE4"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36" w:history="1">
        <w:r w:rsidRPr="008401D9">
          <w:rPr>
            <w:rStyle w:val="Lienhypertexte"/>
            <w:noProof/>
            <w:lang w:val="en-US"/>
          </w:rPr>
          <w:t>Figure 2</w:t>
        </w:r>
        <w:r w:rsidRPr="008401D9">
          <w:rPr>
            <w:rStyle w:val="Lienhypertexte"/>
            <w:noProof/>
            <w:lang w:val="en-US"/>
          </w:rPr>
          <w:noBreakHyphen/>
          <w:t>2. Gap filling workflow</w:t>
        </w:r>
        <w:r>
          <w:rPr>
            <w:noProof/>
            <w:webHidden/>
          </w:rPr>
          <w:tab/>
        </w:r>
        <w:r>
          <w:rPr>
            <w:noProof/>
            <w:webHidden/>
          </w:rPr>
          <w:fldChar w:fldCharType="begin"/>
        </w:r>
        <w:r>
          <w:rPr>
            <w:noProof/>
            <w:webHidden/>
          </w:rPr>
          <w:instrText xml:space="preserve"> PAGEREF _Toc485395236 \h </w:instrText>
        </w:r>
        <w:r>
          <w:rPr>
            <w:noProof/>
            <w:webHidden/>
          </w:rPr>
        </w:r>
        <w:r>
          <w:rPr>
            <w:noProof/>
            <w:webHidden/>
          </w:rPr>
          <w:fldChar w:fldCharType="separate"/>
        </w:r>
        <w:r>
          <w:rPr>
            <w:noProof/>
            <w:webHidden/>
          </w:rPr>
          <w:t>11</w:t>
        </w:r>
        <w:r>
          <w:rPr>
            <w:noProof/>
            <w:webHidden/>
          </w:rPr>
          <w:fldChar w:fldCharType="end"/>
        </w:r>
      </w:hyperlink>
    </w:p>
    <w:p w14:paraId="692C50FF"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37" w:history="1">
        <w:r w:rsidRPr="008401D9">
          <w:rPr>
            <w:rStyle w:val="Lienhypertexte"/>
            <w:noProof/>
            <w:lang w:val="en-US"/>
          </w:rPr>
          <w:t>Figure 2</w:t>
        </w:r>
        <w:r w:rsidRPr="008401D9">
          <w:rPr>
            <w:rStyle w:val="Lienhypertexte"/>
            <w:noProof/>
            <w:lang w:val="en-US"/>
          </w:rPr>
          <w:noBreakHyphen/>
          <w:t>3. Pre-processing workflow, computing NDVI, NDWI and Brightness indices</w:t>
        </w:r>
        <w:r>
          <w:rPr>
            <w:noProof/>
            <w:webHidden/>
          </w:rPr>
          <w:tab/>
        </w:r>
        <w:r>
          <w:rPr>
            <w:noProof/>
            <w:webHidden/>
          </w:rPr>
          <w:fldChar w:fldCharType="begin"/>
        </w:r>
        <w:r>
          <w:rPr>
            <w:noProof/>
            <w:webHidden/>
          </w:rPr>
          <w:instrText xml:space="preserve"> PAGEREF _Toc485395237 \h </w:instrText>
        </w:r>
        <w:r>
          <w:rPr>
            <w:noProof/>
            <w:webHidden/>
          </w:rPr>
        </w:r>
        <w:r>
          <w:rPr>
            <w:noProof/>
            <w:webHidden/>
          </w:rPr>
          <w:fldChar w:fldCharType="separate"/>
        </w:r>
        <w:r>
          <w:rPr>
            <w:noProof/>
            <w:webHidden/>
          </w:rPr>
          <w:t>13</w:t>
        </w:r>
        <w:r>
          <w:rPr>
            <w:noProof/>
            <w:webHidden/>
          </w:rPr>
          <w:fldChar w:fldCharType="end"/>
        </w:r>
      </w:hyperlink>
    </w:p>
    <w:p w14:paraId="642C396D"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38" w:history="1">
        <w:r w:rsidRPr="008401D9">
          <w:rPr>
            <w:rStyle w:val="Lienhypertexte"/>
            <w:noProof/>
            <w:lang w:val="en-US"/>
          </w:rPr>
          <w:t>Figure 2</w:t>
        </w:r>
        <w:r w:rsidRPr="008401D9">
          <w:rPr>
            <w:rStyle w:val="Lienhypertexte"/>
            <w:noProof/>
            <w:lang w:val="en-US"/>
          </w:rPr>
          <w:noBreakHyphen/>
          <w:t>4. Temporal features generation workflow</w:t>
        </w:r>
        <w:r>
          <w:rPr>
            <w:noProof/>
            <w:webHidden/>
          </w:rPr>
          <w:tab/>
        </w:r>
        <w:r>
          <w:rPr>
            <w:noProof/>
            <w:webHidden/>
          </w:rPr>
          <w:fldChar w:fldCharType="begin"/>
        </w:r>
        <w:r>
          <w:rPr>
            <w:noProof/>
            <w:webHidden/>
          </w:rPr>
          <w:instrText xml:space="preserve"> PAGEREF _Toc485395238 \h </w:instrText>
        </w:r>
        <w:r>
          <w:rPr>
            <w:noProof/>
            <w:webHidden/>
          </w:rPr>
        </w:r>
        <w:r>
          <w:rPr>
            <w:noProof/>
            <w:webHidden/>
          </w:rPr>
          <w:fldChar w:fldCharType="separate"/>
        </w:r>
        <w:r>
          <w:rPr>
            <w:noProof/>
            <w:webHidden/>
          </w:rPr>
          <w:t>14</w:t>
        </w:r>
        <w:r>
          <w:rPr>
            <w:noProof/>
            <w:webHidden/>
          </w:rPr>
          <w:fldChar w:fldCharType="end"/>
        </w:r>
      </w:hyperlink>
    </w:p>
    <w:p w14:paraId="0FA3EEEE"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39" w:history="1">
        <w:r w:rsidRPr="008401D9">
          <w:rPr>
            <w:rStyle w:val="Lienhypertexte"/>
            <w:noProof/>
            <w:lang w:val="en-US"/>
          </w:rPr>
          <w:t>Figure 2</w:t>
        </w:r>
        <w:r w:rsidRPr="008401D9">
          <w:rPr>
            <w:rStyle w:val="Lienhypertexte"/>
            <w:noProof/>
            <w:lang w:val="en-US"/>
          </w:rPr>
          <w:noBreakHyphen/>
          <w:t>5. Maximum NDVI values identification from a full NDVI time series</w:t>
        </w:r>
        <w:r>
          <w:rPr>
            <w:noProof/>
            <w:webHidden/>
          </w:rPr>
          <w:tab/>
        </w:r>
        <w:r>
          <w:rPr>
            <w:noProof/>
            <w:webHidden/>
          </w:rPr>
          <w:fldChar w:fldCharType="begin"/>
        </w:r>
        <w:r>
          <w:rPr>
            <w:noProof/>
            <w:webHidden/>
          </w:rPr>
          <w:instrText xml:space="preserve"> PAGEREF _Toc485395239 \h </w:instrText>
        </w:r>
        <w:r>
          <w:rPr>
            <w:noProof/>
            <w:webHidden/>
          </w:rPr>
        </w:r>
        <w:r>
          <w:rPr>
            <w:noProof/>
            <w:webHidden/>
          </w:rPr>
          <w:fldChar w:fldCharType="separate"/>
        </w:r>
        <w:r>
          <w:rPr>
            <w:noProof/>
            <w:webHidden/>
          </w:rPr>
          <w:t>15</w:t>
        </w:r>
        <w:r>
          <w:rPr>
            <w:noProof/>
            <w:webHidden/>
          </w:rPr>
          <w:fldChar w:fldCharType="end"/>
        </w:r>
      </w:hyperlink>
    </w:p>
    <w:p w14:paraId="1F11DC42"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0" w:history="1">
        <w:r w:rsidRPr="008401D9">
          <w:rPr>
            <w:rStyle w:val="Lienhypertexte"/>
            <w:noProof/>
            <w:lang w:val="en-US"/>
          </w:rPr>
          <w:t>Figure 2</w:t>
        </w:r>
        <w:r w:rsidRPr="008401D9">
          <w:rPr>
            <w:rStyle w:val="Lienhypertexte"/>
            <w:noProof/>
            <w:lang w:val="en-US"/>
          </w:rPr>
          <w:noBreakHyphen/>
          <w:t>6. Identification of the largest increasing period in a full NDVI time series</w:t>
        </w:r>
        <w:r>
          <w:rPr>
            <w:noProof/>
            <w:webHidden/>
          </w:rPr>
          <w:tab/>
        </w:r>
        <w:r>
          <w:rPr>
            <w:noProof/>
            <w:webHidden/>
          </w:rPr>
          <w:fldChar w:fldCharType="begin"/>
        </w:r>
        <w:r>
          <w:rPr>
            <w:noProof/>
            <w:webHidden/>
          </w:rPr>
          <w:instrText xml:space="preserve"> PAGEREF _Toc485395240 \h </w:instrText>
        </w:r>
        <w:r>
          <w:rPr>
            <w:noProof/>
            <w:webHidden/>
          </w:rPr>
        </w:r>
        <w:r>
          <w:rPr>
            <w:noProof/>
            <w:webHidden/>
          </w:rPr>
          <w:fldChar w:fldCharType="separate"/>
        </w:r>
        <w:r>
          <w:rPr>
            <w:noProof/>
            <w:webHidden/>
          </w:rPr>
          <w:t>16</w:t>
        </w:r>
        <w:r>
          <w:rPr>
            <w:noProof/>
            <w:webHidden/>
          </w:rPr>
          <w:fldChar w:fldCharType="end"/>
        </w:r>
      </w:hyperlink>
    </w:p>
    <w:p w14:paraId="0B3B8182"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1" w:history="1">
        <w:r w:rsidRPr="008401D9">
          <w:rPr>
            <w:rStyle w:val="Lienhypertexte"/>
            <w:noProof/>
            <w:lang w:val="en-US"/>
          </w:rPr>
          <w:t>Figure 2</w:t>
        </w:r>
        <w:r w:rsidRPr="008401D9">
          <w:rPr>
            <w:rStyle w:val="Lienhypertexte"/>
            <w:noProof/>
            <w:lang w:val="en-US"/>
          </w:rPr>
          <w:noBreakHyphen/>
          <w:t>7. Identification of bare soil transitions in a full NDVI time series</w:t>
        </w:r>
        <w:r>
          <w:rPr>
            <w:noProof/>
            <w:webHidden/>
          </w:rPr>
          <w:tab/>
        </w:r>
        <w:r>
          <w:rPr>
            <w:noProof/>
            <w:webHidden/>
          </w:rPr>
          <w:fldChar w:fldCharType="begin"/>
        </w:r>
        <w:r>
          <w:rPr>
            <w:noProof/>
            <w:webHidden/>
          </w:rPr>
          <w:instrText xml:space="preserve"> PAGEREF _Toc485395241 \h </w:instrText>
        </w:r>
        <w:r>
          <w:rPr>
            <w:noProof/>
            <w:webHidden/>
          </w:rPr>
        </w:r>
        <w:r>
          <w:rPr>
            <w:noProof/>
            <w:webHidden/>
          </w:rPr>
          <w:fldChar w:fldCharType="separate"/>
        </w:r>
        <w:r>
          <w:rPr>
            <w:noProof/>
            <w:webHidden/>
          </w:rPr>
          <w:t>18</w:t>
        </w:r>
        <w:r>
          <w:rPr>
            <w:noProof/>
            <w:webHidden/>
          </w:rPr>
          <w:fldChar w:fldCharType="end"/>
        </w:r>
      </w:hyperlink>
    </w:p>
    <w:p w14:paraId="04E40E2E"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2" w:history="1">
        <w:r w:rsidRPr="008401D9">
          <w:rPr>
            <w:rStyle w:val="Lienhypertexte"/>
            <w:noProof/>
            <w:lang w:val="en-US"/>
          </w:rPr>
          <w:t>Figure 2</w:t>
        </w:r>
        <w:r w:rsidRPr="008401D9">
          <w:rPr>
            <w:rStyle w:val="Lienhypertexte"/>
            <w:noProof/>
            <w:lang w:val="en-US"/>
          </w:rPr>
          <w:noBreakHyphen/>
          <w:t>8. Statistic features generation workflow</w:t>
        </w:r>
        <w:r>
          <w:rPr>
            <w:noProof/>
            <w:webHidden/>
          </w:rPr>
          <w:tab/>
        </w:r>
        <w:r>
          <w:rPr>
            <w:noProof/>
            <w:webHidden/>
          </w:rPr>
          <w:fldChar w:fldCharType="begin"/>
        </w:r>
        <w:r>
          <w:rPr>
            <w:noProof/>
            <w:webHidden/>
          </w:rPr>
          <w:instrText xml:space="preserve"> PAGEREF _Toc485395242 \h </w:instrText>
        </w:r>
        <w:r>
          <w:rPr>
            <w:noProof/>
            <w:webHidden/>
          </w:rPr>
        </w:r>
        <w:r>
          <w:rPr>
            <w:noProof/>
            <w:webHidden/>
          </w:rPr>
          <w:fldChar w:fldCharType="separate"/>
        </w:r>
        <w:r>
          <w:rPr>
            <w:noProof/>
            <w:webHidden/>
          </w:rPr>
          <w:t>18</w:t>
        </w:r>
        <w:r>
          <w:rPr>
            <w:noProof/>
            <w:webHidden/>
          </w:rPr>
          <w:fldChar w:fldCharType="end"/>
        </w:r>
      </w:hyperlink>
    </w:p>
    <w:p w14:paraId="3C00A5C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3" w:history="1">
        <w:r w:rsidRPr="008401D9">
          <w:rPr>
            <w:rStyle w:val="Lienhypertexte"/>
            <w:noProof/>
            <w:lang w:val="en-US"/>
          </w:rPr>
          <w:t>Figure 2</w:t>
        </w:r>
        <w:r w:rsidRPr="008401D9">
          <w:rPr>
            <w:rStyle w:val="Lienhypertexte"/>
            <w:noProof/>
            <w:lang w:val="en-US"/>
          </w:rPr>
          <w:noBreakHyphen/>
          <w:t>9. Workflow of the temporal and statistic features concatenation</w:t>
        </w:r>
        <w:r>
          <w:rPr>
            <w:noProof/>
            <w:webHidden/>
          </w:rPr>
          <w:tab/>
        </w:r>
        <w:r>
          <w:rPr>
            <w:noProof/>
            <w:webHidden/>
          </w:rPr>
          <w:fldChar w:fldCharType="begin"/>
        </w:r>
        <w:r>
          <w:rPr>
            <w:noProof/>
            <w:webHidden/>
          </w:rPr>
          <w:instrText xml:space="preserve"> PAGEREF _Toc485395243 \h </w:instrText>
        </w:r>
        <w:r>
          <w:rPr>
            <w:noProof/>
            <w:webHidden/>
          </w:rPr>
        </w:r>
        <w:r>
          <w:rPr>
            <w:noProof/>
            <w:webHidden/>
          </w:rPr>
          <w:fldChar w:fldCharType="separate"/>
        </w:r>
        <w:r>
          <w:rPr>
            <w:noProof/>
            <w:webHidden/>
          </w:rPr>
          <w:t>19</w:t>
        </w:r>
        <w:r>
          <w:rPr>
            <w:noProof/>
            <w:webHidden/>
          </w:rPr>
          <w:fldChar w:fldCharType="end"/>
        </w:r>
      </w:hyperlink>
    </w:p>
    <w:p w14:paraId="7FE54797"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4" w:history="1">
        <w:r w:rsidRPr="008401D9">
          <w:rPr>
            <w:rStyle w:val="Lienhypertexte"/>
            <w:noProof/>
            <w:lang w:val="en-US"/>
          </w:rPr>
          <w:t>Figure 2</w:t>
        </w:r>
        <w:r w:rsidRPr="008401D9">
          <w:rPr>
            <w:rStyle w:val="Lienhypertexte"/>
            <w:noProof/>
            <w:lang w:val="en-US"/>
          </w:rPr>
          <w:noBreakHyphen/>
          <w:t>10. Workflow for the incorporation of the S2 red-edge features</w:t>
        </w:r>
        <w:r>
          <w:rPr>
            <w:noProof/>
            <w:webHidden/>
          </w:rPr>
          <w:tab/>
        </w:r>
        <w:r>
          <w:rPr>
            <w:noProof/>
            <w:webHidden/>
          </w:rPr>
          <w:fldChar w:fldCharType="begin"/>
        </w:r>
        <w:r>
          <w:rPr>
            <w:noProof/>
            <w:webHidden/>
          </w:rPr>
          <w:instrText xml:space="preserve"> PAGEREF _Toc485395244 \h </w:instrText>
        </w:r>
        <w:r>
          <w:rPr>
            <w:noProof/>
            <w:webHidden/>
          </w:rPr>
        </w:r>
        <w:r>
          <w:rPr>
            <w:noProof/>
            <w:webHidden/>
          </w:rPr>
          <w:fldChar w:fldCharType="separate"/>
        </w:r>
        <w:r>
          <w:rPr>
            <w:noProof/>
            <w:webHidden/>
          </w:rPr>
          <w:t>20</w:t>
        </w:r>
        <w:r>
          <w:rPr>
            <w:noProof/>
            <w:webHidden/>
          </w:rPr>
          <w:fldChar w:fldCharType="end"/>
        </w:r>
      </w:hyperlink>
    </w:p>
    <w:p w14:paraId="19F86CCF"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5" w:history="1">
        <w:r w:rsidRPr="008401D9">
          <w:rPr>
            <w:rStyle w:val="Lienhypertexte"/>
            <w:noProof/>
            <w:lang w:val="en-US"/>
          </w:rPr>
          <w:t>Figure 2</w:t>
        </w:r>
        <w:r w:rsidRPr="008401D9">
          <w:rPr>
            <w:rStyle w:val="Lienhypertexte"/>
            <w:noProof/>
            <w:lang w:val="en-US"/>
          </w:rPr>
          <w:noBreakHyphen/>
          <w:t>11. Workflow of the classification model construction</w:t>
        </w:r>
        <w:r>
          <w:rPr>
            <w:noProof/>
            <w:webHidden/>
          </w:rPr>
          <w:tab/>
        </w:r>
        <w:r>
          <w:rPr>
            <w:noProof/>
            <w:webHidden/>
          </w:rPr>
          <w:fldChar w:fldCharType="begin"/>
        </w:r>
        <w:r>
          <w:rPr>
            <w:noProof/>
            <w:webHidden/>
          </w:rPr>
          <w:instrText xml:space="preserve"> PAGEREF _Toc485395245 \h </w:instrText>
        </w:r>
        <w:r>
          <w:rPr>
            <w:noProof/>
            <w:webHidden/>
          </w:rPr>
        </w:r>
        <w:r>
          <w:rPr>
            <w:noProof/>
            <w:webHidden/>
          </w:rPr>
          <w:fldChar w:fldCharType="separate"/>
        </w:r>
        <w:r>
          <w:rPr>
            <w:noProof/>
            <w:webHidden/>
          </w:rPr>
          <w:t>21</w:t>
        </w:r>
        <w:r>
          <w:rPr>
            <w:noProof/>
            <w:webHidden/>
          </w:rPr>
          <w:fldChar w:fldCharType="end"/>
        </w:r>
      </w:hyperlink>
    </w:p>
    <w:p w14:paraId="6A730BE7"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6" w:history="1">
        <w:r w:rsidRPr="008401D9">
          <w:rPr>
            <w:rStyle w:val="Lienhypertexte"/>
            <w:noProof/>
            <w:lang w:val="en-US"/>
          </w:rPr>
          <w:t>Figure 2</w:t>
        </w:r>
        <w:r w:rsidRPr="008401D9">
          <w:rPr>
            <w:rStyle w:val="Lienhypertexte"/>
            <w:noProof/>
            <w:lang w:val="en-US"/>
          </w:rPr>
          <w:noBreakHyphen/>
          <w:t>12. Workflow of the in-situ dataset splitting sub-task</w:t>
        </w:r>
        <w:r>
          <w:rPr>
            <w:noProof/>
            <w:webHidden/>
          </w:rPr>
          <w:tab/>
        </w:r>
        <w:r>
          <w:rPr>
            <w:noProof/>
            <w:webHidden/>
          </w:rPr>
          <w:fldChar w:fldCharType="begin"/>
        </w:r>
        <w:r>
          <w:rPr>
            <w:noProof/>
            <w:webHidden/>
          </w:rPr>
          <w:instrText xml:space="preserve"> PAGEREF _Toc485395246 \h </w:instrText>
        </w:r>
        <w:r>
          <w:rPr>
            <w:noProof/>
            <w:webHidden/>
          </w:rPr>
        </w:r>
        <w:r>
          <w:rPr>
            <w:noProof/>
            <w:webHidden/>
          </w:rPr>
          <w:fldChar w:fldCharType="separate"/>
        </w:r>
        <w:r>
          <w:rPr>
            <w:noProof/>
            <w:webHidden/>
          </w:rPr>
          <w:t>21</w:t>
        </w:r>
        <w:r>
          <w:rPr>
            <w:noProof/>
            <w:webHidden/>
          </w:rPr>
          <w:fldChar w:fldCharType="end"/>
        </w:r>
      </w:hyperlink>
    </w:p>
    <w:p w14:paraId="5A9C7A6D"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7" w:history="1">
        <w:r w:rsidRPr="008401D9">
          <w:rPr>
            <w:rStyle w:val="Lienhypertexte"/>
            <w:noProof/>
            <w:lang w:val="en-US"/>
          </w:rPr>
          <w:t>Figure 2</w:t>
        </w:r>
        <w:r w:rsidRPr="008401D9">
          <w:rPr>
            <w:rStyle w:val="Lienhypertexte"/>
            <w:noProof/>
            <w:lang w:val="en-US"/>
          </w:rPr>
          <w:noBreakHyphen/>
          <w:t>13. Illustration of the in-situ dataset split into two subsets for training and validation using a ration equal to 0.5</w:t>
        </w:r>
        <w:r>
          <w:rPr>
            <w:noProof/>
            <w:webHidden/>
          </w:rPr>
          <w:tab/>
        </w:r>
        <w:r>
          <w:rPr>
            <w:noProof/>
            <w:webHidden/>
          </w:rPr>
          <w:fldChar w:fldCharType="begin"/>
        </w:r>
        <w:r>
          <w:rPr>
            <w:noProof/>
            <w:webHidden/>
          </w:rPr>
          <w:instrText xml:space="preserve"> PAGEREF _Toc485395247 \h </w:instrText>
        </w:r>
        <w:r>
          <w:rPr>
            <w:noProof/>
            <w:webHidden/>
          </w:rPr>
        </w:r>
        <w:r>
          <w:rPr>
            <w:noProof/>
            <w:webHidden/>
          </w:rPr>
          <w:fldChar w:fldCharType="separate"/>
        </w:r>
        <w:r>
          <w:rPr>
            <w:noProof/>
            <w:webHidden/>
          </w:rPr>
          <w:t>22</w:t>
        </w:r>
        <w:r>
          <w:rPr>
            <w:noProof/>
            <w:webHidden/>
          </w:rPr>
          <w:fldChar w:fldCharType="end"/>
        </w:r>
      </w:hyperlink>
    </w:p>
    <w:p w14:paraId="40119BD0"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8" w:history="1">
        <w:r w:rsidRPr="008401D9">
          <w:rPr>
            <w:rStyle w:val="Lienhypertexte"/>
            <w:noProof/>
            <w:lang w:val="en-US"/>
          </w:rPr>
          <w:t>Figure 2</w:t>
        </w:r>
        <w:r w:rsidRPr="008401D9">
          <w:rPr>
            <w:rStyle w:val="Lienhypertexte"/>
            <w:noProof/>
            <w:lang w:val="en-US"/>
          </w:rPr>
          <w:noBreakHyphen/>
          <w:t>14. Workflow for reducing the size of the training sample</w:t>
        </w:r>
        <w:r>
          <w:rPr>
            <w:noProof/>
            <w:webHidden/>
          </w:rPr>
          <w:tab/>
        </w:r>
        <w:r>
          <w:rPr>
            <w:noProof/>
            <w:webHidden/>
          </w:rPr>
          <w:fldChar w:fldCharType="begin"/>
        </w:r>
        <w:r>
          <w:rPr>
            <w:noProof/>
            <w:webHidden/>
          </w:rPr>
          <w:instrText xml:space="preserve"> PAGEREF _Toc485395248 \h </w:instrText>
        </w:r>
        <w:r>
          <w:rPr>
            <w:noProof/>
            <w:webHidden/>
          </w:rPr>
        </w:r>
        <w:r>
          <w:rPr>
            <w:noProof/>
            <w:webHidden/>
          </w:rPr>
          <w:fldChar w:fldCharType="separate"/>
        </w:r>
        <w:r>
          <w:rPr>
            <w:noProof/>
            <w:webHidden/>
          </w:rPr>
          <w:t>23</w:t>
        </w:r>
        <w:r>
          <w:rPr>
            <w:noProof/>
            <w:webHidden/>
          </w:rPr>
          <w:fldChar w:fldCharType="end"/>
        </w:r>
      </w:hyperlink>
    </w:p>
    <w:p w14:paraId="7E9349D5"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49" w:history="1">
        <w:r w:rsidRPr="008401D9">
          <w:rPr>
            <w:rStyle w:val="Lienhypertexte"/>
            <w:noProof/>
            <w:lang w:val="en-US"/>
          </w:rPr>
          <w:t>Figure 2</w:t>
        </w:r>
        <w:r w:rsidRPr="008401D9">
          <w:rPr>
            <w:rStyle w:val="Lienhypertexte"/>
            <w:noProof/>
            <w:lang w:val="en-US"/>
          </w:rPr>
          <w:noBreakHyphen/>
          <w:t>15. Workflow of the classifier training</w:t>
        </w:r>
        <w:r>
          <w:rPr>
            <w:noProof/>
            <w:webHidden/>
          </w:rPr>
          <w:tab/>
        </w:r>
        <w:r>
          <w:rPr>
            <w:noProof/>
            <w:webHidden/>
          </w:rPr>
          <w:fldChar w:fldCharType="begin"/>
        </w:r>
        <w:r>
          <w:rPr>
            <w:noProof/>
            <w:webHidden/>
          </w:rPr>
          <w:instrText xml:space="preserve"> PAGEREF _Toc485395249 \h </w:instrText>
        </w:r>
        <w:r>
          <w:rPr>
            <w:noProof/>
            <w:webHidden/>
          </w:rPr>
        </w:r>
        <w:r>
          <w:rPr>
            <w:noProof/>
            <w:webHidden/>
          </w:rPr>
          <w:fldChar w:fldCharType="separate"/>
        </w:r>
        <w:r>
          <w:rPr>
            <w:noProof/>
            <w:webHidden/>
          </w:rPr>
          <w:t>25</w:t>
        </w:r>
        <w:r>
          <w:rPr>
            <w:noProof/>
            <w:webHidden/>
          </w:rPr>
          <w:fldChar w:fldCharType="end"/>
        </w:r>
      </w:hyperlink>
    </w:p>
    <w:p w14:paraId="73847752"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0" w:history="1">
        <w:r w:rsidRPr="008401D9">
          <w:rPr>
            <w:rStyle w:val="Lienhypertexte"/>
            <w:noProof/>
            <w:lang w:val="en-US"/>
          </w:rPr>
          <w:t>Figure 2</w:t>
        </w:r>
        <w:r w:rsidRPr="008401D9">
          <w:rPr>
            <w:rStyle w:val="Lienhypertexte"/>
            <w:noProof/>
            <w:lang w:val="en-US"/>
          </w:rPr>
          <w:noBreakHyphen/>
          <w:t>16. Workflow of the RF classification</w:t>
        </w:r>
        <w:r>
          <w:rPr>
            <w:noProof/>
            <w:webHidden/>
          </w:rPr>
          <w:tab/>
        </w:r>
        <w:r>
          <w:rPr>
            <w:noProof/>
            <w:webHidden/>
          </w:rPr>
          <w:fldChar w:fldCharType="begin"/>
        </w:r>
        <w:r>
          <w:rPr>
            <w:noProof/>
            <w:webHidden/>
          </w:rPr>
          <w:instrText xml:space="preserve"> PAGEREF _Toc485395250 \h </w:instrText>
        </w:r>
        <w:r>
          <w:rPr>
            <w:noProof/>
            <w:webHidden/>
          </w:rPr>
        </w:r>
        <w:r>
          <w:rPr>
            <w:noProof/>
            <w:webHidden/>
          </w:rPr>
          <w:fldChar w:fldCharType="separate"/>
        </w:r>
        <w:r>
          <w:rPr>
            <w:noProof/>
            <w:webHidden/>
          </w:rPr>
          <w:t>27</w:t>
        </w:r>
        <w:r>
          <w:rPr>
            <w:noProof/>
            <w:webHidden/>
          </w:rPr>
          <w:fldChar w:fldCharType="end"/>
        </w:r>
      </w:hyperlink>
    </w:p>
    <w:p w14:paraId="3BE28A3D"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1" w:history="1">
        <w:r w:rsidRPr="008401D9">
          <w:rPr>
            <w:rStyle w:val="Lienhypertexte"/>
            <w:noProof/>
            <w:lang w:val="en-US"/>
          </w:rPr>
          <w:t>Figure 2</w:t>
        </w:r>
        <w:r w:rsidRPr="008401D9">
          <w:rPr>
            <w:rStyle w:val="Lienhypertexte"/>
            <w:noProof/>
            <w:lang w:val="en-US"/>
          </w:rPr>
          <w:noBreakHyphen/>
          <w:t>17. “In-situ” classification chain running at instants T and T+1, when we are during the first S2 year</w:t>
        </w:r>
        <w:r>
          <w:rPr>
            <w:noProof/>
            <w:webHidden/>
          </w:rPr>
          <w:tab/>
        </w:r>
        <w:r>
          <w:rPr>
            <w:noProof/>
            <w:webHidden/>
          </w:rPr>
          <w:fldChar w:fldCharType="begin"/>
        </w:r>
        <w:r>
          <w:rPr>
            <w:noProof/>
            <w:webHidden/>
          </w:rPr>
          <w:instrText xml:space="preserve"> PAGEREF _Toc485395251 \h </w:instrText>
        </w:r>
        <w:r>
          <w:rPr>
            <w:noProof/>
            <w:webHidden/>
          </w:rPr>
        </w:r>
        <w:r>
          <w:rPr>
            <w:noProof/>
            <w:webHidden/>
          </w:rPr>
          <w:fldChar w:fldCharType="separate"/>
        </w:r>
        <w:r>
          <w:rPr>
            <w:noProof/>
            <w:webHidden/>
          </w:rPr>
          <w:t>28</w:t>
        </w:r>
        <w:r>
          <w:rPr>
            <w:noProof/>
            <w:webHidden/>
          </w:rPr>
          <w:fldChar w:fldCharType="end"/>
        </w:r>
      </w:hyperlink>
    </w:p>
    <w:p w14:paraId="7CDE0CF7"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2" w:history="1">
        <w:r w:rsidRPr="008401D9">
          <w:rPr>
            <w:rStyle w:val="Lienhypertexte"/>
            <w:noProof/>
            <w:lang w:val="en-US"/>
          </w:rPr>
          <w:t>Figure 2</w:t>
        </w:r>
        <w:r w:rsidRPr="008401D9">
          <w:rPr>
            <w:rStyle w:val="Lienhypertexte"/>
            <w:noProof/>
            <w:lang w:val="en-US"/>
          </w:rPr>
          <w:noBreakHyphen/>
          <w:t>18. “In-situ” classification chain running in Year X-1, when we are not during the first S2 year</w:t>
        </w:r>
        <w:r>
          <w:rPr>
            <w:noProof/>
            <w:webHidden/>
          </w:rPr>
          <w:tab/>
        </w:r>
        <w:r>
          <w:rPr>
            <w:noProof/>
            <w:webHidden/>
          </w:rPr>
          <w:fldChar w:fldCharType="begin"/>
        </w:r>
        <w:r>
          <w:rPr>
            <w:noProof/>
            <w:webHidden/>
          </w:rPr>
          <w:instrText xml:space="preserve"> PAGEREF _Toc485395252 \h </w:instrText>
        </w:r>
        <w:r>
          <w:rPr>
            <w:noProof/>
            <w:webHidden/>
          </w:rPr>
        </w:r>
        <w:r>
          <w:rPr>
            <w:noProof/>
            <w:webHidden/>
          </w:rPr>
          <w:fldChar w:fldCharType="separate"/>
        </w:r>
        <w:r>
          <w:rPr>
            <w:noProof/>
            <w:webHidden/>
          </w:rPr>
          <w:t>29</w:t>
        </w:r>
        <w:r>
          <w:rPr>
            <w:noProof/>
            <w:webHidden/>
          </w:rPr>
          <w:fldChar w:fldCharType="end"/>
        </w:r>
      </w:hyperlink>
    </w:p>
    <w:p w14:paraId="6DA45285"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3" w:history="1">
        <w:r w:rsidRPr="008401D9">
          <w:rPr>
            <w:rStyle w:val="Lienhypertexte"/>
            <w:noProof/>
            <w:lang w:val="en-US"/>
          </w:rPr>
          <w:t>Figure 2</w:t>
        </w:r>
        <w:r w:rsidRPr="008401D9">
          <w:rPr>
            <w:rStyle w:val="Lienhypertexte"/>
            <w:noProof/>
            <w:lang w:val="en-US"/>
          </w:rPr>
          <w:noBreakHyphen/>
          <w:t>19. “In-situ” classification chain running in Year X, when we are not during the first S2 year</w:t>
        </w:r>
        <w:r>
          <w:rPr>
            <w:noProof/>
            <w:webHidden/>
          </w:rPr>
          <w:tab/>
        </w:r>
        <w:r>
          <w:rPr>
            <w:noProof/>
            <w:webHidden/>
          </w:rPr>
          <w:fldChar w:fldCharType="begin"/>
        </w:r>
        <w:r>
          <w:rPr>
            <w:noProof/>
            <w:webHidden/>
          </w:rPr>
          <w:instrText xml:space="preserve"> PAGEREF _Toc485395253 \h </w:instrText>
        </w:r>
        <w:r>
          <w:rPr>
            <w:noProof/>
            <w:webHidden/>
          </w:rPr>
        </w:r>
        <w:r>
          <w:rPr>
            <w:noProof/>
            <w:webHidden/>
          </w:rPr>
          <w:fldChar w:fldCharType="separate"/>
        </w:r>
        <w:r>
          <w:rPr>
            <w:noProof/>
            <w:webHidden/>
          </w:rPr>
          <w:t>29</w:t>
        </w:r>
        <w:r>
          <w:rPr>
            <w:noProof/>
            <w:webHidden/>
          </w:rPr>
          <w:fldChar w:fldCharType="end"/>
        </w:r>
      </w:hyperlink>
    </w:p>
    <w:p w14:paraId="53FE9CA5"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4" w:history="1">
        <w:r w:rsidRPr="008401D9">
          <w:rPr>
            <w:rStyle w:val="Lienhypertexte"/>
            <w:noProof/>
            <w:lang w:val="en-US"/>
          </w:rPr>
          <w:t>Figure 3</w:t>
        </w:r>
        <w:r w:rsidRPr="008401D9">
          <w:rPr>
            <w:rStyle w:val="Lienhypertexte"/>
            <w:noProof/>
            <w:lang w:val="en-US"/>
          </w:rPr>
          <w:noBreakHyphen/>
          <w:t>1. Workflow of the smoothing preliminary step</w:t>
        </w:r>
        <w:r>
          <w:rPr>
            <w:noProof/>
            <w:webHidden/>
          </w:rPr>
          <w:tab/>
        </w:r>
        <w:r>
          <w:rPr>
            <w:noProof/>
            <w:webHidden/>
          </w:rPr>
          <w:fldChar w:fldCharType="begin"/>
        </w:r>
        <w:r>
          <w:rPr>
            <w:noProof/>
            <w:webHidden/>
          </w:rPr>
          <w:instrText xml:space="preserve"> PAGEREF _Toc485395254 \h </w:instrText>
        </w:r>
        <w:r>
          <w:rPr>
            <w:noProof/>
            <w:webHidden/>
          </w:rPr>
        </w:r>
        <w:r>
          <w:rPr>
            <w:noProof/>
            <w:webHidden/>
          </w:rPr>
          <w:fldChar w:fldCharType="separate"/>
        </w:r>
        <w:r>
          <w:rPr>
            <w:noProof/>
            <w:webHidden/>
          </w:rPr>
          <w:t>30</w:t>
        </w:r>
        <w:r>
          <w:rPr>
            <w:noProof/>
            <w:webHidden/>
          </w:rPr>
          <w:fldChar w:fldCharType="end"/>
        </w:r>
      </w:hyperlink>
    </w:p>
    <w:p w14:paraId="69CC482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5" w:history="1">
        <w:r w:rsidRPr="008401D9">
          <w:rPr>
            <w:rStyle w:val="Lienhypertexte"/>
            <w:noProof/>
            <w:lang w:val="en-US"/>
          </w:rPr>
          <w:t>Figure 3</w:t>
        </w:r>
        <w:r w:rsidRPr="008401D9">
          <w:rPr>
            <w:rStyle w:val="Lienhypertexte"/>
            <w:noProof/>
            <w:lang w:val="en-US"/>
          </w:rPr>
          <w:noBreakHyphen/>
          <w:t>2. Workflow of the temporal and spectral features extraction process</w:t>
        </w:r>
        <w:r>
          <w:rPr>
            <w:noProof/>
            <w:webHidden/>
          </w:rPr>
          <w:tab/>
        </w:r>
        <w:r>
          <w:rPr>
            <w:noProof/>
            <w:webHidden/>
          </w:rPr>
          <w:fldChar w:fldCharType="begin"/>
        </w:r>
        <w:r>
          <w:rPr>
            <w:noProof/>
            <w:webHidden/>
          </w:rPr>
          <w:instrText xml:space="preserve"> PAGEREF _Toc485395255 \h </w:instrText>
        </w:r>
        <w:r>
          <w:rPr>
            <w:noProof/>
            <w:webHidden/>
          </w:rPr>
        </w:r>
        <w:r>
          <w:rPr>
            <w:noProof/>
            <w:webHidden/>
          </w:rPr>
          <w:fldChar w:fldCharType="separate"/>
        </w:r>
        <w:r>
          <w:rPr>
            <w:noProof/>
            <w:webHidden/>
          </w:rPr>
          <w:t>32</w:t>
        </w:r>
        <w:r>
          <w:rPr>
            <w:noProof/>
            <w:webHidden/>
          </w:rPr>
          <w:fldChar w:fldCharType="end"/>
        </w:r>
      </w:hyperlink>
    </w:p>
    <w:p w14:paraId="5CF99ED8"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6" w:history="1">
        <w:r w:rsidRPr="008401D9">
          <w:rPr>
            <w:rStyle w:val="Lienhypertexte"/>
            <w:noProof/>
            <w:lang w:val="en-US"/>
          </w:rPr>
          <w:t>Figure 3</w:t>
        </w:r>
        <w:r w:rsidRPr="008401D9">
          <w:rPr>
            <w:rStyle w:val="Lienhypertexte"/>
            <w:noProof/>
            <w:lang w:val="en-US"/>
          </w:rPr>
          <w:noBreakHyphen/>
          <w:t>3. Workflow of the reference map preparation</w:t>
        </w:r>
        <w:r>
          <w:rPr>
            <w:noProof/>
            <w:webHidden/>
          </w:rPr>
          <w:tab/>
        </w:r>
        <w:r>
          <w:rPr>
            <w:noProof/>
            <w:webHidden/>
          </w:rPr>
          <w:fldChar w:fldCharType="begin"/>
        </w:r>
        <w:r>
          <w:rPr>
            <w:noProof/>
            <w:webHidden/>
          </w:rPr>
          <w:instrText xml:space="preserve"> PAGEREF _Toc485395256 \h </w:instrText>
        </w:r>
        <w:r>
          <w:rPr>
            <w:noProof/>
            <w:webHidden/>
          </w:rPr>
        </w:r>
        <w:r>
          <w:rPr>
            <w:noProof/>
            <w:webHidden/>
          </w:rPr>
          <w:fldChar w:fldCharType="separate"/>
        </w:r>
        <w:r>
          <w:rPr>
            <w:noProof/>
            <w:webHidden/>
          </w:rPr>
          <w:t>37</w:t>
        </w:r>
        <w:r>
          <w:rPr>
            <w:noProof/>
            <w:webHidden/>
          </w:rPr>
          <w:fldChar w:fldCharType="end"/>
        </w:r>
      </w:hyperlink>
    </w:p>
    <w:p w14:paraId="6F4F9CA8"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7" w:history="1">
        <w:r w:rsidRPr="008401D9">
          <w:rPr>
            <w:rStyle w:val="Lienhypertexte"/>
            <w:noProof/>
            <w:lang w:val="en-US"/>
          </w:rPr>
          <w:t>Figure 3</w:t>
        </w:r>
        <w:r w:rsidRPr="008401D9">
          <w:rPr>
            <w:rStyle w:val="Lienhypertexte"/>
            <w:noProof/>
            <w:lang w:val="en-US"/>
          </w:rPr>
          <w:noBreakHyphen/>
          <w:t>4. Workflow of the trimming process</w:t>
        </w:r>
        <w:r>
          <w:rPr>
            <w:noProof/>
            <w:webHidden/>
          </w:rPr>
          <w:tab/>
        </w:r>
        <w:r>
          <w:rPr>
            <w:noProof/>
            <w:webHidden/>
          </w:rPr>
          <w:fldChar w:fldCharType="begin"/>
        </w:r>
        <w:r>
          <w:rPr>
            <w:noProof/>
            <w:webHidden/>
          </w:rPr>
          <w:instrText xml:space="preserve"> PAGEREF _Toc485395257 \h </w:instrText>
        </w:r>
        <w:r>
          <w:rPr>
            <w:noProof/>
            <w:webHidden/>
          </w:rPr>
        </w:r>
        <w:r>
          <w:rPr>
            <w:noProof/>
            <w:webHidden/>
          </w:rPr>
          <w:fldChar w:fldCharType="separate"/>
        </w:r>
        <w:r>
          <w:rPr>
            <w:noProof/>
            <w:webHidden/>
          </w:rPr>
          <w:t>39</w:t>
        </w:r>
        <w:r>
          <w:rPr>
            <w:noProof/>
            <w:webHidden/>
          </w:rPr>
          <w:fldChar w:fldCharType="end"/>
        </w:r>
      </w:hyperlink>
    </w:p>
    <w:p w14:paraId="5C39D137"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8" w:history="1">
        <w:r w:rsidRPr="008401D9">
          <w:rPr>
            <w:rStyle w:val="Lienhypertexte"/>
            <w:noProof/>
            <w:lang w:val="en-US"/>
          </w:rPr>
          <w:t>Figure 4</w:t>
        </w:r>
        <w:r w:rsidRPr="008401D9">
          <w:rPr>
            <w:rStyle w:val="Lienhypertexte"/>
            <w:noProof/>
            <w:lang w:val="en-US"/>
          </w:rPr>
          <w:noBreakHyphen/>
          <w:t>1. Workflow of the classification assessment</w:t>
        </w:r>
        <w:r>
          <w:rPr>
            <w:noProof/>
            <w:webHidden/>
          </w:rPr>
          <w:tab/>
        </w:r>
        <w:r>
          <w:rPr>
            <w:noProof/>
            <w:webHidden/>
          </w:rPr>
          <w:fldChar w:fldCharType="begin"/>
        </w:r>
        <w:r>
          <w:rPr>
            <w:noProof/>
            <w:webHidden/>
          </w:rPr>
          <w:instrText xml:space="preserve"> PAGEREF _Toc485395258 \h </w:instrText>
        </w:r>
        <w:r>
          <w:rPr>
            <w:noProof/>
            <w:webHidden/>
          </w:rPr>
        </w:r>
        <w:r>
          <w:rPr>
            <w:noProof/>
            <w:webHidden/>
          </w:rPr>
          <w:fldChar w:fldCharType="separate"/>
        </w:r>
        <w:r>
          <w:rPr>
            <w:noProof/>
            <w:webHidden/>
          </w:rPr>
          <w:t>44</w:t>
        </w:r>
        <w:r>
          <w:rPr>
            <w:noProof/>
            <w:webHidden/>
          </w:rPr>
          <w:fldChar w:fldCharType="end"/>
        </w:r>
      </w:hyperlink>
    </w:p>
    <w:p w14:paraId="311C124F"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59" w:history="1">
        <w:r w:rsidRPr="008401D9">
          <w:rPr>
            <w:rStyle w:val="Lienhypertexte"/>
            <w:iCs/>
            <w:noProof/>
            <w:lang w:val="en-US"/>
          </w:rPr>
          <w:t>Figure 4</w:t>
        </w:r>
        <w:r w:rsidRPr="008401D9">
          <w:rPr>
            <w:rStyle w:val="Lienhypertexte"/>
            <w:iCs/>
            <w:noProof/>
            <w:lang w:val="en-US"/>
          </w:rPr>
          <w:noBreakHyphen/>
          <w:t>2. Workflow of the post-filtering step</w:t>
        </w:r>
        <w:r>
          <w:rPr>
            <w:noProof/>
            <w:webHidden/>
          </w:rPr>
          <w:tab/>
        </w:r>
        <w:r>
          <w:rPr>
            <w:noProof/>
            <w:webHidden/>
          </w:rPr>
          <w:fldChar w:fldCharType="begin"/>
        </w:r>
        <w:r>
          <w:rPr>
            <w:noProof/>
            <w:webHidden/>
          </w:rPr>
          <w:instrText xml:space="preserve"> PAGEREF _Toc485395259 \h </w:instrText>
        </w:r>
        <w:r>
          <w:rPr>
            <w:noProof/>
            <w:webHidden/>
          </w:rPr>
        </w:r>
        <w:r>
          <w:rPr>
            <w:noProof/>
            <w:webHidden/>
          </w:rPr>
          <w:fldChar w:fldCharType="separate"/>
        </w:r>
        <w:r>
          <w:rPr>
            <w:noProof/>
            <w:webHidden/>
          </w:rPr>
          <w:t>45</w:t>
        </w:r>
        <w:r>
          <w:rPr>
            <w:noProof/>
            <w:webHidden/>
          </w:rPr>
          <w:fldChar w:fldCharType="end"/>
        </w:r>
      </w:hyperlink>
    </w:p>
    <w:p w14:paraId="1CF726AF"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0" w:history="1">
        <w:r w:rsidRPr="008401D9">
          <w:rPr>
            <w:rStyle w:val="Lienhypertexte"/>
            <w:noProof/>
            <w:lang w:val="en-US"/>
          </w:rPr>
          <w:t>Figure 4</w:t>
        </w:r>
        <w:r w:rsidRPr="008401D9">
          <w:rPr>
            <w:rStyle w:val="Lienhypertexte"/>
            <w:noProof/>
            <w:lang w:val="en-US"/>
          </w:rPr>
          <w:noBreakHyphen/>
          <w:t>3. Post-filtering workflow, at instant T</w:t>
        </w:r>
        <w:r>
          <w:rPr>
            <w:noProof/>
            <w:webHidden/>
          </w:rPr>
          <w:tab/>
        </w:r>
        <w:r>
          <w:rPr>
            <w:noProof/>
            <w:webHidden/>
          </w:rPr>
          <w:fldChar w:fldCharType="begin"/>
        </w:r>
        <w:r>
          <w:rPr>
            <w:noProof/>
            <w:webHidden/>
          </w:rPr>
          <w:instrText xml:space="preserve"> PAGEREF _Toc485395260 \h </w:instrText>
        </w:r>
        <w:r>
          <w:rPr>
            <w:noProof/>
            <w:webHidden/>
          </w:rPr>
        </w:r>
        <w:r>
          <w:rPr>
            <w:noProof/>
            <w:webHidden/>
          </w:rPr>
          <w:fldChar w:fldCharType="separate"/>
        </w:r>
        <w:r>
          <w:rPr>
            <w:noProof/>
            <w:webHidden/>
          </w:rPr>
          <w:t>48</w:t>
        </w:r>
        <w:r>
          <w:rPr>
            <w:noProof/>
            <w:webHidden/>
          </w:rPr>
          <w:fldChar w:fldCharType="end"/>
        </w:r>
      </w:hyperlink>
    </w:p>
    <w:p w14:paraId="5093D413"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1" w:history="1">
        <w:r w:rsidRPr="008401D9">
          <w:rPr>
            <w:rStyle w:val="Lienhypertexte"/>
            <w:noProof/>
            <w:lang w:val="en-US"/>
          </w:rPr>
          <w:t>Figure 4</w:t>
        </w:r>
        <w:r w:rsidRPr="008401D9">
          <w:rPr>
            <w:rStyle w:val="Lienhypertexte"/>
            <w:noProof/>
            <w:lang w:val="en-US"/>
          </w:rPr>
          <w:noBreakHyphen/>
          <w:t>4. Post-filtering workflow, at instant T+1</w:t>
        </w:r>
        <w:r>
          <w:rPr>
            <w:noProof/>
            <w:webHidden/>
          </w:rPr>
          <w:tab/>
        </w:r>
        <w:r>
          <w:rPr>
            <w:noProof/>
            <w:webHidden/>
          </w:rPr>
          <w:fldChar w:fldCharType="begin"/>
        </w:r>
        <w:r>
          <w:rPr>
            <w:noProof/>
            <w:webHidden/>
          </w:rPr>
          <w:instrText xml:space="preserve"> PAGEREF _Toc485395261 \h </w:instrText>
        </w:r>
        <w:r>
          <w:rPr>
            <w:noProof/>
            <w:webHidden/>
          </w:rPr>
        </w:r>
        <w:r>
          <w:rPr>
            <w:noProof/>
            <w:webHidden/>
          </w:rPr>
          <w:fldChar w:fldCharType="separate"/>
        </w:r>
        <w:r>
          <w:rPr>
            <w:noProof/>
            <w:webHidden/>
          </w:rPr>
          <w:t>48</w:t>
        </w:r>
        <w:r>
          <w:rPr>
            <w:noProof/>
            <w:webHidden/>
          </w:rPr>
          <w:fldChar w:fldCharType="end"/>
        </w:r>
      </w:hyperlink>
    </w:p>
    <w:p w14:paraId="5C691570" w14:textId="77777777" w:rsidR="00D46D04" w:rsidRDefault="00D46D04" w:rsidP="0084294F">
      <w:pPr>
        <w:rPr>
          <w:lang w:eastAsia="fr-FR"/>
        </w:rPr>
      </w:pPr>
      <w:r>
        <w:rPr>
          <w:lang w:eastAsia="fr-FR"/>
        </w:rPr>
        <w:fldChar w:fldCharType="end"/>
      </w:r>
    </w:p>
    <w:p w14:paraId="4668427A" w14:textId="77777777" w:rsidR="00D46D04" w:rsidRDefault="00D46D04" w:rsidP="00D46D04">
      <w:pPr>
        <w:rPr>
          <w:lang w:eastAsia="fr-FR"/>
        </w:rPr>
      </w:pPr>
    </w:p>
    <w:p w14:paraId="28CB2587" w14:textId="77777777" w:rsidR="00562EDE" w:rsidRPr="00D46D04" w:rsidRDefault="00562EDE" w:rsidP="00D46D04">
      <w:pPr>
        <w:pBdr>
          <w:bottom w:val="single" w:sz="4" w:space="1" w:color="365F91"/>
        </w:pBdr>
        <w:spacing w:after="360"/>
        <w:rPr>
          <w:rFonts w:ascii="Arial Black" w:hAnsi="Arial Black" w:cs="Arial"/>
          <w:b/>
          <w:i/>
          <w:iCs/>
          <w:color w:val="006699"/>
          <w:sz w:val="32"/>
          <w:szCs w:val="32"/>
          <w:lang w:eastAsia="fr-FR"/>
        </w:rPr>
      </w:pPr>
      <w:r>
        <w:rPr>
          <w:lang w:eastAsia="fr-FR"/>
        </w:rPr>
        <w:br w:type="page"/>
      </w:r>
      <w:r w:rsidRPr="00D46D04">
        <w:rPr>
          <w:rFonts w:ascii="Arial Black" w:hAnsi="Arial Black" w:cs="Arial"/>
          <w:b/>
          <w:i/>
          <w:iCs/>
          <w:color w:val="006699"/>
          <w:sz w:val="32"/>
          <w:szCs w:val="32"/>
          <w:lang w:eastAsia="fr-FR"/>
        </w:rPr>
        <w:lastRenderedPageBreak/>
        <w:t>List of tables</w:t>
      </w:r>
    </w:p>
    <w:p w14:paraId="2622B37C" w14:textId="77777777" w:rsidR="004423AC" w:rsidRDefault="00D46D04">
      <w:pPr>
        <w:pStyle w:val="Tabledesillustrations"/>
        <w:tabs>
          <w:tab w:val="right" w:leader="dot" w:pos="9062"/>
        </w:tabs>
        <w:rPr>
          <w:rFonts w:asciiTheme="minorHAnsi" w:eastAsiaTheme="minorEastAsia" w:hAnsiTheme="minorHAnsi" w:cstheme="minorBidi"/>
          <w:noProof/>
          <w:szCs w:val="22"/>
          <w:lang w:val="fr-BE" w:eastAsia="fr-BE"/>
        </w:rPr>
      </w:pPr>
      <w:r>
        <w:rPr>
          <w:lang w:eastAsia="fr-FR"/>
        </w:rPr>
        <w:fldChar w:fldCharType="begin"/>
      </w:r>
      <w:r>
        <w:rPr>
          <w:lang w:eastAsia="fr-FR"/>
        </w:rPr>
        <w:instrText xml:space="preserve"> TOC \h \z \c "Table" </w:instrText>
      </w:r>
      <w:r>
        <w:rPr>
          <w:lang w:eastAsia="fr-FR"/>
        </w:rPr>
        <w:fldChar w:fldCharType="separate"/>
      </w:r>
      <w:hyperlink w:anchor="_Toc485395262" w:history="1">
        <w:r w:rsidR="004423AC" w:rsidRPr="00781F2A">
          <w:rPr>
            <w:rStyle w:val="Lienhypertexte"/>
            <w:noProof/>
            <w:lang w:val="en-US"/>
          </w:rPr>
          <w:t>Table 2</w:t>
        </w:r>
        <w:r w:rsidR="004423AC" w:rsidRPr="00781F2A">
          <w:rPr>
            <w:rStyle w:val="Lienhypertexte"/>
            <w:noProof/>
            <w:lang w:val="en-US"/>
          </w:rPr>
          <w:noBreakHyphen/>
          <w:t>1. Variables for the linear interpolation and gap filling algorithm</w:t>
        </w:r>
        <w:r w:rsidR="004423AC">
          <w:rPr>
            <w:noProof/>
            <w:webHidden/>
          </w:rPr>
          <w:tab/>
        </w:r>
        <w:r w:rsidR="004423AC">
          <w:rPr>
            <w:noProof/>
            <w:webHidden/>
          </w:rPr>
          <w:fldChar w:fldCharType="begin"/>
        </w:r>
        <w:r w:rsidR="004423AC">
          <w:rPr>
            <w:noProof/>
            <w:webHidden/>
          </w:rPr>
          <w:instrText xml:space="preserve"> PAGEREF _Toc485395262 \h </w:instrText>
        </w:r>
        <w:r w:rsidR="004423AC">
          <w:rPr>
            <w:noProof/>
            <w:webHidden/>
          </w:rPr>
        </w:r>
        <w:r w:rsidR="004423AC">
          <w:rPr>
            <w:noProof/>
            <w:webHidden/>
          </w:rPr>
          <w:fldChar w:fldCharType="separate"/>
        </w:r>
        <w:r w:rsidR="004423AC">
          <w:rPr>
            <w:noProof/>
            <w:webHidden/>
          </w:rPr>
          <w:t>12</w:t>
        </w:r>
        <w:r w:rsidR="004423AC">
          <w:rPr>
            <w:noProof/>
            <w:webHidden/>
          </w:rPr>
          <w:fldChar w:fldCharType="end"/>
        </w:r>
      </w:hyperlink>
    </w:p>
    <w:p w14:paraId="1C4C530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3" w:history="1">
        <w:r w:rsidRPr="00781F2A">
          <w:rPr>
            <w:rStyle w:val="Lienhypertexte"/>
            <w:noProof/>
            <w:lang w:val="en-US"/>
          </w:rPr>
          <w:t>Table 2</w:t>
        </w:r>
        <w:r w:rsidRPr="00781F2A">
          <w:rPr>
            <w:rStyle w:val="Lienhypertexte"/>
            <w:noProof/>
            <w:lang w:val="en-US"/>
          </w:rPr>
          <w:noBreakHyphen/>
          <w:t>2. Variables for the spectral indices computation</w:t>
        </w:r>
        <w:r>
          <w:rPr>
            <w:noProof/>
            <w:webHidden/>
          </w:rPr>
          <w:tab/>
        </w:r>
        <w:r>
          <w:rPr>
            <w:noProof/>
            <w:webHidden/>
          </w:rPr>
          <w:fldChar w:fldCharType="begin"/>
        </w:r>
        <w:r>
          <w:rPr>
            <w:noProof/>
            <w:webHidden/>
          </w:rPr>
          <w:instrText xml:space="preserve"> PAGEREF _Toc485395263 \h </w:instrText>
        </w:r>
        <w:r>
          <w:rPr>
            <w:noProof/>
            <w:webHidden/>
          </w:rPr>
        </w:r>
        <w:r>
          <w:rPr>
            <w:noProof/>
            <w:webHidden/>
          </w:rPr>
          <w:fldChar w:fldCharType="separate"/>
        </w:r>
        <w:r>
          <w:rPr>
            <w:noProof/>
            <w:webHidden/>
          </w:rPr>
          <w:t>13</w:t>
        </w:r>
        <w:r>
          <w:rPr>
            <w:noProof/>
            <w:webHidden/>
          </w:rPr>
          <w:fldChar w:fldCharType="end"/>
        </w:r>
      </w:hyperlink>
    </w:p>
    <w:p w14:paraId="371AB346"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4" w:history="1">
        <w:r w:rsidRPr="00781F2A">
          <w:rPr>
            <w:rStyle w:val="Lienhypertexte"/>
            <w:noProof/>
            <w:lang w:val="en-US"/>
          </w:rPr>
          <w:t>Table 2</w:t>
        </w:r>
        <w:r w:rsidRPr="00781F2A">
          <w:rPr>
            <w:rStyle w:val="Lienhypertexte"/>
            <w:noProof/>
            <w:lang w:val="en-US"/>
          </w:rPr>
          <w:noBreakHyphen/>
          <w:t>3. Variables for the spectral indices computation</w:t>
        </w:r>
        <w:r>
          <w:rPr>
            <w:noProof/>
            <w:webHidden/>
          </w:rPr>
          <w:tab/>
        </w:r>
        <w:r>
          <w:rPr>
            <w:noProof/>
            <w:webHidden/>
          </w:rPr>
          <w:fldChar w:fldCharType="begin"/>
        </w:r>
        <w:r>
          <w:rPr>
            <w:noProof/>
            <w:webHidden/>
          </w:rPr>
          <w:instrText xml:space="preserve"> PAGEREF _Toc485395264 \h </w:instrText>
        </w:r>
        <w:r>
          <w:rPr>
            <w:noProof/>
            <w:webHidden/>
          </w:rPr>
        </w:r>
        <w:r>
          <w:rPr>
            <w:noProof/>
            <w:webHidden/>
          </w:rPr>
          <w:fldChar w:fldCharType="separate"/>
        </w:r>
        <w:r>
          <w:rPr>
            <w:noProof/>
            <w:webHidden/>
          </w:rPr>
          <w:t>14</w:t>
        </w:r>
        <w:r>
          <w:rPr>
            <w:noProof/>
            <w:webHidden/>
          </w:rPr>
          <w:fldChar w:fldCharType="end"/>
        </w:r>
      </w:hyperlink>
    </w:p>
    <w:p w14:paraId="165C5BF3"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5" w:history="1">
        <w:r w:rsidRPr="00781F2A">
          <w:rPr>
            <w:rStyle w:val="Lienhypertexte"/>
            <w:noProof/>
            <w:lang w:val="en-US"/>
          </w:rPr>
          <w:t>Table 2</w:t>
        </w:r>
        <w:r w:rsidRPr="00781F2A">
          <w:rPr>
            <w:rStyle w:val="Lienhypertexte"/>
            <w:noProof/>
            <w:lang w:val="en-US"/>
          </w:rPr>
          <w:noBreakHyphen/>
          <w:t>4. Global features description</w:t>
        </w:r>
        <w:r>
          <w:rPr>
            <w:noProof/>
            <w:webHidden/>
          </w:rPr>
          <w:tab/>
        </w:r>
        <w:r>
          <w:rPr>
            <w:noProof/>
            <w:webHidden/>
          </w:rPr>
          <w:fldChar w:fldCharType="begin"/>
        </w:r>
        <w:r>
          <w:rPr>
            <w:noProof/>
            <w:webHidden/>
          </w:rPr>
          <w:instrText xml:space="preserve"> PAGEREF _Toc485395265 \h </w:instrText>
        </w:r>
        <w:r>
          <w:rPr>
            <w:noProof/>
            <w:webHidden/>
          </w:rPr>
        </w:r>
        <w:r>
          <w:rPr>
            <w:noProof/>
            <w:webHidden/>
          </w:rPr>
          <w:fldChar w:fldCharType="separate"/>
        </w:r>
        <w:r>
          <w:rPr>
            <w:noProof/>
            <w:webHidden/>
          </w:rPr>
          <w:t>14</w:t>
        </w:r>
        <w:r>
          <w:rPr>
            <w:noProof/>
            <w:webHidden/>
          </w:rPr>
          <w:fldChar w:fldCharType="end"/>
        </w:r>
      </w:hyperlink>
    </w:p>
    <w:p w14:paraId="704032BF"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6" w:history="1">
        <w:r w:rsidRPr="00781F2A">
          <w:rPr>
            <w:rStyle w:val="Lienhypertexte"/>
            <w:noProof/>
            <w:lang w:val="en-US"/>
          </w:rPr>
          <w:t>Table 2</w:t>
        </w:r>
        <w:r w:rsidRPr="00781F2A">
          <w:rPr>
            <w:rStyle w:val="Lienhypertexte"/>
            <w:noProof/>
            <w:lang w:val="en-US"/>
          </w:rPr>
          <w:noBreakHyphen/>
          <w:t>5. Description of features detecting largest local NDVI transitions</w:t>
        </w:r>
        <w:r>
          <w:rPr>
            <w:noProof/>
            <w:webHidden/>
          </w:rPr>
          <w:tab/>
        </w:r>
        <w:r>
          <w:rPr>
            <w:noProof/>
            <w:webHidden/>
          </w:rPr>
          <w:fldChar w:fldCharType="begin"/>
        </w:r>
        <w:r>
          <w:rPr>
            <w:noProof/>
            <w:webHidden/>
          </w:rPr>
          <w:instrText xml:space="preserve"> PAGEREF _Toc485395266 \h </w:instrText>
        </w:r>
        <w:r>
          <w:rPr>
            <w:noProof/>
            <w:webHidden/>
          </w:rPr>
        </w:r>
        <w:r>
          <w:rPr>
            <w:noProof/>
            <w:webHidden/>
          </w:rPr>
          <w:fldChar w:fldCharType="separate"/>
        </w:r>
        <w:r>
          <w:rPr>
            <w:noProof/>
            <w:webHidden/>
          </w:rPr>
          <w:t>15</w:t>
        </w:r>
        <w:r>
          <w:rPr>
            <w:noProof/>
            <w:webHidden/>
          </w:rPr>
          <w:fldChar w:fldCharType="end"/>
        </w:r>
      </w:hyperlink>
    </w:p>
    <w:p w14:paraId="69E7AF70"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7" w:history="1">
        <w:r w:rsidRPr="00781F2A">
          <w:rPr>
            <w:rStyle w:val="Lienhypertexte"/>
            <w:noProof/>
            <w:lang w:val="en-US"/>
          </w:rPr>
          <w:t>Table 2</w:t>
        </w:r>
        <w:r w:rsidRPr="00781F2A">
          <w:rPr>
            <w:rStyle w:val="Lienhypertexte"/>
            <w:noProof/>
            <w:lang w:val="en-US"/>
          </w:rPr>
          <w:noBreakHyphen/>
          <w:t>6. Maximum NDVI features description</w:t>
        </w:r>
        <w:r>
          <w:rPr>
            <w:noProof/>
            <w:webHidden/>
          </w:rPr>
          <w:tab/>
        </w:r>
        <w:r>
          <w:rPr>
            <w:noProof/>
            <w:webHidden/>
          </w:rPr>
          <w:fldChar w:fldCharType="begin"/>
        </w:r>
        <w:r>
          <w:rPr>
            <w:noProof/>
            <w:webHidden/>
          </w:rPr>
          <w:instrText xml:space="preserve"> PAGEREF _Toc485395267 \h </w:instrText>
        </w:r>
        <w:r>
          <w:rPr>
            <w:noProof/>
            <w:webHidden/>
          </w:rPr>
        </w:r>
        <w:r>
          <w:rPr>
            <w:noProof/>
            <w:webHidden/>
          </w:rPr>
          <w:fldChar w:fldCharType="separate"/>
        </w:r>
        <w:r>
          <w:rPr>
            <w:noProof/>
            <w:webHidden/>
          </w:rPr>
          <w:t>15</w:t>
        </w:r>
        <w:r>
          <w:rPr>
            <w:noProof/>
            <w:webHidden/>
          </w:rPr>
          <w:fldChar w:fldCharType="end"/>
        </w:r>
      </w:hyperlink>
    </w:p>
    <w:p w14:paraId="784244A9"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8" w:history="1">
        <w:r w:rsidRPr="00781F2A">
          <w:rPr>
            <w:rStyle w:val="Lienhypertexte"/>
            <w:noProof/>
            <w:lang w:val="en-US"/>
          </w:rPr>
          <w:t>Table 2</w:t>
        </w:r>
        <w:r w:rsidRPr="00781F2A">
          <w:rPr>
            <w:rStyle w:val="Lienhypertexte"/>
            <w:noProof/>
            <w:lang w:val="en-US"/>
          </w:rPr>
          <w:noBreakHyphen/>
          <w:t>7. Greenness period features description</w:t>
        </w:r>
        <w:r>
          <w:rPr>
            <w:noProof/>
            <w:webHidden/>
          </w:rPr>
          <w:tab/>
        </w:r>
        <w:r>
          <w:rPr>
            <w:noProof/>
            <w:webHidden/>
          </w:rPr>
          <w:fldChar w:fldCharType="begin"/>
        </w:r>
        <w:r>
          <w:rPr>
            <w:noProof/>
            <w:webHidden/>
          </w:rPr>
          <w:instrText xml:space="preserve"> PAGEREF _Toc485395268 \h </w:instrText>
        </w:r>
        <w:r>
          <w:rPr>
            <w:noProof/>
            <w:webHidden/>
          </w:rPr>
        </w:r>
        <w:r>
          <w:rPr>
            <w:noProof/>
            <w:webHidden/>
          </w:rPr>
          <w:fldChar w:fldCharType="separate"/>
        </w:r>
        <w:r>
          <w:rPr>
            <w:noProof/>
            <w:webHidden/>
          </w:rPr>
          <w:t>16</w:t>
        </w:r>
        <w:r>
          <w:rPr>
            <w:noProof/>
            <w:webHidden/>
          </w:rPr>
          <w:fldChar w:fldCharType="end"/>
        </w:r>
      </w:hyperlink>
    </w:p>
    <w:p w14:paraId="2150F398"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69" w:history="1">
        <w:r w:rsidRPr="00781F2A">
          <w:rPr>
            <w:rStyle w:val="Lienhypertexte"/>
            <w:noProof/>
            <w:lang w:val="en-US"/>
          </w:rPr>
          <w:t>Table 2</w:t>
        </w:r>
        <w:r w:rsidRPr="00781F2A">
          <w:rPr>
            <w:rStyle w:val="Lienhypertexte"/>
            <w:noProof/>
            <w:lang w:val="en-US"/>
          </w:rPr>
          <w:noBreakHyphen/>
          <w:t>8. Senescence onset features description</w:t>
        </w:r>
        <w:r>
          <w:rPr>
            <w:noProof/>
            <w:webHidden/>
          </w:rPr>
          <w:tab/>
        </w:r>
        <w:r>
          <w:rPr>
            <w:noProof/>
            <w:webHidden/>
          </w:rPr>
          <w:fldChar w:fldCharType="begin"/>
        </w:r>
        <w:r>
          <w:rPr>
            <w:noProof/>
            <w:webHidden/>
          </w:rPr>
          <w:instrText xml:space="preserve"> PAGEREF _Toc485395269 \h </w:instrText>
        </w:r>
        <w:r>
          <w:rPr>
            <w:noProof/>
            <w:webHidden/>
          </w:rPr>
        </w:r>
        <w:r>
          <w:rPr>
            <w:noProof/>
            <w:webHidden/>
          </w:rPr>
          <w:fldChar w:fldCharType="separate"/>
        </w:r>
        <w:r>
          <w:rPr>
            <w:noProof/>
            <w:webHidden/>
          </w:rPr>
          <w:t>17</w:t>
        </w:r>
        <w:r>
          <w:rPr>
            <w:noProof/>
            <w:webHidden/>
          </w:rPr>
          <w:fldChar w:fldCharType="end"/>
        </w:r>
      </w:hyperlink>
    </w:p>
    <w:p w14:paraId="399DCCC9"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0" w:history="1">
        <w:r w:rsidRPr="00781F2A">
          <w:rPr>
            <w:rStyle w:val="Lienhypertexte"/>
            <w:noProof/>
            <w:lang w:val="en-US"/>
          </w:rPr>
          <w:t>Table 2</w:t>
        </w:r>
        <w:r w:rsidRPr="00781F2A">
          <w:rPr>
            <w:rStyle w:val="Lienhypertexte"/>
            <w:noProof/>
            <w:lang w:val="en-US"/>
          </w:rPr>
          <w:noBreakHyphen/>
          <w:t>9. Bare soil transition features description</w:t>
        </w:r>
        <w:r>
          <w:rPr>
            <w:noProof/>
            <w:webHidden/>
          </w:rPr>
          <w:tab/>
        </w:r>
        <w:r>
          <w:rPr>
            <w:noProof/>
            <w:webHidden/>
          </w:rPr>
          <w:fldChar w:fldCharType="begin"/>
        </w:r>
        <w:r>
          <w:rPr>
            <w:noProof/>
            <w:webHidden/>
          </w:rPr>
          <w:instrText xml:space="preserve"> PAGEREF _Toc485395270 \h </w:instrText>
        </w:r>
        <w:r>
          <w:rPr>
            <w:noProof/>
            <w:webHidden/>
          </w:rPr>
        </w:r>
        <w:r>
          <w:rPr>
            <w:noProof/>
            <w:webHidden/>
          </w:rPr>
          <w:fldChar w:fldCharType="separate"/>
        </w:r>
        <w:r>
          <w:rPr>
            <w:noProof/>
            <w:webHidden/>
          </w:rPr>
          <w:t>18</w:t>
        </w:r>
        <w:r>
          <w:rPr>
            <w:noProof/>
            <w:webHidden/>
          </w:rPr>
          <w:fldChar w:fldCharType="end"/>
        </w:r>
      </w:hyperlink>
    </w:p>
    <w:p w14:paraId="75C60831"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1" w:history="1">
        <w:r w:rsidRPr="00781F2A">
          <w:rPr>
            <w:rStyle w:val="Lienhypertexte"/>
            <w:noProof/>
            <w:lang w:val="en-US"/>
          </w:rPr>
          <w:t>Table 2</w:t>
        </w:r>
        <w:r w:rsidRPr="00781F2A">
          <w:rPr>
            <w:rStyle w:val="Lienhypertexte"/>
            <w:noProof/>
            <w:lang w:val="en-US"/>
          </w:rPr>
          <w:noBreakHyphen/>
          <w:t>10. Variables for the spectral indices computation</w:t>
        </w:r>
        <w:r>
          <w:rPr>
            <w:noProof/>
            <w:webHidden/>
          </w:rPr>
          <w:tab/>
        </w:r>
        <w:r>
          <w:rPr>
            <w:noProof/>
            <w:webHidden/>
          </w:rPr>
          <w:fldChar w:fldCharType="begin"/>
        </w:r>
        <w:r>
          <w:rPr>
            <w:noProof/>
            <w:webHidden/>
          </w:rPr>
          <w:instrText xml:space="preserve"> PAGEREF _Toc485395271 \h </w:instrText>
        </w:r>
        <w:r>
          <w:rPr>
            <w:noProof/>
            <w:webHidden/>
          </w:rPr>
        </w:r>
        <w:r>
          <w:rPr>
            <w:noProof/>
            <w:webHidden/>
          </w:rPr>
          <w:fldChar w:fldCharType="separate"/>
        </w:r>
        <w:r>
          <w:rPr>
            <w:noProof/>
            <w:webHidden/>
          </w:rPr>
          <w:t>19</w:t>
        </w:r>
        <w:r>
          <w:rPr>
            <w:noProof/>
            <w:webHidden/>
          </w:rPr>
          <w:fldChar w:fldCharType="end"/>
        </w:r>
      </w:hyperlink>
    </w:p>
    <w:p w14:paraId="49354373"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2" w:history="1">
        <w:r w:rsidRPr="00781F2A">
          <w:rPr>
            <w:rStyle w:val="Lienhypertexte"/>
            <w:noProof/>
            <w:lang w:val="en-US"/>
          </w:rPr>
          <w:t>Table 2</w:t>
        </w:r>
        <w:r w:rsidRPr="00781F2A">
          <w:rPr>
            <w:rStyle w:val="Lienhypertexte"/>
            <w:noProof/>
            <w:lang w:val="en-US"/>
          </w:rPr>
          <w:noBreakHyphen/>
          <w:t>11. Statistic features description</w:t>
        </w:r>
        <w:r>
          <w:rPr>
            <w:noProof/>
            <w:webHidden/>
          </w:rPr>
          <w:tab/>
        </w:r>
        <w:r>
          <w:rPr>
            <w:noProof/>
            <w:webHidden/>
          </w:rPr>
          <w:fldChar w:fldCharType="begin"/>
        </w:r>
        <w:r>
          <w:rPr>
            <w:noProof/>
            <w:webHidden/>
          </w:rPr>
          <w:instrText xml:space="preserve"> PAGEREF _Toc485395272 \h </w:instrText>
        </w:r>
        <w:r>
          <w:rPr>
            <w:noProof/>
            <w:webHidden/>
          </w:rPr>
        </w:r>
        <w:r>
          <w:rPr>
            <w:noProof/>
            <w:webHidden/>
          </w:rPr>
          <w:fldChar w:fldCharType="separate"/>
        </w:r>
        <w:r>
          <w:rPr>
            <w:noProof/>
            <w:webHidden/>
          </w:rPr>
          <w:t>19</w:t>
        </w:r>
        <w:r>
          <w:rPr>
            <w:noProof/>
            <w:webHidden/>
          </w:rPr>
          <w:fldChar w:fldCharType="end"/>
        </w:r>
      </w:hyperlink>
    </w:p>
    <w:p w14:paraId="1B69722A"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3" w:history="1">
        <w:r w:rsidRPr="00781F2A">
          <w:rPr>
            <w:rStyle w:val="Lienhypertexte"/>
            <w:noProof/>
            <w:lang w:val="en-US"/>
          </w:rPr>
          <w:t>Table 2</w:t>
        </w:r>
        <w:r w:rsidRPr="00781F2A">
          <w:rPr>
            <w:rStyle w:val="Lienhypertexte"/>
            <w:noProof/>
            <w:lang w:val="en-US"/>
          </w:rPr>
          <w:noBreakHyphen/>
          <w:t>12. Variables for the spectral features concatenation</w:t>
        </w:r>
        <w:r>
          <w:rPr>
            <w:noProof/>
            <w:webHidden/>
          </w:rPr>
          <w:tab/>
        </w:r>
        <w:r>
          <w:rPr>
            <w:noProof/>
            <w:webHidden/>
          </w:rPr>
          <w:fldChar w:fldCharType="begin"/>
        </w:r>
        <w:r>
          <w:rPr>
            <w:noProof/>
            <w:webHidden/>
          </w:rPr>
          <w:instrText xml:space="preserve"> PAGEREF _Toc485395273 \h </w:instrText>
        </w:r>
        <w:r>
          <w:rPr>
            <w:noProof/>
            <w:webHidden/>
          </w:rPr>
        </w:r>
        <w:r>
          <w:rPr>
            <w:noProof/>
            <w:webHidden/>
          </w:rPr>
          <w:fldChar w:fldCharType="separate"/>
        </w:r>
        <w:r>
          <w:rPr>
            <w:noProof/>
            <w:webHidden/>
          </w:rPr>
          <w:t>19</w:t>
        </w:r>
        <w:r>
          <w:rPr>
            <w:noProof/>
            <w:webHidden/>
          </w:rPr>
          <w:fldChar w:fldCharType="end"/>
        </w:r>
      </w:hyperlink>
    </w:p>
    <w:p w14:paraId="374D7180"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4" w:history="1">
        <w:r w:rsidRPr="00781F2A">
          <w:rPr>
            <w:rStyle w:val="Lienhypertexte"/>
            <w:noProof/>
            <w:lang w:val="en-US"/>
          </w:rPr>
          <w:t>Table 2</w:t>
        </w:r>
        <w:r w:rsidRPr="00781F2A">
          <w:rPr>
            <w:rStyle w:val="Lienhypertexte"/>
            <w:noProof/>
            <w:lang w:val="en-US"/>
          </w:rPr>
          <w:noBreakHyphen/>
          <w:t>13. Variables for the splitting the field dataset for training and validation</w:t>
        </w:r>
        <w:r>
          <w:rPr>
            <w:noProof/>
            <w:webHidden/>
          </w:rPr>
          <w:tab/>
        </w:r>
        <w:r>
          <w:rPr>
            <w:noProof/>
            <w:webHidden/>
          </w:rPr>
          <w:fldChar w:fldCharType="begin"/>
        </w:r>
        <w:r>
          <w:rPr>
            <w:noProof/>
            <w:webHidden/>
          </w:rPr>
          <w:instrText xml:space="preserve"> PAGEREF _Toc485395274 \h </w:instrText>
        </w:r>
        <w:r>
          <w:rPr>
            <w:noProof/>
            <w:webHidden/>
          </w:rPr>
        </w:r>
        <w:r>
          <w:rPr>
            <w:noProof/>
            <w:webHidden/>
          </w:rPr>
          <w:fldChar w:fldCharType="separate"/>
        </w:r>
        <w:r>
          <w:rPr>
            <w:noProof/>
            <w:webHidden/>
          </w:rPr>
          <w:t>22</w:t>
        </w:r>
        <w:r>
          <w:rPr>
            <w:noProof/>
            <w:webHidden/>
          </w:rPr>
          <w:fldChar w:fldCharType="end"/>
        </w:r>
      </w:hyperlink>
    </w:p>
    <w:p w14:paraId="310816D7"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5" w:history="1">
        <w:r w:rsidRPr="00781F2A">
          <w:rPr>
            <w:rStyle w:val="Lienhypertexte"/>
            <w:noProof/>
            <w:lang w:val="en-US"/>
          </w:rPr>
          <w:t>Table 2</w:t>
        </w:r>
        <w:r w:rsidRPr="00781F2A">
          <w:rPr>
            <w:rStyle w:val="Lienhypertexte"/>
            <w:noProof/>
            <w:lang w:val="en-US"/>
          </w:rPr>
          <w:noBreakHyphen/>
          <w:t>14. Variables for the splitting the field dataset for training and validation</w:t>
        </w:r>
        <w:r>
          <w:rPr>
            <w:noProof/>
            <w:webHidden/>
          </w:rPr>
          <w:tab/>
        </w:r>
        <w:r>
          <w:rPr>
            <w:noProof/>
            <w:webHidden/>
          </w:rPr>
          <w:fldChar w:fldCharType="begin"/>
        </w:r>
        <w:r>
          <w:rPr>
            <w:noProof/>
            <w:webHidden/>
          </w:rPr>
          <w:instrText xml:space="preserve"> PAGEREF _Toc485395275 \h </w:instrText>
        </w:r>
        <w:r>
          <w:rPr>
            <w:noProof/>
            <w:webHidden/>
          </w:rPr>
        </w:r>
        <w:r>
          <w:rPr>
            <w:noProof/>
            <w:webHidden/>
          </w:rPr>
          <w:fldChar w:fldCharType="separate"/>
        </w:r>
        <w:r>
          <w:rPr>
            <w:noProof/>
            <w:webHidden/>
          </w:rPr>
          <w:t>24</w:t>
        </w:r>
        <w:r>
          <w:rPr>
            <w:noProof/>
            <w:webHidden/>
          </w:rPr>
          <w:fldChar w:fldCharType="end"/>
        </w:r>
      </w:hyperlink>
    </w:p>
    <w:p w14:paraId="1E60F9B1"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6" w:history="1">
        <w:r w:rsidRPr="00781F2A">
          <w:rPr>
            <w:rStyle w:val="Lienhypertexte"/>
            <w:noProof/>
            <w:lang w:val="en-US"/>
          </w:rPr>
          <w:t>Table 2</w:t>
        </w:r>
        <w:r w:rsidRPr="00781F2A">
          <w:rPr>
            <w:rStyle w:val="Lienhypertexte"/>
            <w:noProof/>
            <w:lang w:val="en-US"/>
          </w:rPr>
          <w:noBreakHyphen/>
          <w:t>15. Variables for training the Radom Forest</w:t>
        </w:r>
        <w:r>
          <w:rPr>
            <w:noProof/>
            <w:webHidden/>
          </w:rPr>
          <w:tab/>
        </w:r>
        <w:r>
          <w:rPr>
            <w:noProof/>
            <w:webHidden/>
          </w:rPr>
          <w:fldChar w:fldCharType="begin"/>
        </w:r>
        <w:r>
          <w:rPr>
            <w:noProof/>
            <w:webHidden/>
          </w:rPr>
          <w:instrText xml:space="preserve"> PAGEREF _Toc485395276 \h </w:instrText>
        </w:r>
        <w:r>
          <w:rPr>
            <w:noProof/>
            <w:webHidden/>
          </w:rPr>
        </w:r>
        <w:r>
          <w:rPr>
            <w:noProof/>
            <w:webHidden/>
          </w:rPr>
          <w:fldChar w:fldCharType="separate"/>
        </w:r>
        <w:r>
          <w:rPr>
            <w:noProof/>
            <w:webHidden/>
          </w:rPr>
          <w:t>25</w:t>
        </w:r>
        <w:r>
          <w:rPr>
            <w:noProof/>
            <w:webHidden/>
          </w:rPr>
          <w:fldChar w:fldCharType="end"/>
        </w:r>
      </w:hyperlink>
    </w:p>
    <w:p w14:paraId="0957CF00"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7" w:history="1">
        <w:r w:rsidRPr="00781F2A">
          <w:rPr>
            <w:rStyle w:val="Lienhypertexte"/>
            <w:noProof/>
            <w:lang w:val="en-US"/>
          </w:rPr>
          <w:t>Table 2</w:t>
        </w:r>
        <w:r w:rsidRPr="00781F2A">
          <w:rPr>
            <w:rStyle w:val="Lienhypertexte"/>
            <w:noProof/>
            <w:lang w:val="en-US"/>
          </w:rPr>
          <w:noBreakHyphen/>
          <w:t>16. Variables for the RF classification algorithm</w:t>
        </w:r>
        <w:r>
          <w:rPr>
            <w:noProof/>
            <w:webHidden/>
          </w:rPr>
          <w:tab/>
        </w:r>
        <w:r>
          <w:rPr>
            <w:noProof/>
            <w:webHidden/>
          </w:rPr>
          <w:fldChar w:fldCharType="begin"/>
        </w:r>
        <w:r>
          <w:rPr>
            <w:noProof/>
            <w:webHidden/>
          </w:rPr>
          <w:instrText xml:space="preserve"> PAGEREF _Toc485395277 \h </w:instrText>
        </w:r>
        <w:r>
          <w:rPr>
            <w:noProof/>
            <w:webHidden/>
          </w:rPr>
        </w:r>
        <w:r>
          <w:rPr>
            <w:noProof/>
            <w:webHidden/>
          </w:rPr>
          <w:fldChar w:fldCharType="separate"/>
        </w:r>
        <w:r>
          <w:rPr>
            <w:noProof/>
            <w:webHidden/>
          </w:rPr>
          <w:t>27</w:t>
        </w:r>
        <w:r>
          <w:rPr>
            <w:noProof/>
            <w:webHidden/>
          </w:rPr>
          <w:fldChar w:fldCharType="end"/>
        </w:r>
      </w:hyperlink>
    </w:p>
    <w:p w14:paraId="08ACE25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8" w:history="1">
        <w:r w:rsidRPr="00781F2A">
          <w:rPr>
            <w:rStyle w:val="Lienhypertexte"/>
            <w:noProof/>
            <w:lang w:val="en-US"/>
          </w:rPr>
          <w:t>Table 3</w:t>
        </w:r>
        <w:r w:rsidRPr="00781F2A">
          <w:rPr>
            <w:rStyle w:val="Lienhypertexte"/>
            <w:noProof/>
            <w:lang w:val="en-US"/>
          </w:rPr>
          <w:noBreakHyphen/>
          <w:t>1. Variables for the data smoothing</w:t>
        </w:r>
        <w:r>
          <w:rPr>
            <w:noProof/>
            <w:webHidden/>
          </w:rPr>
          <w:tab/>
        </w:r>
        <w:r>
          <w:rPr>
            <w:noProof/>
            <w:webHidden/>
          </w:rPr>
          <w:fldChar w:fldCharType="begin"/>
        </w:r>
        <w:r>
          <w:rPr>
            <w:noProof/>
            <w:webHidden/>
          </w:rPr>
          <w:instrText xml:space="preserve"> PAGEREF _Toc485395278 \h </w:instrText>
        </w:r>
        <w:r>
          <w:rPr>
            <w:noProof/>
            <w:webHidden/>
          </w:rPr>
        </w:r>
        <w:r>
          <w:rPr>
            <w:noProof/>
            <w:webHidden/>
          </w:rPr>
          <w:fldChar w:fldCharType="separate"/>
        </w:r>
        <w:r>
          <w:rPr>
            <w:noProof/>
            <w:webHidden/>
          </w:rPr>
          <w:t>30</w:t>
        </w:r>
        <w:r>
          <w:rPr>
            <w:noProof/>
            <w:webHidden/>
          </w:rPr>
          <w:fldChar w:fldCharType="end"/>
        </w:r>
      </w:hyperlink>
    </w:p>
    <w:p w14:paraId="6B748F1A"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79" w:history="1">
        <w:r w:rsidRPr="00781F2A">
          <w:rPr>
            <w:rStyle w:val="Lienhypertexte"/>
            <w:noProof/>
            <w:lang w:val="en-US"/>
          </w:rPr>
          <w:t>Table 3</w:t>
        </w:r>
        <w:r w:rsidRPr="00781F2A">
          <w:rPr>
            <w:rStyle w:val="Lienhypertexte"/>
            <w:noProof/>
            <w:lang w:val="en-US"/>
          </w:rPr>
          <w:noBreakHyphen/>
          <w:t>2. Variables for the temporal features identification</w:t>
        </w:r>
        <w:r>
          <w:rPr>
            <w:noProof/>
            <w:webHidden/>
          </w:rPr>
          <w:tab/>
        </w:r>
        <w:r>
          <w:rPr>
            <w:noProof/>
            <w:webHidden/>
          </w:rPr>
          <w:fldChar w:fldCharType="begin"/>
        </w:r>
        <w:r>
          <w:rPr>
            <w:noProof/>
            <w:webHidden/>
          </w:rPr>
          <w:instrText xml:space="preserve"> PAGEREF _Toc485395279 \h </w:instrText>
        </w:r>
        <w:r>
          <w:rPr>
            <w:noProof/>
            <w:webHidden/>
          </w:rPr>
        </w:r>
        <w:r>
          <w:rPr>
            <w:noProof/>
            <w:webHidden/>
          </w:rPr>
          <w:fldChar w:fldCharType="separate"/>
        </w:r>
        <w:r>
          <w:rPr>
            <w:noProof/>
            <w:webHidden/>
          </w:rPr>
          <w:t>33</w:t>
        </w:r>
        <w:r>
          <w:rPr>
            <w:noProof/>
            <w:webHidden/>
          </w:rPr>
          <w:fldChar w:fldCharType="end"/>
        </w:r>
      </w:hyperlink>
    </w:p>
    <w:p w14:paraId="71A2D4A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0" w:history="1">
        <w:r w:rsidRPr="00781F2A">
          <w:rPr>
            <w:rStyle w:val="Lienhypertexte"/>
            <w:noProof/>
            <w:lang w:val="en-US"/>
          </w:rPr>
          <w:t>Table 3</w:t>
        </w:r>
        <w:r w:rsidRPr="00781F2A">
          <w:rPr>
            <w:rStyle w:val="Lienhypertexte"/>
            <w:noProof/>
            <w:lang w:val="en-US"/>
          </w:rPr>
          <w:noBreakHyphen/>
          <w:t>3. Variables for the spectral features extraction</w:t>
        </w:r>
        <w:r>
          <w:rPr>
            <w:noProof/>
            <w:webHidden/>
          </w:rPr>
          <w:tab/>
        </w:r>
        <w:r>
          <w:rPr>
            <w:noProof/>
            <w:webHidden/>
          </w:rPr>
          <w:fldChar w:fldCharType="begin"/>
        </w:r>
        <w:r>
          <w:rPr>
            <w:noProof/>
            <w:webHidden/>
          </w:rPr>
          <w:instrText xml:space="preserve"> PAGEREF _Toc485395280 \h </w:instrText>
        </w:r>
        <w:r>
          <w:rPr>
            <w:noProof/>
            <w:webHidden/>
          </w:rPr>
        </w:r>
        <w:r>
          <w:rPr>
            <w:noProof/>
            <w:webHidden/>
          </w:rPr>
          <w:fldChar w:fldCharType="separate"/>
        </w:r>
        <w:r>
          <w:rPr>
            <w:noProof/>
            <w:webHidden/>
          </w:rPr>
          <w:t>35</w:t>
        </w:r>
        <w:r>
          <w:rPr>
            <w:noProof/>
            <w:webHidden/>
          </w:rPr>
          <w:fldChar w:fldCharType="end"/>
        </w:r>
      </w:hyperlink>
    </w:p>
    <w:p w14:paraId="0EC5D0D6"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1" w:history="1">
        <w:r w:rsidRPr="00781F2A">
          <w:rPr>
            <w:rStyle w:val="Lienhypertexte"/>
            <w:noProof/>
            <w:lang w:val="en-US"/>
          </w:rPr>
          <w:t>Table 3</w:t>
        </w:r>
        <w:r w:rsidRPr="00781F2A">
          <w:rPr>
            <w:rStyle w:val="Lienhypertexte"/>
            <w:noProof/>
            <w:lang w:val="en-US"/>
          </w:rPr>
          <w:noBreakHyphen/>
          <w:t>4. Variables for the erosion of the reference</w:t>
        </w:r>
        <w:r>
          <w:rPr>
            <w:noProof/>
            <w:webHidden/>
          </w:rPr>
          <w:tab/>
        </w:r>
        <w:r>
          <w:rPr>
            <w:noProof/>
            <w:webHidden/>
          </w:rPr>
          <w:fldChar w:fldCharType="begin"/>
        </w:r>
        <w:r>
          <w:rPr>
            <w:noProof/>
            <w:webHidden/>
          </w:rPr>
          <w:instrText xml:space="preserve"> PAGEREF _Toc485395281 \h </w:instrText>
        </w:r>
        <w:r>
          <w:rPr>
            <w:noProof/>
            <w:webHidden/>
          </w:rPr>
        </w:r>
        <w:r>
          <w:rPr>
            <w:noProof/>
            <w:webHidden/>
          </w:rPr>
          <w:fldChar w:fldCharType="separate"/>
        </w:r>
        <w:r>
          <w:rPr>
            <w:noProof/>
            <w:webHidden/>
          </w:rPr>
          <w:t>37</w:t>
        </w:r>
        <w:r>
          <w:rPr>
            <w:noProof/>
            <w:webHidden/>
          </w:rPr>
          <w:fldChar w:fldCharType="end"/>
        </w:r>
      </w:hyperlink>
    </w:p>
    <w:p w14:paraId="55E94914"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2" w:history="1">
        <w:r w:rsidRPr="00781F2A">
          <w:rPr>
            <w:rStyle w:val="Lienhypertexte"/>
            <w:noProof/>
            <w:lang w:val="en-US"/>
          </w:rPr>
          <w:t>Table 3</w:t>
        </w:r>
        <w:r w:rsidRPr="00781F2A">
          <w:rPr>
            <w:rStyle w:val="Lienhypertexte"/>
            <w:noProof/>
            <w:lang w:val="en-US"/>
          </w:rPr>
          <w:noBreakHyphen/>
          <w:t>5. Variables for the trimming</w:t>
        </w:r>
        <w:r>
          <w:rPr>
            <w:noProof/>
            <w:webHidden/>
          </w:rPr>
          <w:tab/>
        </w:r>
        <w:r>
          <w:rPr>
            <w:noProof/>
            <w:webHidden/>
          </w:rPr>
          <w:fldChar w:fldCharType="begin"/>
        </w:r>
        <w:r>
          <w:rPr>
            <w:noProof/>
            <w:webHidden/>
          </w:rPr>
          <w:instrText xml:space="preserve"> PAGEREF _Toc485395282 \h </w:instrText>
        </w:r>
        <w:r>
          <w:rPr>
            <w:noProof/>
            <w:webHidden/>
          </w:rPr>
        </w:r>
        <w:r>
          <w:rPr>
            <w:noProof/>
            <w:webHidden/>
          </w:rPr>
          <w:fldChar w:fldCharType="separate"/>
        </w:r>
        <w:r>
          <w:rPr>
            <w:noProof/>
            <w:webHidden/>
          </w:rPr>
          <w:t>39</w:t>
        </w:r>
        <w:r>
          <w:rPr>
            <w:noProof/>
            <w:webHidden/>
          </w:rPr>
          <w:fldChar w:fldCharType="end"/>
        </w:r>
      </w:hyperlink>
    </w:p>
    <w:p w14:paraId="71A56BF7"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3" w:history="1">
        <w:r w:rsidRPr="00781F2A">
          <w:rPr>
            <w:rStyle w:val="Lienhypertexte"/>
            <w:noProof/>
            <w:lang w:val="en-US"/>
          </w:rPr>
          <w:t>Table 3</w:t>
        </w:r>
        <w:r w:rsidRPr="00781F2A">
          <w:rPr>
            <w:rStyle w:val="Lienhypertexte"/>
            <w:noProof/>
            <w:lang w:val="en-US"/>
          </w:rPr>
          <w:noBreakHyphen/>
          <w:t>6. Variables for the RF model estimation in the « no in-situ » mode</w:t>
        </w:r>
        <w:r>
          <w:rPr>
            <w:noProof/>
            <w:webHidden/>
          </w:rPr>
          <w:tab/>
        </w:r>
        <w:r>
          <w:rPr>
            <w:noProof/>
            <w:webHidden/>
          </w:rPr>
          <w:fldChar w:fldCharType="begin"/>
        </w:r>
        <w:r>
          <w:rPr>
            <w:noProof/>
            <w:webHidden/>
          </w:rPr>
          <w:instrText xml:space="preserve"> PAGEREF _Toc485395283 \h </w:instrText>
        </w:r>
        <w:r>
          <w:rPr>
            <w:noProof/>
            <w:webHidden/>
          </w:rPr>
        </w:r>
        <w:r>
          <w:rPr>
            <w:noProof/>
            <w:webHidden/>
          </w:rPr>
          <w:fldChar w:fldCharType="separate"/>
        </w:r>
        <w:r>
          <w:rPr>
            <w:noProof/>
            <w:webHidden/>
          </w:rPr>
          <w:t>42</w:t>
        </w:r>
        <w:r>
          <w:rPr>
            <w:noProof/>
            <w:webHidden/>
          </w:rPr>
          <w:fldChar w:fldCharType="end"/>
        </w:r>
      </w:hyperlink>
    </w:p>
    <w:p w14:paraId="722BCB8D"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4" w:history="1">
        <w:r w:rsidRPr="00781F2A">
          <w:rPr>
            <w:rStyle w:val="Lienhypertexte"/>
            <w:noProof/>
            <w:lang w:val="en-US"/>
          </w:rPr>
          <w:t>Table 3</w:t>
        </w:r>
        <w:r w:rsidRPr="00781F2A">
          <w:rPr>
            <w:rStyle w:val="Lienhypertexte"/>
            <w:noProof/>
            <w:lang w:val="en-US"/>
          </w:rPr>
          <w:noBreakHyphen/>
          <w:t>7. Variables for the RF classification for the « no in-situ » mode</w:t>
        </w:r>
        <w:r>
          <w:rPr>
            <w:noProof/>
            <w:webHidden/>
          </w:rPr>
          <w:tab/>
        </w:r>
        <w:r>
          <w:rPr>
            <w:noProof/>
            <w:webHidden/>
          </w:rPr>
          <w:fldChar w:fldCharType="begin"/>
        </w:r>
        <w:r>
          <w:rPr>
            <w:noProof/>
            <w:webHidden/>
          </w:rPr>
          <w:instrText xml:space="preserve"> PAGEREF _Toc485395284 \h </w:instrText>
        </w:r>
        <w:r>
          <w:rPr>
            <w:noProof/>
            <w:webHidden/>
          </w:rPr>
        </w:r>
        <w:r>
          <w:rPr>
            <w:noProof/>
            <w:webHidden/>
          </w:rPr>
          <w:fldChar w:fldCharType="separate"/>
        </w:r>
        <w:r>
          <w:rPr>
            <w:noProof/>
            <w:webHidden/>
          </w:rPr>
          <w:t>43</w:t>
        </w:r>
        <w:r>
          <w:rPr>
            <w:noProof/>
            <w:webHidden/>
          </w:rPr>
          <w:fldChar w:fldCharType="end"/>
        </w:r>
      </w:hyperlink>
    </w:p>
    <w:p w14:paraId="152CE4E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5" w:history="1">
        <w:r w:rsidRPr="00781F2A">
          <w:rPr>
            <w:rStyle w:val="Lienhypertexte"/>
            <w:noProof/>
            <w:lang w:val="en-US"/>
          </w:rPr>
          <w:t>Table 4</w:t>
        </w:r>
        <w:r w:rsidRPr="00781F2A">
          <w:rPr>
            <w:rStyle w:val="Lienhypertexte"/>
            <w:noProof/>
            <w:lang w:val="en-US"/>
          </w:rPr>
          <w:noBreakHyphen/>
          <w:t>1. Variables for the map validation algorithm</w:t>
        </w:r>
        <w:r>
          <w:rPr>
            <w:noProof/>
            <w:webHidden/>
          </w:rPr>
          <w:tab/>
        </w:r>
        <w:r>
          <w:rPr>
            <w:noProof/>
            <w:webHidden/>
          </w:rPr>
          <w:fldChar w:fldCharType="begin"/>
        </w:r>
        <w:r>
          <w:rPr>
            <w:noProof/>
            <w:webHidden/>
          </w:rPr>
          <w:instrText xml:space="preserve"> PAGEREF _Toc485395285 \h </w:instrText>
        </w:r>
        <w:r>
          <w:rPr>
            <w:noProof/>
            <w:webHidden/>
          </w:rPr>
        </w:r>
        <w:r>
          <w:rPr>
            <w:noProof/>
            <w:webHidden/>
          </w:rPr>
          <w:fldChar w:fldCharType="separate"/>
        </w:r>
        <w:r>
          <w:rPr>
            <w:noProof/>
            <w:webHidden/>
          </w:rPr>
          <w:t>45</w:t>
        </w:r>
        <w:r>
          <w:rPr>
            <w:noProof/>
            <w:webHidden/>
          </w:rPr>
          <w:fldChar w:fldCharType="end"/>
        </w:r>
      </w:hyperlink>
    </w:p>
    <w:p w14:paraId="7656FF95"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6" w:history="1">
        <w:r w:rsidRPr="00781F2A">
          <w:rPr>
            <w:rStyle w:val="Lienhypertexte"/>
            <w:noProof/>
            <w:lang w:val="en-US"/>
          </w:rPr>
          <w:t>Table 4</w:t>
        </w:r>
        <w:r w:rsidRPr="00781F2A">
          <w:rPr>
            <w:rStyle w:val="Lienhypertexte"/>
            <w:noProof/>
            <w:lang w:val="en-US"/>
          </w:rPr>
          <w:noBreakHyphen/>
          <w:t>2. Variables for the Principal Component Analysis</w:t>
        </w:r>
        <w:r>
          <w:rPr>
            <w:noProof/>
            <w:webHidden/>
          </w:rPr>
          <w:tab/>
        </w:r>
        <w:r>
          <w:rPr>
            <w:noProof/>
            <w:webHidden/>
          </w:rPr>
          <w:fldChar w:fldCharType="begin"/>
        </w:r>
        <w:r>
          <w:rPr>
            <w:noProof/>
            <w:webHidden/>
          </w:rPr>
          <w:instrText xml:space="preserve"> PAGEREF _Toc485395286 \h </w:instrText>
        </w:r>
        <w:r>
          <w:rPr>
            <w:noProof/>
            <w:webHidden/>
          </w:rPr>
        </w:r>
        <w:r>
          <w:rPr>
            <w:noProof/>
            <w:webHidden/>
          </w:rPr>
          <w:fldChar w:fldCharType="separate"/>
        </w:r>
        <w:r>
          <w:rPr>
            <w:noProof/>
            <w:webHidden/>
          </w:rPr>
          <w:t>46</w:t>
        </w:r>
        <w:r>
          <w:rPr>
            <w:noProof/>
            <w:webHidden/>
          </w:rPr>
          <w:fldChar w:fldCharType="end"/>
        </w:r>
      </w:hyperlink>
    </w:p>
    <w:p w14:paraId="0297ECC5"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7" w:history="1">
        <w:r w:rsidRPr="00781F2A">
          <w:rPr>
            <w:rStyle w:val="Lienhypertexte"/>
            <w:noProof/>
            <w:lang w:val="en-US"/>
          </w:rPr>
          <w:t>Table 4</w:t>
        </w:r>
        <w:r w:rsidRPr="00781F2A">
          <w:rPr>
            <w:rStyle w:val="Lienhypertexte"/>
            <w:noProof/>
            <w:lang w:val="en-US"/>
          </w:rPr>
          <w:noBreakHyphen/>
          <w:t>3. Variables for the Mean-Shift segmentation</w:t>
        </w:r>
        <w:r>
          <w:rPr>
            <w:noProof/>
            <w:webHidden/>
          </w:rPr>
          <w:tab/>
        </w:r>
        <w:r>
          <w:rPr>
            <w:noProof/>
            <w:webHidden/>
          </w:rPr>
          <w:fldChar w:fldCharType="begin"/>
        </w:r>
        <w:r>
          <w:rPr>
            <w:noProof/>
            <w:webHidden/>
          </w:rPr>
          <w:instrText xml:space="preserve"> PAGEREF _Toc485395287 \h </w:instrText>
        </w:r>
        <w:r>
          <w:rPr>
            <w:noProof/>
            <w:webHidden/>
          </w:rPr>
        </w:r>
        <w:r>
          <w:rPr>
            <w:noProof/>
            <w:webHidden/>
          </w:rPr>
          <w:fldChar w:fldCharType="separate"/>
        </w:r>
        <w:r>
          <w:rPr>
            <w:noProof/>
            <w:webHidden/>
          </w:rPr>
          <w:t>46</w:t>
        </w:r>
        <w:r>
          <w:rPr>
            <w:noProof/>
            <w:webHidden/>
          </w:rPr>
          <w:fldChar w:fldCharType="end"/>
        </w:r>
      </w:hyperlink>
    </w:p>
    <w:p w14:paraId="1962FBCA"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88" w:history="1">
        <w:r w:rsidRPr="00781F2A">
          <w:rPr>
            <w:rStyle w:val="Lienhypertexte"/>
            <w:noProof/>
            <w:lang w:val="en-US"/>
          </w:rPr>
          <w:t>Table 4</w:t>
        </w:r>
        <w:r w:rsidRPr="00781F2A">
          <w:rPr>
            <w:rStyle w:val="Lienhypertexte"/>
            <w:noProof/>
            <w:lang w:val="en-US"/>
          </w:rPr>
          <w:noBreakHyphen/>
          <w:t>4. Variables for the majority voting filtering</w:t>
        </w:r>
        <w:r>
          <w:rPr>
            <w:noProof/>
            <w:webHidden/>
          </w:rPr>
          <w:tab/>
        </w:r>
        <w:r>
          <w:rPr>
            <w:noProof/>
            <w:webHidden/>
          </w:rPr>
          <w:fldChar w:fldCharType="begin"/>
        </w:r>
        <w:r>
          <w:rPr>
            <w:noProof/>
            <w:webHidden/>
          </w:rPr>
          <w:instrText xml:space="preserve"> PAGEREF _Toc485395288 \h </w:instrText>
        </w:r>
        <w:r>
          <w:rPr>
            <w:noProof/>
            <w:webHidden/>
          </w:rPr>
        </w:r>
        <w:r>
          <w:rPr>
            <w:noProof/>
            <w:webHidden/>
          </w:rPr>
          <w:fldChar w:fldCharType="separate"/>
        </w:r>
        <w:r>
          <w:rPr>
            <w:noProof/>
            <w:webHidden/>
          </w:rPr>
          <w:t>47</w:t>
        </w:r>
        <w:r>
          <w:rPr>
            <w:noProof/>
            <w:webHidden/>
          </w:rPr>
          <w:fldChar w:fldCharType="end"/>
        </w:r>
      </w:hyperlink>
    </w:p>
    <w:p w14:paraId="40378178" w14:textId="77777777" w:rsidR="00F43573" w:rsidRDefault="00D46D04" w:rsidP="007674AB">
      <w:pPr>
        <w:rPr>
          <w:lang w:eastAsia="fr-FR"/>
        </w:rPr>
      </w:pPr>
      <w:r>
        <w:rPr>
          <w:lang w:eastAsia="fr-FR"/>
        </w:rPr>
        <w:fldChar w:fldCharType="end"/>
      </w:r>
    </w:p>
    <w:p w14:paraId="1660CA76" w14:textId="77777777" w:rsidR="00F43573" w:rsidRDefault="00F43573">
      <w:pPr>
        <w:spacing w:after="0"/>
        <w:jc w:val="left"/>
        <w:rPr>
          <w:rFonts w:ascii="Arial Black" w:hAnsi="Arial Black" w:cs="Arial"/>
          <w:b/>
          <w:i/>
          <w:iCs/>
          <w:color w:val="006699"/>
          <w:sz w:val="32"/>
          <w:szCs w:val="32"/>
          <w:lang w:eastAsia="fr-FR"/>
        </w:rPr>
      </w:pPr>
      <w:r>
        <w:rPr>
          <w:rFonts w:ascii="Arial Black" w:hAnsi="Arial Black" w:cs="Arial"/>
          <w:b/>
          <w:i/>
          <w:iCs/>
          <w:color w:val="006699"/>
          <w:sz w:val="32"/>
          <w:szCs w:val="32"/>
          <w:lang w:eastAsia="fr-FR"/>
        </w:rPr>
        <w:br w:type="page"/>
      </w:r>
    </w:p>
    <w:p w14:paraId="2ED7DFD1" w14:textId="77777777" w:rsidR="004423AC" w:rsidRDefault="00F43573" w:rsidP="00F43573">
      <w:pPr>
        <w:pBdr>
          <w:bottom w:val="single" w:sz="4" w:space="1" w:color="365F91"/>
        </w:pBdr>
        <w:spacing w:after="360"/>
        <w:rPr>
          <w:noProof/>
        </w:rPr>
      </w:pPr>
      <w:r w:rsidRPr="00D46D04">
        <w:rPr>
          <w:rFonts w:ascii="Arial Black" w:hAnsi="Arial Black" w:cs="Arial"/>
          <w:b/>
          <w:i/>
          <w:iCs/>
          <w:color w:val="006699"/>
          <w:sz w:val="32"/>
          <w:szCs w:val="32"/>
          <w:lang w:eastAsia="fr-FR"/>
        </w:rPr>
        <w:lastRenderedPageBreak/>
        <w:t xml:space="preserve">List of </w:t>
      </w:r>
      <w:r>
        <w:rPr>
          <w:rFonts w:ascii="Arial Black" w:hAnsi="Arial Black" w:cs="Arial"/>
          <w:b/>
          <w:i/>
          <w:iCs/>
          <w:color w:val="006699"/>
          <w:sz w:val="32"/>
          <w:szCs w:val="32"/>
          <w:lang w:eastAsia="fr-FR"/>
        </w:rPr>
        <w:t>algorithms</w:t>
      </w:r>
      <w:r>
        <w:rPr>
          <w:lang w:eastAsia="fr-FR"/>
        </w:rPr>
        <w:fldChar w:fldCharType="begin"/>
      </w:r>
      <w:r>
        <w:rPr>
          <w:lang w:eastAsia="fr-FR"/>
        </w:rPr>
        <w:instrText xml:space="preserve"> TOC \h \z \c "Algorithm" </w:instrText>
      </w:r>
      <w:r>
        <w:rPr>
          <w:lang w:eastAsia="fr-FR"/>
        </w:rPr>
        <w:fldChar w:fldCharType="separate"/>
      </w:r>
    </w:p>
    <w:bookmarkStart w:id="16" w:name="_GoBack"/>
    <w:bookmarkEnd w:id="16"/>
    <w:p w14:paraId="2AB22254"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r w:rsidRPr="00E36C91">
        <w:rPr>
          <w:rStyle w:val="Lienhypertexte"/>
          <w:noProof/>
        </w:rPr>
        <w:fldChar w:fldCharType="begin"/>
      </w:r>
      <w:r w:rsidRPr="00E36C91">
        <w:rPr>
          <w:rStyle w:val="Lienhypertexte"/>
          <w:noProof/>
        </w:rPr>
        <w:instrText xml:space="preserve"> </w:instrText>
      </w:r>
      <w:r>
        <w:rPr>
          <w:noProof/>
        </w:rPr>
        <w:instrText>HYPERLINK \l "_Toc485395289"</w:instrText>
      </w:r>
      <w:r w:rsidRPr="00E36C91">
        <w:rPr>
          <w:rStyle w:val="Lienhypertexte"/>
          <w:noProof/>
        </w:rPr>
        <w:instrText xml:space="preserve"> </w:instrText>
      </w:r>
      <w:r w:rsidRPr="00E36C91">
        <w:rPr>
          <w:rStyle w:val="Lienhypertexte"/>
          <w:noProof/>
        </w:rPr>
      </w:r>
      <w:r w:rsidRPr="00E36C91">
        <w:rPr>
          <w:rStyle w:val="Lienhypertexte"/>
          <w:noProof/>
        </w:rPr>
        <w:fldChar w:fldCharType="separate"/>
      </w:r>
      <w:r w:rsidRPr="00E36C91">
        <w:rPr>
          <w:rStyle w:val="Lienhypertexte"/>
          <w:noProof/>
          <w:lang w:val="en-US"/>
        </w:rPr>
        <w:t>Algorithm 2</w:t>
      </w:r>
      <w:r w:rsidRPr="00E36C91">
        <w:rPr>
          <w:rStyle w:val="Lienhypertexte"/>
          <w:noProof/>
          <w:lang w:val="en-US"/>
        </w:rPr>
        <w:noBreakHyphen/>
        <w:t>1. Linear interpolation and gap filling</w:t>
      </w:r>
      <w:r>
        <w:rPr>
          <w:noProof/>
          <w:webHidden/>
        </w:rPr>
        <w:tab/>
      </w:r>
      <w:r>
        <w:rPr>
          <w:noProof/>
          <w:webHidden/>
        </w:rPr>
        <w:fldChar w:fldCharType="begin"/>
      </w:r>
      <w:r>
        <w:rPr>
          <w:noProof/>
          <w:webHidden/>
        </w:rPr>
        <w:instrText xml:space="preserve"> PAGEREF _Toc485395289 \h </w:instrText>
      </w:r>
      <w:r>
        <w:rPr>
          <w:noProof/>
          <w:webHidden/>
        </w:rPr>
      </w:r>
      <w:r>
        <w:rPr>
          <w:noProof/>
          <w:webHidden/>
        </w:rPr>
        <w:fldChar w:fldCharType="separate"/>
      </w:r>
      <w:r>
        <w:rPr>
          <w:noProof/>
          <w:webHidden/>
        </w:rPr>
        <w:t>12</w:t>
      </w:r>
      <w:r>
        <w:rPr>
          <w:noProof/>
          <w:webHidden/>
        </w:rPr>
        <w:fldChar w:fldCharType="end"/>
      </w:r>
      <w:r w:rsidRPr="00E36C91">
        <w:rPr>
          <w:rStyle w:val="Lienhypertexte"/>
          <w:noProof/>
        </w:rPr>
        <w:fldChar w:fldCharType="end"/>
      </w:r>
    </w:p>
    <w:p w14:paraId="0EDBBC59"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0" w:history="1">
        <w:r w:rsidRPr="00E36C91">
          <w:rPr>
            <w:rStyle w:val="Lienhypertexte"/>
            <w:noProof/>
          </w:rPr>
          <w:t>Algorithm 2</w:t>
        </w:r>
        <w:r w:rsidRPr="00E36C91">
          <w:rPr>
            <w:rStyle w:val="Lienhypertexte"/>
            <w:noProof/>
          </w:rPr>
          <w:noBreakHyphen/>
          <w:t>2. Spectral indices computation</w:t>
        </w:r>
        <w:r>
          <w:rPr>
            <w:noProof/>
            <w:webHidden/>
          </w:rPr>
          <w:tab/>
        </w:r>
        <w:r>
          <w:rPr>
            <w:noProof/>
            <w:webHidden/>
          </w:rPr>
          <w:fldChar w:fldCharType="begin"/>
        </w:r>
        <w:r>
          <w:rPr>
            <w:noProof/>
            <w:webHidden/>
          </w:rPr>
          <w:instrText xml:space="preserve"> PAGEREF _Toc485395290 \h </w:instrText>
        </w:r>
        <w:r>
          <w:rPr>
            <w:noProof/>
            <w:webHidden/>
          </w:rPr>
        </w:r>
        <w:r>
          <w:rPr>
            <w:noProof/>
            <w:webHidden/>
          </w:rPr>
          <w:fldChar w:fldCharType="separate"/>
        </w:r>
        <w:r>
          <w:rPr>
            <w:noProof/>
            <w:webHidden/>
          </w:rPr>
          <w:t>13</w:t>
        </w:r>
        <w:r>
          <w:rPr>
            <w:noProof/>
            <w:webHidden/>
          </w:rPr>
          <w:fldChar w:fldCharType="end"/>
        </w:r>
      </w:hyperlink>
    </w:p>
    <w:p w14:paraId="1ED54EEB"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1" w:history="1">
        <w:r w:rsidRPr="00E36C91">
          <w:rPr>
            <w:rStyle w:val="Lienhypertexte"/>
            <w:noProof/>
            <w:lang w:val="en-US"/>
          </w:rPr>
          <w:t>Algorithm 2</w:t>
        </w:r>
        <w:r w:rsidRPr="00E36C91">
          <w:rPr>
            <w:rStyle w:val="Lienhypertexte"/>
            <w:noProof/>
            <w:lang w:val="en-US"/>
          </w:rPr>
          <w:noBreakHyphen/>
          <w:t>3. OTB application performing the feature images concatenation</w:t>
        </w:r>
        <w:r>
          <w:rPr>
            <w:noProof/>
            <w:webHidden/>
          </w:rPr>
          <w:tab/>
        </w:r>
        <w:r>
          <w:rPr>
            <w:noProof/>
            <w:webHidden/>
          </w:rPr>
          <w:fldChar w:fldCharType="begin"/>
        </w:r>
        <w:r>
          <w:rPr>
            <w:noProof/>
            <w:webHidden/>
          </w:rPr>
          <w:instrText xml:space="preserve"> PAGEREF _Toc485395291 \h </w:instrText>
        </w:r>
        <w:r>
          <w:rPr>
            <w:noProof/>
            <w:webHidden/>
          </w:rPr>
        </w:r>
        <w:r>
          <w:rPr>
            <w:noProof/>
            <w:webHidden/>
          </w:rPr>
          <w:fldChar w:fldCharType="separate"/>
        </w:r>
        <w:r>
          <w:rPr>
            <w:noProof/>
            <w:webHidden/>
          </w:rPr>
          <w:t>20</w:t>
        </w:r>
        <w:r>
          <w:rPr>
            <w:noProof/>
            <w:webHidden/>
          </w:rPr>
          <w:fldChar w:fldCharType="end"/>
        </w:r>
      </w:hyperlink>
    </w:p>
    <w:p w14:paraId="784143C4"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2" w:history="1">
        <w:r w:rsidRPr="00E36C91">
          <w:rPr>
            <w:rStyle w:val="Lienhypertexte"/>
            <w:noProof/>
            <w:lang w:val="en-US"/>
          </w:rPr>
          <w:t>Algorithm 2</w:t>
        </w:r>
        <w:r w:rsidRPr="00E36C91">
          <w:rPr>
            <w:rStyle w:val="Lienhypertexte"/>
            <w:noProof/>
            <w:lang w:val="en-US"/>
          </w:rPr>
          <w:noBreakHyphen/>
          <w:t>4. OTB application performing the feature images concatenation</w:t>
        </w:r>
        <w:r>
          <w:rPr>
            <w:noProof/>
            <w:webHidden/>
          </w:rPr>
          <w:tab/>
        </w:r>
        <w:r>
          <w:rPr>
            <w:noProof/>
            <w:webHidden/>
          </w:rPr>
          <w:fldChar w:fldCharType="begin"/>
        </w:r>
        <w:r>
          <w:rPr>
            <w:noProof/>
            <w:webHidden/>
          </w:rPr>
          <w:instrText xml:space="preserve"> PAGEREF _Toc485395292 \h </w:instrText>
        </w:r>
        <w:r>
          <w:rPr>
            <w:noProof/>
            <w:webHidden/>
          </w:rPr>
        </w:r>
        <w:r>
          <w:rPr>
            <w:noProof/>
            <w:webHidden/>
          </w:rPr>
          <w:fldChar w:fldCharType="separate"/>
        </w:r>
        <w:r>
          <w:rPr>
            <w:noProof/>
            <w:webHidden/>
          </w:rPr>
          <w:t>23</w:t>
        </w:r>
        <w:r>
          <w:rPr>
            <w:noProof/>
            <w:webHidden/>
          </w:rPr>
          <w:fldChar w:fldCharType="end"/>
        </w:r>
      </w:hyperlink>
    </w:p>
    <w:p w14:paraId="7AD1B175"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3" w:history="1">
        <w:r w:rsidRPr="00E36C91">
          <w:rPr>
            <w:rStyle w:val="Lienhypertexte"/>
            <w:noProof/>
            <w:lang w:val="en-US"/>
          </w:rPr>
          <w:t>Algorithm 2</w:t>
        </w:r>
        <w:r w:rsidRPr="00E36C91">
          <w:rPr>
            <w:rStyle w:val="Lienhypertexte"/>
            <w:noProof/>
            <w:lang w:val="en-US"/>
          </w:rPr>
          <w:noBreakHyphen/>
          <w:t>5. Random selection of training samples</w:t>
        </w:r>
        <w:r>
          <w:rPr>
            <w:noProof/>
            <w:webHidden/>
          </w:rPr>
          <w:tab/>
        </w:r>
        <w:r>
          <w:rPr>
            <w:noProof/>
            <w:webHidden/>
          </w:rPr>
          <w:fldChar w:fldCharType="begin"/>
        </w:r>
        <w:r>
          <w:rPr>
            <w:noProof/>
            <w:webHidden/>
          </w:rPr>
          <w:instrText xml:space="preserve"> PAGEREF _Toc485395293 \h </w:instrText>
        </w:r>
        <w:r>
          <w:rPr>
            <w:noProof/>
            <w:webHidden/>
          </w:rPr>
        </w:r>
        <w:r>
          <w:rPr>
            <w:noProof/>
            <w:webHidden/>
          </w:rPr>
          <w:fldChar w:fldCharType="separate"/>
        </w:r>
        <w:r>
          <w:rPr>
            <w:noProof/>
            <w:webHidden/>
          </w:rPr>
          <w:t>24</w:t>
        </w:r>
        <w:r>
          <w:rPr>
            <w:noProof/>
            <w:webHidden/>
          </w:rPr>
          <w:fldChar w:fldCharType="end"/>
        </w:r>
      </w:hyperlink>
    </w:p>
    <w:p w14:paraId="5991CE10"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4" w:history="1">
        <w:r w:rsidRPr="00E36C91">
          <w:rPr>
            <w:rStyle w:val="Lienhypertexte"/>
            <w:noProof/>
            <w:lang w:val="en-US"/>
          </w:rPr>
          <w:t>Algorithm 2</w:t>
        </w:r>
        <w:r w:rsidRPr="00E36C91">
          <w:rPr>
            <w:rStyle w:val="Lienhypertexte"/>
            <w:noProof/>
            <w:lang w:val="en-US"/>
          </w:rPr>
          <w:noBreakHyphen/>
          <w:t>6. OTB application computing the vector image statistics</w:t>
        </w:r>
        <w:r>
          <w:rPr>
            <w:noProof/>
            <w:webHidden/>
          </w:rPr>
          <w:tab/>
        </w:r>
        <w:r>
          <w:rPr>
            <w:noProof/>
            <w:webHidden/>
          </w:rPr>
          <w:fldChar w:fldCharType="begin"/>
        </w:r>
        <w:r>
          <w:rPr>
            <w:noProof/>
            <w:webHidden/>
          </w:rPr>
          <w:instrText xml:space="preserve"> PAGEREF _Toc485395294 \h </w:instrText>
        </w:r>
        <w:r>
          <w:rPr>
            <w:noProof/>
            <w:webHidden/>
          </w:rPr>
        </w:r>
        <w:r>
          <w:rPr>
            <w:noProof/>
            <w:webHidden/>
          </w:rPr>
          <w:fldChar w:fldCharType="separate"/>
        </w:r>
        <w:r>
          <w:rPr>
            <w:noProof/>
            <w:webHidden/>
          </w:rPr>
          <w:t>26</w:t>
        </w:r>
        <w:r>
          <w:rPr>
            <w:noProof/>
            <w:webHidden/>
          </w:rPr>
          <w:fldChar w:fldCharType="end"/>
        </w:r>
      </w:hyperlink>
    </w:p>
    <w:p w14:paraId="499B1FB1"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5" w:history="1">
        <w:r w:rsidRPr="00E36C91">
          <w:rPr>
            <w:rStyle w:val="Lienhypertexte"/>
            <w:noProof/>
            <w:lang w:val="en-US"/>
          </w:rPr>
          <w:t>Algorithm 3</w:t>
        </w:r>
        <w:r w:rsidRPr="00E36C91">
          <w:rPr>
            <w:rStyle w:val="Lienhypertexte"/>
            <w:noProof/>
            <w:lang w:val="en-US"/>
          </w:rPr>
          <w:noBreakHyphen/>
          <w:t>1. Smoothing/Gap Filling based on the Whitaker function</w:t>
        </w:r>
        <w:r>
          <w:rPr>
            <w:noProof/>
            <w:webHidden/>
          </w:rPr>
          <w:tab/>
        </w:r>
        <w:r>
          <w:rPr>
            <w:noProof/>
            <w:webHidden/>
          </w:rPr>
          <w:fldChar w:fldCharType="begin"/>
        </w:r>
        <w:r>
          <w:rPr>
            <w:noProof/>
            <w:webHidden/>
          </w:rPr>
          <w:instrText xml:space="preserve"> PAGEREF _Toc485395295 \h </w:instrText>
        </w:r>
        <w:r>
          <w:rPr>
            <w:noProof/>
            <w:webHidden/>
          </w:rPr>
        </w:r>
        <w:r>
          <w:rPr>
            <w:noProof/>
            <w:webHidden/>
          </w:rPr>
          <w:fldChar w:fldCharType="separate"/>
        </w:r>
        <w:r>
          <w:rPr>
            <w:noProof/>
            <w:webHidden/>
          </w:rPr>
          <w:t>31</w:t>
        </w:r>
        <w:r>
          <w:rPr>
            <w:noProof/>
            <w:webHidden/>
          </w:rPr>
          <w:fldChar w:fldCharType="end"/>
        </w:r>
      </w:hyperlink>
    </w:p>
    <w:p w14:paraId="5F1BA802"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6" w:history="1">
        <w:r w:rsidRPr="00E36C91">
          <w:rPr>
            <w:rStyle w:val="Lienhypertexte"/>
            <w:noProof/>
          </w:rPr>
          <w:t>Algorithm 3</w:t>
        </w:r>
        <w:r w:rsidRPr="00E36C91">
          <w:rPr>
            <w:rStyle w:val="Lienhypertexte"/>
            <w:noProof/>
          </w:rPr>
          <w:noBreakHyphen/>
          <w:t>2. Temporal features identification</w:t>
        </w:r>
        <w:r>
          <w:rPr>
            <w:noProof/>
            <w:webHidden/>
          </w:rPr>
          <w:tab/>
        </w:r>
        <w:r>
          <w:rPr>
            <w:noProof/>
            <w:webHidden/>
          </w:rPr>
          <w:fldChar w:fldCharType="begin"/>
        </w:r>
        <w:r>
          <w:rPr>
            <w:noProof/>
            <w:webHidden/>
          </w:rPr>
          <w:instrText xml:space="preserve"> PAGEREF _Toc485395296 \h </w:instrText>
        </w:r>
        <w:r>
          <w:rPr>
            <w:noProof/>
            <w:webHidden/>
          </w:rPr>
        </w:r>
        <w:r>
          <w:rPr>
            <w:noProof/>
            <w:webHidden/>
          </w:rPr>
          <w:fldChar w:fldCharType="separate"/>
        </w:r>
        <w:r>
          <w:rPr>
            <w:noProof/>
            <w:webHidden/>
          </w:rPr>
          <w:t>33</w:t>
        </w:r>
        <w:r>
          <w:rPr>
            <w:noProof/>
            <w:webHidden/>
          </w:rPr>
          <w:fldChar w:fldCharType="end"/>
        </w:r>
      </w:hyperlink>
    </w:p>
    <w:p w14:paraId="43094558"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7" w:history="1">
        <w:r w:rsidRPr="00E36C91">
          <w:rPr>
            <w:rStyle w:val="Lienhypertexte"/>
            <w:noProof/>
          </w:rPr>
          <w:t>Algorithm 3</w:t>
        </w:r>
        <w:r w:rsidRPr="00E36C91">
          <w:rPr>
            <w:rStyle w:val="Lienhypertexte"/>
            <w:noProof/>
          </w:rPr>
          <w:noBreakHyphen/>
          <w:t>3. Spectral features extraction</w:t>
        </w:r>
        <w:r>
          <w:rPr>
            <w:noProof/>
            <w:webHidden/>
          </w:rPr>
          <w:tab/>
        </w:r>
        <w:r>
          <w:rPr>
            <w:noProof/>
            <w:webHidden/>
          </w:rPr>
          <w:fldChar w:fldCharType="begin"/>
        </w:r>
        <w:r>
          <w:rPr>
            <w:noProof/>
            <w:webHidden/>
          </w:rPr>
          <w:instrText xml:space="preserve"> PAGEREF _Toc485395297 \h </w:instrText>
        </w:r>
        <w:r>
          <w:rPr>
            <w:noProof/>
            <w:webHidden/>
          </w:rPr>
        </w:r>
        <w:r>
          <w:rPr>
            <w:noProof/>
            <w:webHidden/>
          </w:rPr>
          <w:fldChar w:fldCharType="separate"/>
        </w:r>
        <w:r>
          <w:rPr>
            <w:noProof/>
            <w:webHidden/>
          </w:rPr>
          <w:t>36</w:t>
        </w:r>
        <w:r>
          <w:rPr>
            <w:noProof/>
            <w:webHidden/>
          </w:rPr>
          <w:fldChar w:fldCharType="end"/>
        </w:r>
      </w:hyperlink>
    </w:p>
    <w:p w14:paraId="55B61B08"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8" w:history="1">
        <w:r w:rsidRPr="00E36C91">
          <w:rPr>
            <w:rStyle w:val="Lienhypertexte"/>
            <w:noProof/>
          </w:rPr>
          <w:t>Algorithm 3</w:t>
        </w:r>
        <w:r w:rsidRPr="00E36C91">
          <w:rPr>
            <w:rStyle w:val="Lienhypertexte"/>
            <w:noProof/>
          </w:rPr>
          <w:noBreakHyphen/>
          <w:t>4. « SelectInList » program</w:t>
        </w:r>
        <w:r>
          <w:rPr>
            <w:noProof/>
            <w:webHidden/>
          </w:rPr>
          <w:tab/>
        </w:r>
        <w:r>
          <w:rPr>
            <w:noProof/>
            <w:webHidden/>
          </w:rPr>
          <w:fldChar w:fldCharType="begin"/>
        </w:r>
        <w:r>
          <w:rPr>
            <w:noProof/>
            <w:webHidden/>
          </w:rPr>
          <w:instrText xml:space="preserve"> PAGEREF _Toc485395298 \h </w:instrText>
        </w:r>
        <w:r>
          <w:rPr>
            <w:noProof/>
            <w:webHidden/>
          </w:rPr>
        </w:r>
        <w:r>
          <w:rPr>
            <w:noProof/>
            <w:webHidden/>
          </w:rPr>
          <w:fldChar w:fldCharType="separate"/>
        </w:r>
        <w:r>
          <w:rPr>
            <w:noProof/>
            <w:webHidden/>
          </w:rPr>
          <w:t>36</w:t>
        </w:r>
        <w:r>
          <w:rPr>
            <w:noProof/>
            <w:webHidden/>
          </w:rPr>
          <w:fldChar w:fldCharType="end"/>
        </w:r>
      </w:hyperlink>
    </w:p>
    <w:p w14:paraId="4637E87C"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299" w:history="1">
        <w:r w:rsidRPr="00E36C91">
          <w:rPr>
            <w:rStyle w:val="Lienhypertexte"/>
            <w:noProof/>
          </w:rPr>
          <w:t>Algorithm 3</w:t>
        </w:r>
        <w:r w:rsidRPr="00E36C91">
          <w:rPr>
            <w:rStyle w:val="Lienhypertexte"/>
            <w:noProof/>
          </w:rPr>
          <w:noBreakHyphen/>
          <w:t>5. Reference erosion</w:t>
        </w:r>
        <w:r>
          <w:rPr>
            <w:noProof/>
            <w:webHidden/>
          </w:rPr>
          <w:tab/>
        </w:r>
        <w:r>
          <w:rPr>
            <w:noProof/>
            <w:webHidden/>
          </w:rPr>
          <w:fldChar w:fldCharType="begin"/>
        </w:r>
        <w:r>
          <w:rPr>
            <w:noProof/>
            <w:webHidden/>
          </w:rPr>
          <w:instrText xml:space="preserve"> PAGEREF _Toc485395299 \h </w:instrText>
        </w:r>
        <w:r>
          <w:rPr>
            <w:noProof/>
            <w:webHidden/>
          </w:rPr>
        </w:r>
        <w:r>
          <w:rPr>
            <w:noProof/>
            <w:webHidden/>
          </w:rPr>
          <w:fldChar w:fldCharType="separate"/>
        </w:r>
        <w:r>
          <w:rPr>
            <w:noProof/>
            <w:webHidden/>
          </w:rPr>
          <w:t>37</w:t>
        </w:r>
        <w:r>
          <w:rPr>
            <w:noProof/>
            <w:webHidden/>
          </w:rPr>
          <w:fldChar w:fldCharType="end"/>
        </w:r>
      </w:hyperlink>
    </w:p>
    <w:p w14:paraId="69DEAA12"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300" w:history="1">
        <w:r w:rsidRPr="00E36C91">
          <w:rPr>
            <w:rStyle w:val="Lienhypertexte"/>
            <w:noProof/>
          </w:rPr>
          <w:t>Algorithm 3</w:t>
        </w:r>
        <w:r w:rsidRPr="00E36C91">
          <w:rPr>
            <w:rStyle w:val="Lienhypertexte"/>
            <w:noProof/>
          </w:rPr>
          <w:noBreakHyphen/>
          <w:t>6. Trimming</w:t>
        </w:r>
        <w:r>
          <w:rPr>
            <w:noProof/>
            <w:webHidden/>
          </w:rPr>
          <w:tab/>
        </w:r>
        <w:r>
          <w:rPr>
            <w:noProof/>
            <w:webHidden/>
          </w:rPr>
          <w:fldChar w:fldCharType="begin"/>
        </w:r>
        <w:r>
          <w:rPr>
            <w:noProof/>
            <w:webHidden/>
          </w:rPr>
          <w:instrText xml:space="preserve"> PAGEREF _Toc485395300 \h </w:instrText>
        </w:r>
        <w:r>
          <w:rPr>
            <w:noProof/>
            <w:webHidden/>
          </w:rPr>
        </w:r>
        <w:r>
          <w:rPr>
            <w:noProof/>
            <w:webHidden/>
          </w:rPr>
          <w:fldChar w:fldCharType="separate"/>
        </w:r>
        <w:r>
          <w:rPr>
            <w:noProof/>
            <w:webHidden/>
          </w:rPr>
          <w:t>40</w:t>
        </w:r>
        <w:r>
          <w:rPr>
            <w:noProof/>
            <w:webHidden/>
          </w:rPr>
          <w:fldChar w:fldCharType="end"/>
        </w:r>
      </w:hyperlink>
    </w:p>
    <w:p w14:paraId="1E2F6A41"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301" w:history="1">
        <w:r w:rsidRPr="00E36C91">
          <w:rPr>
            <w:rStyle w:val="Lienhypertexte"/>
            <w:noProof/>
          </w:rPr>
          <w:t>Algorithm 3</w:t>
        </w:r>
        <w:r w:rsidRPr="00E36C91">
          <w:rPr>
            <w:rStyle w:val="Lienhypertexte"/>
            <w:noProof/>
          </w:rPr>
          <w:noBreakHyphen/>
          <w:t>7. MVG_IT function</w:t>
        </w:r>
        <w:r>
          <w:rPr>
            <w:noProof/>
            <w:webHidden/>
          </w:rPr>
          <w:tab/>
        </w:r>
        <w:r>
          <w:rPr>
            <w:noProof/>
            <w:webHidden/>
          </w:rPr>
          <w:fldChar w:fldCharType="begin"/>
        </w:r>
        <w:r>
          <w:rPr>
            <w:noProof/>
            <w:webHidden/>
          </w:rPr>
          <w:instrText xml:space="preserve"> PAGEREF _Toc485395301 \h </w:instrText>
        </w:r>
        <w:r>
          <w:rPr>
            <w:noProof/>
            <w:webHidden/>
          </w:rPr>
        </w:r>
        <w:r>
          <w:rPr>
            <w:noProof/>
            <w:webHidden/>
          </w:rPr>
          <w:fldChar w:fldCharType="separate"/>
        </w:r>
        <w:r>
          <w:rPr>
            <w:noProof/>
            <w:webHidden/>
          </w:rPr>
          <w:t>41</w:t>
        </w:r>
        <w:r>
          <w:rPr>
            <w:noProof/>
            <w:webHidden/>
          </w:rPr>
          <w:fldChar w:fldCharType="end"/>
        </w:r>
      </w:hyperlink>
    </w:p>
    <w:p w14:paraId="1C0C00CE"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302" w:history="1">
        <w:r w:rsidRPr="00E36C91">
          <w:rPr>
            <w:rStyle w:val="Lienhypertexte"/>
            <w:noProof/>
            <w:lang w:val="en-US"/>
          </w:rPr>
          <w:t>Algorithm 4</w:t>
        </w:r>
        <w:r w:rsidRPr="00E36C91">
          <w:rPr>
            <w:rStyle w:val="Lienhypertexte"/>
            <w:noProof/>
            <w:lang w:val="en-US"/>
          </w:rPr>
          <w:noBreakHyphen/>
          <w:t>1. Computation of quality indices</w:t>
        </w:r>
        <w:r>
          <w:rPr>
            <w:noProof/>
            <w:webHidden/>
          </w:rPr>
          <w:tab/>
        </w:r>
        <w:r>
          <w:rPr>
            <w:noProof/>
            <w:webHidden/>
          </w:rPr>
          <w:fldChar w:fldCharType="begin"/>
        </w:r>
        <w:r>
          <w:rPr>
            <w:noProof/>
            <w:webHidden/>
          </w:rPr>
          <w:instrText xml:space="preserve"> PAGEREF _Toc485395302 \h </w:instrText>
        </w:r>
        <w:r>
          <w:rPr>
            <w:noProof/>
            <w:webHidden/>
          </w:rPr>
        </w:r>
        <w:r>
          <w:rPr>
            <w:noProof/>
            <w:webHidden/>
          </w:rPr>
          <w:fldChar w:fldCharType="separate"/>
        </w:r>
        <w:r>
          <w:rPr>
            <w:noProof/>
            <w:webHidden/>
          </w:rPr>
          <w:t>45</w:t>
        </w:r>
        <w:r>
          <w:rPr>
            <w:noProof/>
            <w:webHidden/>
          </w:rPr>
          <w:fldChar w:fldCharType="end"/>
        </w:r>
      </w:hyperlink>
    </w:p>
    <w:p w14:paraId="1387935D" w14:textId="77777777" w:rsidR="004423AC" w:rsidRDefault="004423AC">
      <w:pPr>
        <w:pStyle w:val="Tabledesillustrations"/>
        <w:tabs>
          <w:tab w:val="right" w:leader="dot" w:pos="9062"/>
        </w:tabs>
        <w:rPr>
          <w:rFonts w:asciiTheme="minorHAnsi" w:eastAsiaTheme="minorEastAsia" w:hAnsiTheme="minorHAnsi" w:cstheme="minorBidi"/>
          <w:noProof/>
          <w:szCs w:val="22"/>
          <w:lang w:val="fr-BE" w:eastAsia="fr-BE"/>
        </w:rPr>
      </w:pPr>
      <w:hyperlink w:anchor="_Toc485395303" w:history="1">
        <w:r w:rsidRPr="00E36C91">
          <w:rPr>
            <w:rStyle w:val="Lienhypertexte"/>
            <w:rFonts w:ascii="Times" w:hAnsi="Times" w:cs="Times"/>
            <w:noProof/>
          </w:rPr>
          <w:t>Algorithm 4</w:t>
        </w:r>
        <w:r w:rsidRPr="00E36C91">
          <w:rPr>
            <w:rStyle w:val="Lienhypertexte"/>
            <w:rFonts w:ascii="Times" w:hAnsi="Times" w:cs="Times"/>
            <w:noProof/>
          </w:rPr>
          <w:noBreakHyphen/>
          <w:t>2. Majority vote filtering</w:t>
        </w:r>
        <w:r>
          <w:rPr>
            <w:noProof/>
            <w:webHidden/>
          </w:rPr>
          <w:tab/>
        </w:r>
        <w:r>
          <w:rPr>
            <w:noProof/>
            <w:webHidden/>
          </w:rPr>
          <w:fldChar w:fldCharType="begin"/>
        </w:r>
        <w:r>
          <w:rPr>
            <w:noProof/>
            <w:webHidden/>
          </w:rPr>
          <w:instrText xml:space="preserve"> PAGEREF _Toc485395303 \h </w:instrText>
        </w:r>
        <w:r>
          <w:rPr>
            <w:noProof/>
            <w:webHidden/>
          </w:rPr>
        </w:r>
        <w:r>
          <w:rPr>
            <w:noProof/>
            <w:webHidden/>
          </w:rPr>
          <w:fldChar w:fldCharType="separate"/>
        </w:r>
        <w:r>
          <w:rPr>
            <w:noProof/>
            <w:webHidden/>
          </w:rPr>
          <w:t>47</w:t>
        </w:r>
        <w:r>
          <w:rPr>
            <w:noProof/>
            <w:webHidden/>
          </w:rPr>
          <w:fldChar w:fldCharType="end"/>
        </w:r>
      </w:hyperlink>
    </w:p>
    <w:p w14:paraId="36ED0831" w14:textId="2C6EA4A6" w:rsidR="00562EDE" w:rsidRPr="00FB6655" w:rsidRDefault="00F43573" w:rsidP="00F43573">
      <w:pPr>
        <w:rPr>
          <w:lang w:val="en-US" w:eastAsia="fr-FR"/>
        </w:rPr>
      </w:pPr>
      <w:r>
        <w:rPr>
          <w:lang w:eastAsia="fr-FR"/>
        </w:rPr>
        <w:fldChar w:fldCharType="end"/>
      </w:r>
    </w:p>
    <w:p w14:paraId="3E6021F5" w14:textId="5029D742" w:rsidR="001D7D58" w:rsidRDefault="007674AB" w:rsidP="001D7D58">
      <w:pPr>
        <w:pStyle w:val="Titre1"/>
        <w:rPr>
          <w:bCs/>
          <w:lang w:val="en-GB"/>
        </w:rPr>
      </w:pPr>
      <w:bookmarkStart w:id="17" w:name="_Toc447871687"/>
      <w:bookmarkStart w:id="18" w:name="_Toc485395197"/>
      <w:r>
        <w:rPr>
          <w:bCs/>
          <w:lang w:val="en-GB"/>
        </w:rPr>
        <w:lastRenderedPageBreak/>
        <w:t>Logical model</w:t>
      </w:r>
      <w:bookmarkEnd w:id="17"/>
      <w:bookmarkEnd w:id="18"/>
    </w:p>
    <w:p w14:paraId="42383296" w14:textId="77777777" w:rsidR="007674AB" w:rsidRDefault="007674AB" w:rsidP="007674AB">
      <w:r w:rsidRPr="00141F9D">
        <w:t>The classification process transform the L2A_R imagery into a 1/0 mask, 1 indicating the presence of cropland and 0 the presence of non-cropland.</w:t>
      </w:r>
      <w:r>
        <w:t xml:space="preserve"> </w:t>
      </w:r>
    </w:p>
    <w:p w14:paraId="5B5B4411" w14:textId="00F981A2" w:rsidR="007674AB" w:rsidRPr="00141F9D" w:rsidRDefault="007674AB" w:rsidP="007674AB">
      <w:r>
        <w:t>The processing chain is run by tiles.</w:t>
      </w:r>
    </w:p>
    <w:p w14:paraId="574F2D7F" w14:textId="6055758A" w:rsidR="007674AB" w:rsidRDefault="007674AB" w:rsidP="007674AB">
      <w:r w:rsidRPr="00141F9D">
        <w:t>The processing chain can run in two different modes, depending if the user count</w:t>
      </w:r>
      <w:r>
        <w:t>s</w:t>
      </w:r>
      <w:r w:rsidRPr="00141F9D">
        <w:t xml:space="preserve"> with field data for</w:t>
      </w:r>
      <w:r>
        <w:t xml:space="preserve"> training the classifier or not:</w:t>
      </w:r>
    </w:p>
    <w:p w14:paraId="13913B81" w14:textId="7628DE34" w:rsidR="007674AB" w:rsidRPr="007674AB" w:rsidRDefault="007674AB" w:rsidP="007674AB">
      <w:pPr>
        <w:pStyle w:val="Listepuces2"/>
        <w:rPr>
          <w:lang w:val="en-US"/>
        </w:rPr>
      </w:pPr>
      <w:r w:rsidRPr="007674AB">
        <w:rPr>
          <w:lang w:val="en-US"/>
        </w:rPr>
        <w:t>I</w:t>
      </w:r>
      <w:r>
        <w:rPr>
          <w:lang w:val="en-US"/>
        </w:rPr>
        <w:t xml:space="preserve">f the </w:t>
      </w:r>
      <w:r w:rsidRPr="007674AB">
        <w:rPr>
          <w:lang w:val="en-US"/>
        </w:rPr>
        <w:t xml:space="preserve">user </w:t>
      </w:r>
      <w:r>
        <w:rPr>
          <w:lang w:val="en-US"/>
        </w:rPr>
        <w:t xml:space="preserve">has </w:t>
      </w:r>
      <w:r w:rsidRPr="007674AB">
        <w:rPr>
          <w:lang w:val="en-US"/>
        </w:rPr>
        <w:t xml:space="preserve">field data </w:t>
      </w:r>
      <w:r>
        <w:rPr>
          <w:lang w:val="en-US"/>
        </w:rPr>
        <w:t xml:space="preserve">to train the algorithm, </w:t>
      </w:r>
      <w:r w:rsidRPr="007674AB">
        <w:rPr>
          <w:lang w:val="en-US"/>
        </w:rPr>
        <w:t>an extensive number of features related to the NDVI, the NDWI profiles and the brightness will be extracted from the imagery time series for feeding a</w:t>
      </w:r>
      <w:r>
        <w:rPr>
          <w:lang w:val="en-US"/>
        </w:rPr>
        <w:t xml:space="preserve"> supervised algorithm based on a</w:t>
      </w:r>
      <w:r w:rsidRPr="007674AB">
        <w:rPr>
          <w:lang w:val="en-US"/>
        </w:rPr>
        <w:t xml:space="preserve"> </w:t>
      </w:r>
      <w:r>
        <w:rPr>
          <w:lang w:val="en-US"/>
        </w:rPr>
        <w:t>R</w:t>
      </w:r>
      <w:r w:rsidRPr="007674AB">
        <w:rPr>
          <w:lang w:val="en-US"/>
        </w:rPr>
        <w:t xml:space="preserve">andom </w:t>
      </w:r>
      <w:r>
        <w:rPr>
          <w:lang w:val="en-US"/>
        </w:rPr>
        <w:t>F</w:t>
      </w:r>
      <w:r w:rsidRPr="007674AB">
        <w:rPr>
          <w:lang w:val="en-US"/>
        </w:rPr>
        <w:t xml:space="preserve">orest </w:t>
      </w:r>
      <w:r>
        <w:rPr>
          <w:lang w:val="en-US"/>
        </w:rPr>
        <w:t xml:space="preserve">(RF) </w:t>
      </w:r>
      <w:r w:rsidRPr="007674AB">
        <w:rPr>
          <w:lang w:val="en-US"/>
        </w:rPr>
        <w:t>classifier</w:t>
      </w:r>
      <w:r>
        <w:rPr>
          <w:lang w:val="en-US"/>
        </w:rPr>
        <w:t>;</w:t>
      </w:r>
    </w:p>
    <w:p w14:paraId="51D95266" w14:textId="6E0A79EF" w:rsidR="007674AB" w:rsidRPr="007674AB" w:rsidRDefault="007674AB" w:rsidP="007674AB">
      <w:pPr>
        <w:pStyle w:val="Listepuces2"/>
        <w:rPr>
          <w:lang w:val="en-US"/>
        </w:rPr>
      </w:pPr>
      <w:r>
        <w:rPr>
          <w:lang w:val="en-US"/>
        </w:rPr>
        <w:t>If there</w:t>
      </w:r>
      <w:r w:rsidR="008D123F">
        <w:rPr>
          <w:lang w:val="en-US"/>
        </w:rPr>
        <w:t xml:space="preserve"> is no field data</w:t>
      </w:r>
      <w:r w:rsidRPr="007674AB">
        <w:rPr>
          <w:lang w:val="en-US"/>
        </w:rPr>
        <w:t xml:space="preserve">, </w:t>
      </w:r>
      <w:r w:rsidR="008D123F">
        <w:rPr>
          <w:lang w:val="en-US"/>
        </w:rPr>
        <w:t>training samples will be selected from an existing reference map (local/regional/global land cover map, crop mask, etc.)</w:t>
      </w:r>
      <w:r w:rsidRPr="007674AB">
        <w:rPr>
          <w:lang w:val="en-US"/>
        </w:rPr>
        <w:t xml:space="preserve"> </w:t>
      </w:r>
      <w:r w:rsidR="008D123F">
        <w:rPr>
          <w:lang w:val="en-US"/>
        </w:rPr>
        <w:t>through an</w:t>
      </w:r>
      <w:r w:rsidRPr="007674AB">
        <w:rPr>
          <w:lang w:val="en-US"/>
        </w:rPr>
        <w:t xml:space="preserve"> i</w:t>
      </w:r>
      <w:r w:rsidR="008D123F">
        <w:rPr>
          <w:lang w:val="en-US"/>
        </w:rPr>
        <w:t xml:space="preserve">terative </w:t>
      </w:r>
      <w:r w:rsidRPr="007674AB">
        <w:rPr>
          <w:lang w:val="en-US"/>
        </w:rPr>
        <w:t xml:space="preserve">trimming. </w:t>
      </w:r>
      <w:r w:rsidR="008D123F">
        <w:rPr>
          <w:lang w:val="en-US"/>
        </w:rPr>
        <w:t>These samples will be used to feed the same supervised algorithm than in the first case (i.e. based on a</w:t>
      </w:r>
      <w:r w:rsidR="008D123F" w:rsidRPr="007674AB">
        <w:rPr>
          <w:lang w:val="en-US"/>
        </w:rPr>
        <w:t xml:space="preserve"> </w:t>
      </w:r>
      <w:r w:rsidR="008D123F">
        <w:rPr>
          <w:lang w:val="en-US"/>
        </w:rPr>
        <w:t xml:space="preserve">RF </w:t>
      </w:r>
      <w:r w:rsidR="008D123F" w:rsidRPr="007674AB">
        <w:rPr>
          <w:lang w:val="en-US"/>
        </w:rPr>
        <w:t>classifier</w:t>
      </w:r>
      <w:r w:rsidR="008D123F">
        <w:rPr>
          <w:lang w:val="en-US"/>
        </w:rPr>
        <w:t xml:space="preserve">) but the this classifier will here be </w:t>
      </w:r>
      <w:r w:rsidR="00B8638F">
        <w:rPr>
          <w:lang w:val="en-US"/>
        </w:rPr>
        <w:t xml:space="preserve">run based on </w:t>
      </w:r>
      <w:r w:rsidR="008D123F">
        <w:rPr>
          <w:lang w:val="en-US"/>
        </w:rPr>
        <w:t>reflectance values</w:t>
      </w:r>
      <w:r w:rsidRPr="007674AB">
        <w:rPr>
          <w:lang w:val="en-US"/>
        </w:rPr>
        <w:t xml:space="preserve"> coming from determinate moments of the growing cycle. </w:t>
      </w:r>
    </w:p>
    <w:p w14:paraId="2016720E" w14:textId="16E5EB78" w:rsidR="00B8638F" w:rsidRDefault="00B8638F" w:rsidP="007674AB">
      <w:r>
        <w:t xml:space="preserve">The choice between the two modes (“field data” and “no field data”) is made once for all the Area of Interest. </w:t>
      </w:r>
    </w:p>
    <w:p w14:paraId="193AE3E8" w14:textId="0FAB98B3" w:rsidR="007674AB" w:rsidRDefault="007674AB" w:rsidP="007674AB">
      <w:r>
        <w:t xml:space="preserve">The principal steps of the classification process are schematized in </w:t>
      </w:r>
      <w:r w:rsidR="008D123F">
        <w:fldChar w:fldCharType="begin"/>
      </w:r>
      <w:r w:rsidR="008D123F">
        <w:instrText xml:space="preserve"> REF _Ref417217907 \h </w:instrText>
      </w:r>
      <w:r w:rsidR="008D123F">
        <w:fldChar w:fldCharType="separate"/>
      </w:r>
      <w:r w:rsidR="00AB72CA" w:rsidRPr="00E3324A">
        <w:rPr>
          <w:noProof/>
          <w:lang w:val="en-US"/>
        </w:rPr>
        <w:t xml:space="preserve">Figure </w:t>
      </w:r>
      <w:r w:rsidR="00AB72CA">
        <w:rPr>
          <w:noProof/>
          <w:lang w:val="en-US"/>
        </w:rPr>
        <w:t>1</w:t>
      </w:r>
      <w:r w:rsidR="00AB72CA">
        <w:rPr>
          <w:noProof/>
          <w:lang w:val="en-US"/>
        </w:rPr>
        <w:noBreakHyphen/>
        <w:t>1</w:t>
      </w:r>
      <w:r w:rsidR="008D123F">
        <w:fldChar w:fldCharType="end"/>
      </w:r>
      <w:r>
        <w:t xml:space="preserve">. </w:t>
      </w:r>
    </w:p>
    <w:p w14:paraId="2CD6FACC" w14:textId="01758D06" w:rsidR="007674AB" w:rsidRPr="00571D4F" w:rsidRDefault="00511EA2" w:rsidP="007674AB">
      <w:pPr>
        <w:pStyle w:val="Paragraphedeliste"/>
        <w:ind w:left="0"/>
        <w:rPr>
          <w:b/>
          <w:sz w:val="28"/>
          <w:szCs w:val="28"/>
        </w:rPr>
      </w:pPr>
      <w:r>
        <w:rPr>
          <w:b/>
          <w:noProof/>
          <w:sz w:val="28"/>
          <w:szCs w:val="28"/>
          <w:lang w:val="fr-BE" w:eastAsia="fr-BE"/>
        </w:rPr>
        <w:drawing>
          <wp:inline distT="0" distB="0" distL="0" distR="0" wp14:anchorId="15AFD7E7" wp14:editId="15FA7FA8">
            <wp:extent cx="5684808" cy="3728810"/>
            <wp:effectExtent l="0" t="0" r="0" b="508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screen">
                      <a:extLst>
                        <a:ext uri="{28A0092B-C50C-407E-A947-70E740481C1C}">
                          <a14:useLocalDpi xmlns:a14="http://schemas.microsoft.com/office/drawing/2010/main" val="0"/>
                        </a:ext>
                      </a:extLst>
                    </a:blip>
                    <a:srcRect/>
                    <a:stretch>
                      <a:fillRect/>
                    </a:stretch>
                  </pic:blipFill>
                  <pic:spPr bwMode="auto">
                    <a:xfrm>
                      <a:off x="0" y="0"/>
                      <a:ext cx="5694572" cy="3735215"/>
                    </a:xfrm>
                    <a:prstGeom prst="rect">
                      <a:avLst/>
                    </a:prstGeom>
                    <a:noFill/>
                  </pic:spPr>
                </pic:pic>
              </a:graphicData>
            </a:graphic>
          </wp:inline>
        </w:drawing>
      </w:r>
    </w:p>
    <w:p w14:paraId="4E602BBE" w14:textId="27C57074" w:rsidR="007674AB" w:rsidRPr="00323A0D" w:rsidRDefault="008D123F" w:rsidP="007674AB">
      <w:pPr>
        <w:pStyle w:val="Lgende"/>
        <w:rPr>
          <w:lang w:val="en-US"/>
        </w:rPr>
      </w:pPr>
      <w:bookmarkStart w:id="19" w:name="_Ref417217907"/>
      <w:bookmarkStart w:id="20" w:name="_Toc410310758"/>
      <w:bookmarkStart w:id="21" w:name="_Toc485395234"/>
      <w:r w:rsidRPr="00E3324A">
        <w:rPr>
          <w:noProof/>
          <w:lang w:val="en-US"/>
        </w:rPr>
        <w:t xml:space="preserve">Figure </w:t>
      </w:r>
      <w:r w:rsidR="00AB72CA">
        <w:rPr>
          <w:noProof/>
          <w:lang w:val="en-US"/>
        </w:rPr>
        <w:fldChar w:fldCharType="begin"/>
      </w:r>
      <w:r w:rsidR="00AB72CA">
        <w:rPr>
          <w:noProof/>
          <w:lang w:val="en-US"/>
        </w:rPr>
        <w:instrText xml:space="preserve"> STYLEREF 1 \s </w:instrText>
      </w:r>
      <w:r w:rsidR="00AB72CA">
        <w:rPr>
          <w:noProof/>
          <w:lang w:val="en-US"/>
        </w:rPr>
        <w:fldChar w:fldCharType="separate"/>
      </w:r>
      <w:r w:rsidR="00AB72CA">
        <w:rPr>
          <w:noProof/>
          <w:lang w:val="en-US"/>
        </w:rPr>
        <w:t>1</w:t>
      </w:r>
      <w:r w:rsidR="00AB72CA">
        <w:rPr>
          <w:noProof/>
          <w:lang w:val="en-US"/>
        </w:rPr>
        <w:fldChar w:fldCharType="end"/>
      </w:r>
      <w:r w:rsidR="00AB72CA">
        <w:rPr>
          <w:noProof/>
          <w:lang w:val="en-US"/>
        </w:rPr>
        <w:noBreakHyphen/>
      </w:r>
      <w:r w:rsidR="00AB72CA">
        <w:rPr>
          <w:noProof/>
          <w:lang w:val="en-US"/>
        </w:rPr>
        <w:fldChar w:fldCharType="begin"/>
      </w:r>
      <w:r w:rsidR="00AB72CA">
        <w:rPr>
          <w:noProof/>
          <w:lang w:val="en-US"/>
        </w:rPr>
        <w:instrText xml:space="preserve"> SEQ Figure \* ARABIC \s 1 </w:instrText>
      </w:r>
      <w:r w:rsidR="00AB72CA">
        <w:rPr>
          <w:noProof/>
          <w:lang w:val="en-US"/>
        </w:rPr>
        <w:fldChar w:fldCharType="separate"/>
      </w:r>
      <w:r w:rsidR="00AB72CA">
        <w:rPr>
          <w:noProof/>
          <w:lang w:val="en-US"/>
        </w:rPr>
        <w:t>1</w:t>
      </w:r>
      <w:r w:rsidR="00AB72CA">
        <w:rPr>
          <w:noProof/>
          <w:lang w:val="en-US"/>
        </w:rPr>
        <w:fldChar w:fldCharType="end"/>
      </w:r>
      <w:bookmarkEnd w:id="19"/>
      <w:r w:rsidRPr="00E3324A">
        <w:rPr>
          <w:noProof/>
          <w:lang w:val="en-US"/>
        </w:rPr>
        <w:t xml:space="preserve">. </w:t>
      </w:r>
      <w:r w:rsidR="007674AB" w:rsidRPr="00323A0D">
        <w:rPr>
          <w:lang w:val="en-US"/>
        </w:rPr>
        <w:t xml:space="preserve">Flowchart of the </w:t>
      </w:r>
      <w:r>
        <w:rPr>
          <w:lang w:val="en-US"/>
        </w:rPr>
        <w:t>processing chain developed to generate the crop</w:t>
      </w:r>
      <w:r w:rsidR="007674AB" w:rsidRPr="00323A0D">
        <w:rPr>
          <w:lang w:val="en-US"/>
        </w:rPr>
        <w:t xml:space="preserve">land </w:t>
      </w:r>
      <w:r>
        <w:rPr>
          <w:lang w:val="en-US"/>
        </w:rPr>
        <w:t>mask</w:t>
      </w:r>
      <w:bookmarkEnd w:id="20"/>
      <w:bookmarkEnd w:id="21"/>
    </w:p>
    <w:p w14:paraId="185E8731" w14:textId="77777777" w:rsidR="00511EA2" w:rsidRDefault="00511EA2" w:rsidP="00511EA2">
      <w:pPr>
        <w:rPr>
          <w:lang w:val="en-US"/>
        </w:rPr>
      </w:pPr>
      <w:r>
        <w:rPr>
          <w:lang w:val="en-US"/>
        </w:rPr>
        <w:lastRenderedPageBreak/>
        <w:t xml:space="preserve">Two steps are common for the 2 modes: </w:t>
      </w:r>
    </w:p>
    <w:p w14:paraId="7D75136D" w14:textId="77777777" w:rsidR="00511EA2" w:rsidRDefault="00511EA2" w:rsidP="00511EA2">
      <w:pPr>
        <w:pStyle w:val="Listepuces2"/>
        <w:rPr>
          <w:lang w:val="en-US"/>
        </w:rPr>
      </w:pPr>
      <w:r>
        <w:rPr>
          <w:lang w:val="en-US"/>
        </w:rPr>
        <w:t xml:space="preserve">the supervised algorithm based on the RF classifier; </w:t>
      </w:r>
    </w:p>
    <w:p w14:paraId="0F773862" w14:textId="77777777" w:rsidR="00511EA2" w:rsidRPr="008D123F" w:rsidRDefault="00511EA2" w:rsidP="00511EA2">
      <w:pPr>
        <w:pStyle w:val="Listepuces2"/>
        <w:rPr>
          <w:lang w:val="en-US"/>
        </w:rPr>
      </w:pPr>
      <w:r>
        <w:rPr>
          <w:lang w:val="en-US"/>
        </w:rPr>
        <w:t xml:space="preserve">the </w:t>
      </w:r>
      <w:r>
        <w:t>a posteriori filtering of the cropland mask.</w:t>
      </w:r>
    </w:p>
    <w:p w14:paraId="6BBABDC6" w14:textId="77777777" w:rsidR="00511EA2" w:rsidRPr="008D123F" w:rsidRDefault="00511EA2" w:rsidP="00511EA2">
      <w:pPr>
        <w:rPr>
          <w:lang w:val="en-US"/>
        </w:rPr>
      </w:pPr>
      <w:r>
        <w:rPr>
          <w:lang w:val="en-US"/>
        </w:rPr>
        <w:t xml:space="preserve">The next sections of the document present in detail all the steps of the processing chain, distinguishing between the 2 modes and highlighting the common ones. </w:t>
      </w:r>
    </w:p>
    <w:p w14:paraId="15651BE2" w14:textId="77777777" w:rsidR="00562EDE" w:rsidRPr="00511EA2" w:rsidRDefault="00562EDE" w:rsidP="00562EDE">
      <w:pPr>
        <w:rPr>
          <w:lang w:val="en-US" w:eastAsia="fr-FR"/>
        </w:rPr>
      </w:pPr>
    </w:p>
    <w:p w14:paraId="5961E254" w14:textId="77777777" w:rsidR="00511EA2" w:rsidRDefault="00511EA2" w:rsidP="00511EA2">
      <w:pPr>
        <w:pStyle w:val="Titre1"/>
        <w:rPr>
          <w:bCs/>
          <w:lang w:val="en-GB"/>
        </w:rPr>
      </w:pPr>
      <w:bookmarkStart w:id="22" w:name="_Toc440468669"/>
      <w:bookmarkStart w:id="23" w:name="_Toc447871688"/>
      <w:bookmarkStart w:id="24" w:name="_Toc485395198"/>
      <w:r>
        <w:rPr>
          <w:bCs/>
          <w:lang w:val="en-GB"/>
        </w:rPr>
        <w:lastRenderedPageBreak/>
        <w:t>Mode based on in-situ data</w:t>
      </w:r>
      <w:bookmarkEnd w:id="22"/>
      <w:bookmarkEnd w:id="23"/>
      <w:bookmarkEnd w:id="24"/>
    </w:p>
    <w:p w14:paraId="2858BF90" w14:textId="153DEA8E" w:rsidR="00511EA2" w:rsidRDefault="00511EA2" w:rsidP="00511EA2">
      <w:r>
        <w:t xml:space="preserve">The processing chain to run when field data exist is illustrated in </w:t>
      </w:r>
      <w:r w:rsidR="00AB72CA">
        <w:fldChar w:fldCharType="begin"/>
      </w:r>
      <w:r w:rsidR="00AB72CA">
        <w:instrText xml:space="preserve"> REF _Ref447871207 \h </w:instrText>
      </w:r>
      <w:r w:rsidR="00AB72CA">
        <w:fldChar w:fldCharType="separate"/>
      </w:r>
      <w:r w:rsidR="00AB72CA" w:rsidRPr="009B285E">
        <w:rPr>
          <w:lang w:val="en-US"/>
        </w:rPr>
        <w:t xml:space="preserve">Figure </w:t>
      </w:r>
      <w:r w:rsidR="00AB72CA">
        <w:rPr>
          <w:noProof/>
          <w:lang w:val="en-US"/>
        </w:rPr>
        <w:t>2</w:t>
      </w:r>
      <w:r w:rsidR="00AB72CA">
        <w:rPr>
          <w:lang w:val="en-US"/>
        </w:rPr>
        <w:noBreakHyphen/>
      </w:r>
      <w:r w:rsidR="00AB72CA">
        <w:rPr>
          <w:noProof/>
          <w:lang w:val="en-US"/>
        </w:rPr>
        <w:t>1</w:t>
      </w:r>
      <w:r w:rsidR="00AB72CA">
        <w:fldChar w:fldCharType="end"/>
      </w:r>
      <w:r>
        <w:t xml:space="preserve">, which must be interpreted from left to right. This flowchart can be easily divided in three main tasks: the feature extraction, the classification and the post-filtering step. The post-filtering step is common with the “no field data module” and will thus be detailed later, in section </w:t>
      </w:r>
      <w:r>
        <w:fldChar w:fldCharType="begin"/>
      </w:r>
      <w:r>
        <w:instrText xml:space="preserve"> REF _Ref417286096 \n \h </w:instrText>
      </w:r>
      <w:r>
        <w:fldChar w:fldCharType="separate"/>
      </w:r>
      <w:r w:rsidR="00AB72CA">
        <w:t>4</w:t>
      </w:r>
      <w:r>
        <w:fldChar w:fldCharType="end"/>
      </w:r>
      <w:r>
        <w:t xml:space="preserve">. All other steps are detailed in this section.  </w:t>
      </w:r>
    </w:p>
    <w:p w14:paraId="6FB9CBD4" w14:textId="77777777" w:rsidR="00511EA2" w:rsidRDefault="00511EA2" w:rsidP="00511EA2">
      <w:pPr>
        <w:rPr>
          <w:lang w:eastAsia="fr-FR"/>
        </w:rPr>
      </w:pPr>
      <w:r>
        <w:rPr>
          <w:noProof/>
          <w:lang w:val="fr-BE" w:eastAsia="fr-BE"/>
        </w:rPr>
        <w:drawing>
          <wp:inline distT="0" distB="0" distL="0" distR="0" wp14:anchorId="138D15DD" wp14:editId="2CE093A5">
            <wp:extent cx="5760244" cy="2238740"/>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18">
                      <a:extLst>
                        <a:ext uri="{28A0092B-C50C-407E-A947-70E740481C1C}">
                          <a14:useLocalDpi xmlns:a14="http://schemas.microsoft.com/office/drawing/2010/main" val="0"/>
                        </a:ext>
                      </a:extLst>
                    </a:blip>
                    <a:stretch>
                      <a:fillRect/>
                    </a:stretch>
                  </pic:blipFill>
                  <pic:spPr>
                    <a:xfrm>
                      <a:off x="0" y="0"/>
                      <a:ext cx="5760244" cy="2238740"/>
                    </a:xfrm>
                    <a:prstGeom prst="rect">
                      <a:avLst/>
                    </a:prstGeom>
                  </pic:spPr>
                </pic:pic>
              </a:graphicData>
            </a:graphic>
          </wp:inline>
        </w:drawing>
      </w:r>
    </w:p>
    <w:p w14:paraId="45CD8006" w14:textId="11ED2C19" w:rsidR="00511EA2" w:rsidRDefault="00511EA2" w:rsidP="00511EA2">
      <w:pPr>
        <w:pStyle w:val="Lgende"/>
        <w:rPr>
          <w:lang w:val="en-US"/>
        </w:rPr>
      </w:pPr>
      <w:bookmarkStart w:id="25" w:name="_Ref447871207"/>
      <w:bookmarkStart w:id="26" w:name="_Toc440466766"/>
      <w:bookmarkStart w:id="27" w:name="_Ref447871194"/>
      <w:bookmarkStart w:id="28" w:name="_Toc485395235"/>
      <w:r w:rsidRPr="009B285E">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1</w:t>
      </w:r>
      <w:r w:rsidR="00AB72CA">
        <w:rPr>
          <w:lang w:val="en-US"/>
        </w:rPr>
        <w:fldChar w:fldCharType="end"/>
      </w:r>
      <w:bookmarkEnd w:id="25"/>
      <w:r w:rsidRPr="009B285E">
        <w:rPr>
          <w:lang w:val="en-US"/>
        </w:rPr>
        <w:t xml:space="preserve">. Flowchart describing the processing chain when </w:t>
      </w:r>
      <w:r>
        <w:rPr>
          <w:lang w:val="en-US"/>
        </w:rPr>
        <w:t>field</w:t>
      </w:r>
      <w:r w:rsidRPr="009B285E">
        <w:rPr>
          <w:lang w:val="en-US"/>
        </w:rPr>
        <w:t xml:space="preserve"> data exists</w:t>
      </w:r>
      <w:bookmarkEnd w:id="26"/>
      <w:bookmarkEnd w:id="27"/>
      <w:bookmarkEnd w:id="28"/>
    </w:p>
    <w:p w14:paraId="45C1456F" w14:textId="1FF7F175" w:rsidR="00511EA2" w:rsidRDefault="00511EA2" w:rsidP="00511EA2">
      <w:r w:rsidRPr="00C31143">
        <w:t>The classification chain uses as input the</w:t>
      </w:r>
      <w:r w:rsidR="00AB72CA">
        <w:t xml:space="preserve"> </w:t>
      </w:r>
      <w:r>
        <w:t xml:space="preserve">reflectance image times series that don’t contain gaps (i.e. the output of the preliminary step detailed in section </w:t>
      </w:r>
      <w:r w:rsidR="00AB72CA">
        <w:fldChar w:fldCharType="begin"/>
      </w:r>
      <w:r w:rsidR="00AB72CA">
        <w:instrText xml:space="preserve"> REF _Ref480452039 \n \h </w:instrText>
      </w:r>
      <w:r w:rsidR="00AB72CA">
        <w:fldChar w:fldCharType="separate"/>
      </w:r>
      <w:r w:rsidR="00AB72CA">
        <w:t>2.1</w:t>
      </w:r>
      <w:r w:rsidR="00AB72CA">
        <w:fldChar w:fldCharType="end"/>
      </w:r>
      <w:r>
        <w:t>). As s</w:t>
      </w:r>
      <w:r w:rsidRPr="002A5D11">
        <w:t>hown in</w:t>
      </w:r>
      <w:r w:rsidR="00DE24CE">
        <w:t xml:space="preserve"> </w:t>
      </w:r>
      <w:r w:rsidR="00DE24CE">
        <w:fldChar w:fldCharType="begin"/>
      </w:r>
      <w:r w:rsidR="00DE24CE">
        <w:instrText xml:space="preserve"> REF _Ref447871207 \h </w:instrText>
      </w:r>
      <w:r w:rsidR="00DE24CE">
        <w:fldChar w:fldCharType="separate"/>
      </w:r>
      <w:r w:rsidR="00AB72CA" w:rsidRPr="009B285E">
        <w:rPr>
          <w:lang w:val="en-US"/>
        </w:rPr>
        <w:t xml:space="preserve">Figure </w:t>
      </w:r>
      <w:r w:rsidR="00AB72CA">
        <w:rPr>
          <w:noProof/>
          <w:lang w:val="en-US"/>
        </w:rPr>
        <w:t>2</w:t>
      </w:r>
      <w:r w:rsidR="00AB72CA">
        <w:rPr>
          <w:lang w:val="en-US"/>
        </w:rPr>
        <w:noBreakHyphen/>
      </w:r>
      <w:r w:rsidR="00AB72CA">
        <w:rPr>
          <w:noProof/>
          <w:lang w:val="en-US"/>
        </w:rPr>
        <w:t>1</w:t>
      </w:r>
      <w:r w:rsidR="00DE24CE">
        <w:fldChar w:fldCharType="end"/>
      </w:r>
      <w:r>
        <w:t>,</w:t>
      </w:r>
      <w:r>
        <w:rPr>
          <w:noProof/>
        </w:rPr>
        <w:t xml:space="preserve"> </w:t>
      </w:r>
      <w:r>
        <w:t xml:space="preserve">these time series will be used in the first purple block whose name is </w:t>
      </w:r>
      <w:r w:rsidRPr="001B6FDE">
        <w:rPr>
          <w:i/>
        </w:rPr>
        <w:t>Spectral Index</w:t>
      </w:r>
      <w:r w:rsidRPr="002A5D11">
        <w:t>. This task corresponds to the computation of th</w:t>
      </w:r>
      <w:r>
        <w:t>ree spectral indices: the NDVI, the NDW</w:t>
      </w:r>
      <w:r w:rsidRPr="001B6FDE">
        <w:t>I and the Brightness index</w:t>
      </w:r>
      <w:r>
        <w:t xml:space="preserve"> (which is described in section </w:t>
      </w:r>
      <w:r>
        <w:fldChar w:fldCharType="begin"/>
      </w:r>
      <w:r>
        <w:instrText xml:space="preserve"> REF _Ref423599996 \n \h </w:instrText>
      </w:r>
      <w:r>
        <w:fldChar w:fldCharType="separate"/>
      </w:r>
      <w:r w:rsidR="00AB72CA">
        <w:t>2.2</w:t>
      </w:r>
      <w:r>
        <w:fldChar w:fldCharType="end"/>
      </w:r>
      <w:r>
        <w:t>)</w:t>
      </w:r>
      <w:r w:rsidRPr="001B6FDE">
        <w:t>.</w:t>
      </w:r>
      <w:r>
        <w:t xml:space="preserve"> The output of the classification chain (i.e. before the common filtering step) is the pixel-based crop mask product will be the output of the classification chain.</w:t>
      </w:r>
    </w:p>
    <w:p w14:paraId="0BC0D2A6" w14:textId="1A094F6D" w:rsidR="00511EA2" w:rsidRPr="00511EA2" w:rsidRDefault="00511EA2" w:rsidP="00122162">
      <w:pPr>
        <w:pStyle w:val="Titre2"/>
      </w:pPr>
      <w:bookmarkStart w:id="29" w:name="_Toc440468670"/>
      <w:bookmarkStart w:id="30" w:name="_Ref480452039"/>
      <w:bookmarkStart w:id="31" w:name="_Toc485395199"/>
      <w:r>
        <w:t>Preliminary step : gap filling</w:t>
      </w:r>
      <w:bookmarkEnd w:id="29"/>
      <w:bookmarkEnd w:id="30"/>
      <w:bookmarkEnd w:id="31"/>
    </w:p>
    <w:p w14:paraId="653775F5" w14:textId="3F38CC7C" w:rsidR="005D55D0" w:rsidRPr="008D123F" w:rsidRDefault="00B8638F" w:rsidP="005D55D0">
      <w:pPr>
        <w:rPr>
          <w:lang w:eastAsia="fr-FR"/>
        </w:rPr>
      </w:pPr>
      <w:r w:rsidRPr="009C4FCE">
        <w:rPr>
          <w:lang w:eastAsia="fr-FR"/>
        </w:rPr>
        <w:t xml:space="preserve">The goal of the linear interpolation is to produce a reflectance image time series which is </w:t>
      </w:r>
      <w:r>
        <w:rPr>
          <w:lang w:eastAsia="fr-FR"/>
        </w:rPr>
        <w:t xml:space="preserve">(i) </w:t>
      </w:r>
      <w:r w:rsidRPr="009C4FCE">
        <w:rPr>
          <w:lang w:eastAsia="fr-FR"/>
        </w:rPr>
        <w:t>gap</w:t>
      </w:r>
      <w:r>
        <w:rPr>
          <w:lang w:eastAsia="fr-FR"/>
        </w:rPr>
        <w:t>-</w:t>
      </w:r>
      <w:r w:rsidRPr="009C4FCE">
        <w:rPr>
          <w:lang w:eastAsia="fr-FR"/>
        </w:rPr>
        <w:t>filled with respect to missing data (</w:t>
      </w:r>
      <w:r>
        <w:rPr>
          <w:lang w:eastAsia="fr-FR"/>
        </w:rPr>
        <w:t xml:space="preserve">which can be due to </w:t>
      </w:r>
      <w:r w:rsidRPr="009C4FCE">
        <w:rPr>
          <w:lang w:eastAsia="fr-FR"/>
        </w:rPr>
        <w:t xml:space="preserve">clouds, cloud shadows and saturated pixels) and </w:t>
      </w:r>
      <w:r>
        <w:rPr>
          <w:lang w:eastAsia="fr-FR"/>
        </w:rPr>
        <w:t xml:space="preserve">(ii) </w:t>
      </w:r>
      <w:r w:rsidR="002A2D4F" w:rsidRPr="009C4FCE">
        <w:rPr>
          <w:lang w:eastAsia="fr-FR"/>
        </w:rPr>
        <w:t>temporally sampled on a regular grid.</w:t>
      </w:r>
      <w:r w:rsidR="002A2D4F">
        <w:rPr>
          <w:lang w:eastAsia="fr-FR"/>
        </w:rPr>
        <w:t xml:space="preserve"> </w:t>
      </w:r>
      <w:r w:rsidR="005D55D0">
        <w:rPr>
          <w:lang w:eastAsia="fr-FR"/>
        </w:rPr>
        <w:t>The workflow of the gap filling is illustrated in</w:t>
      </w:r>
      <w:r>
        <w:rPr>
          <w:lang w:eastAsia="fr-FR"/>
        </w:rPr>
        <w:t xml:space="preserve"> </w:t>
      </w:r>
      <w:r>
        <w:rPr>
          <w:lang w:eastAsia="fr-FR"/>
        </w:rPr>
        <w:fldChar w:fldCharType="begin"/>
      </w:r>
      <w:r>
        <w:rPr>
          <w:lang w:eastAsia="fr-FR"/>
        </w:rPr>
        <w:instrText xml:space="preserve"> REF _Ref423596561 \h </w:instrText>
      </w:r>
      <w:r>
        <w:rPr>
          <w:lang w:eastAsia="fr-FR"/>
        </w:rPr>
      </w:r>
      <w:r>
        <w:rPr>
          <w:lang w:eastAsia="fr-FR"/>
        </w:rPr>
        <w:fldChar w:fldCharType="separate"/>
      </w:r>
      <w:r w:rsidR="00AB72CA">
        <w:rPr>
          <w:lang w:val="en-US"/>
        </w:rPr>
        <w:t xml:space="preserve">Figure </w:t>
      </w:r>
      <w:r w:rsidR="00AB72CA">
        <w:rPr>
          <w:noProof/>
          <w:lang w:val="en-US"/>
        </w:rPr>
        <w:t>2</w:t>
      </w:r>
      <w:r w:rsidR="00AB72CA">
        <w:rPr>
          <w:lang w:val="en-US"/>
        </w:rPr>
        <w:noBreakHyphen/>
      </w:r>
      <w:r w:rsidR="00AB72CA">
        <w:rPr>
          <w:noProof/>
          <w:lang w:val="en-US"/>
        </w:rPr>
        <w:t>2</w:t>
      </w:r>
      <w:r>
        <w:rPr>
          <w:lang w:eastAsia="fr-FR"/>
        </w:rPr>
        <w:fldChar w:fldCharType="end"/>
      </w:r>
      <w:r w:rsidR="005D55D0">
        <w:rPr>
          <w:lang w:eastAsia="fr-FR"/>
        </w:rPr>
        <w:t xml:space="preserve">. </w:t>
      </w:r>
      <w:r w:rsidR="002A2D4F">
        <w:rPr>
          <w:lang w:eastAsia="fr-FR"/>
        </w:rPr>
        <w:t xml:space="preserve">If </w:t>
      </w:r>
      <w:r w:rsidR="002A2D4F" w:rsidRPr="009C4FCE">
        <w:rPr>
          <w:lang w:eastAsia="fr-FR"/>
        </w:rPr>
        <w:t>several sensors are available (for instance Sentinel-2 and LANDSAT-8) their respective reflectance time series are processed independently</w:t>
      </w:r>
      <w:r w:rsidR="002A2D4F">
        <w:rPr>
          <w:lang w:eastAsia="fr-FR"/>
        </w:rPr>
        <w:t>. These time series are afterwards concatenated before providing them to the classification step and being processed as single time series.</w:t>
      </w:r>
    </w:p>
    <w:p w14:paraId="41F00B20" w14:textId="54A4A44D" w:rsidR="005D55D0" w:rsidRPr="005D55D0" w:rsidRDefault="005D55D0" w:rsidP="005D55D0">
      <w:pPr>
        <w:jc w:val="center"/>
      </w:pPr>
      <w:r>
        <w:rPr>
          <w:noProof/>
          <w:lang w:val="fr-BE" w:eastAsia="fr-BE"/>
        </w:rPr>
        <w:drawing>
          <wp:inline distT="0" distB="0" distL="0" distR="0" wp14:anchorId="4B3FF7F6" wp14:editId="38F47126">
            <wp:extent cx="4176000" cy="457174"/>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19">
                      <a:extLst>
                        <a:ext uri="{28A0092B-C50C-407E-A947-70E740481C1C}">
                          <a14:useLocalDpi xmlns:a14="http://schemas.microsoft.com/office/drawing/2010/main" val="0"/>
                        </a:ext>
                      </a:extLst>
                    </a:blip>
                    <a:stretch>
                      <a:fillRect/>
                    </a:stretch>
                  </pic:blipFill>
                  <pic:spPr>
                    <a:xfrm>
                      <a:off x="0" y="0"/>
                      <a:ext cx="4176000" cy="457174"/>
                    </a:xfrm>
                    <a:prstGeom prst="rect">
                      <a:avLst/>
                    </a:prstGeom>
                  </pic:spPr>
                </pic:pic>
              </a:graphicData>
            </a:graphic>
          </wp:inline>
        </w:drawing>
      </w:r>
    </w:p>
    <w:p w14:paraId="37B47BCA" w14:textId="746BFF54" w:rsidR="00AB72CA" w:rsidRDefault="00AB72CA" w:rsidP="00AB72CA">
      <w:pPr>
        <w:pStyle w:val="Lgende"/>
        <w:rPr>
          <w:lang w:val="en-US"/>
        </w:rPr>
      </w:pPr>
      <w:bookmarkStart w:id="32" w:name="_Ref423596561"/>
      <w:bookmarkStart w:id="33" w:name="_Toc485395236"/>
      <w:r>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bookmarkEnd w:id="32"/>
      <w:r w:rsidR="005D55D0" w:rsidRPr="00B610A1">
        <w:rPr>
          <w:lang w:val="en-US"/>
        </w:rPr>
        <w:t xml:space="preserve">. </w:t>
      </w:r>
      <w:r w:rsidR="005D55D0">
        <w:rPr>
          <w:lang w:val="en-US"/>
        </w:rPr>
        <w:t>Gap filling</w:t>
      </w:r>
      <w:r w:rsidR="005D55D0" w:rsidRPr="00B610A1">
        <w:rPr>
          <w:lang w:val="en-US"/>
        </w:rPr>
        <w:t xml:space="preserve"> workflow</w:t>
      </w:r>
      <w:bookmarkEnd w:id="33"/>
    </w:p>
    <w:p w14:paraId="14A59726" w14:textId="77777777" w:rsidR="00AB72CA" w:rsidRDefault="00AB72CA" w:rsidP="000B6BAF">
      <w:pPr>
        <w:widowControl w:val="0"/>
        <w:autoSpaceDE w:val="0"/>
        <w:autoSpaceDN w:val="0"/>
        <w:adjustRightInd w:val="0"/>
        <w:spacing w:after="240"/>
      </w:pPr>
    </w:p>
    <w:p w14:paraId="7F60F1D6" w14:textId="21FDC010" w:rsidR="009C4FCE" w:rsidRDefault="00DD3036" w:rsidP="000B6BAF">
      <w:pPr>
        <w:widowControl w:val="0"/>
        <w:autoSpaceDE w:val="0"/>
        <w:autoSpaceDN w:val="0"/>
        <w:adjustRightInd w:val="0"/>
        <w:spacing w:after="240"/>
        <w:rPr>
          <w:lang w:eastAsia="fr-FR"/>
        </w:rPr>
      </w:pPr>
      <w:r>
        <w:lastRenderedPageBreak/>
        <w:fldChar w:fldCharType="begin"/>
      </w:r>
      <w:r w:rsidRPr="00C67B07">
        <w:rPr>
          <w:lang w:val="en-US"/>
        </w:rPr>
        <w:instrText xml:space="preserve"> REF _Ref423598456 \h </w:instrText>
      </w:r>
      <w:r w:rsidR="000B6BAF" w:rsidRPr="00C67B07">
        <w:rPr>
          <w:lang w:val="en-US"/>
        </w:rPr>
        <w:instrText xml:space="preserve"> \* MERGEFORMAT </w:instrText>
      </w:r>
      <w:r>
        <w:fldChar w:fldCharType="separate"/>
      </w:r>
      <w:r w:rsidR="00AB72CA" w:rsidRPr="00FE1892">
        <w:rPr>
          <w:lang w:val="en-US"/>
        </w:rPr>
        <w:t xml:space="preserve">Algorithm </w:t>
      </w:r>
      <w:r w:rsidR="00AB72CA">
        <w:rPr>
          <w:noProof/>
          <w:lang w:val="en-US"/>
        </w:rPr>
        <w:t>2</w:t>
      </w:r>
      <w:r w:rsidR="00AB72CA" w:rsidRPr="00FE1892">
        <w:rPr>
          <w:noProof/>
          <w:lang w:val="en-US"/>
        </w:rPr>
        <w:noBreakHyphen/>
      </w:r>
      <w:r w:rsidR="00AB72CA">
        <w:rPr>
          <w:noProof/>
          <w:lang w:val="en-US"/>
        </w:rPr>
        <w:t>1</w:t>
      </w:r>
      <w:r>
        <w:rPr>
          <w:lang w:eastAsia="fr-FR"/>
        </w:rPr>
        <w:fldChar w:fldCharType="end"/>
      </w:r>
      <w:r>
        <w:rPr>
          <w:lang w:eastAsia="fr-FR"/>
        </w:rPr>
        <w:t xml:space="preserve"> </w:t>
      </w:r>
      <w:r w:rsidR="009C4FCE" w:rsidRPr="009C4FCE">
        <w:rPr>
          <w:lang w:eastAsia="fr-FR"/>
        </w:rPr>
        <w:t>describes the procedure</w:t>
      </w:r>
      <w:r w:rsidR="002A2D4F">
        <w:rPr>
          <w:lang w:eastAsia="fr-FR"/>
        </w:rPr>
        <w:t xml:space="preserve">, using the parameters given in </w:t>
      </w:r>
      <w:r>
        <w:rPr>
          <w:lang w:eastAsia="fr-FR"/>
        </w:rPr>
        <w:fldChar w:fldCharType="begin"/>
      </w:r>
      <w:r>
        <w:rPr>
          <w:lang w:eastAsia="fr-FR"/>
        </w:rPr>
        <w:instrText xml:space="preserve"> REF _Ref423598470 \h </w:instrText>
      </w:r>
      <w:r w:rsidR="000B6BAF">
        <w:rPr>
          <w:lang w:eastAsia="fr-FR"/>
        </w:rPr>
        <w:instrText xml:space="preserve"> \* MERGEFORMAT </w:instrText>
      </w:r>
      <w:r>
        <w:rPr>
          <w:lang w:eastAsia="fr-FR"/>
        </w:rPr>
      </w:r>
      <w:r>
        <w:rPr>
          <w:lang w:eastAsia="fr-FR"/>
        </w:rPr>
        <w:fldChar w:fldCharType="separate"/>
      </w:r>
      <w:r w:rsidR="00AB72CA" w:rsidRPr="00AB72CA">
        <w:rPr>
          <w:lang w:eastAsia="fr-FR"/>
        </w:rPr>
        <w:t xml:space="preserve">Table </w:t>
      </w:r>
      <w:r w:rsidR="00AB72CA" w:rsidRPr="00AB72CA">
        <w:rPr>
          <w:noProof/>
        </w:rPr>
        <w:t>2</w:t>
      </w:r>
      <w:r w:rsidR="00AB72CA" w:rsidRPr="00AB72CA">
        <w:rPr>
          <w:noProof/>
        </w:rPr>
        <w:noBreakHyphen/>
        <w:t>1</w:t>
      </w:r>
      <w:r>
        <w:rPr>
          <w:lang w:eastAsia="fr-FR"/>
        </w:rPr>
        <w:fldChar w:fldCharType="end"/>
      </w:r>
      <w:r w:rsidR="009C4FCE" w:rsidRPr="009C4FCE">
        <w:rPr>
          <w:lang w:eastAsia="fr-FR"/>
        </w:rPr>
        <w:t>. In the case where the whole series is available, t</w:t>
      </w:r>
      <w:r>
        <w:rPr>
          <w:lang w:eastAsia="fr-FR"/>
        </w:rPr>
        <w:t>_</w:t>
      </w:r>
      <w:r w:rsidR="009C4FCE" w:rsidRPr="009C4FCE">
        <w:rPr>
          <w:lang w:eastAsia="fr-FR"/>
        </w:rPr>
        <w:t>0 and t</w:t>
      </w:r>
      <w:r>
        <w:rPr>
          <w:lang w:eastAsia="fr-FR"/>
        </w:rPr>
        <w:t>_</w:t>
      </w:r>
      <w:r w:rsidR="009C4FCE" w:rsidRPr="009C4FCE">
        <w:rPr>
          <w:lang w:eastAsia="fr-FR"/>
        </w:rPr>
        <w:t>end correspond to the first and last dates of the regular grid.</w:t>
      </w:r>
    </w:p>
    <w:p w14:paraId="09CFD746" w14:textId="4B26F08B" w:rsidR="004520D1" w:rsidRPr="00FE1892" w:rsidRDefault="004520D1" w:rsidP="004520D1">
      <w:pPr>
        <w:pStyle w:val="Lgende"/>
        <w:rPr>
          <w:lang w:val="en-US"/>
        </w:rPr>
      </w:pPr>
      <w:bookmarkStart w:id="34" w:name="_Ref423598470"/>
      <w:bookmarkStart w:id="35" w:name="_Toc485395262"/>
      <w:r w:rsidRPr="00FE1892">
        <w:rPr>
          <w:lang w:val="en-US"/>
        </w:rPr>
        <w:t xml:space="preserve">Table </w:t>
      </w:r>
      <w:r w:rsidR="00E87741">
        <w:fldChar w:fldCharType="begin"/>
      </w:r>
      <w:r w:rsidR="00E87741" w:rsidRPr="00FE1892">
        <w:rPr>
          <w:lang w:val="en-US"/>
        </w:rPr>
        <w:instrText xml:space="preserve"> STYLEREF 1 \s </w:instrText>
      </w:r>
      <w:r w:rsidR="00E87741">
        <w:fldChar w:fldCharType="separate"/>
      </w:r>
      <w:r w:rsidR="00AB72CA">
        <w:rPr>
          <w:noProof/>
          <w:lang w:val="en-US"/>
        </w:rPr>
        <w:t>2</w:t>
      </w:r>
      <w:r w:rsidR="00E87741">
        <w:fldChar w:fldCharType="end"/>
      </w:r>
      <w:r w:rsidR="00E87741" w:rsidRPr="00FE1892">
        <w:rPr>
          <w:lang w:val="en-US"/>
        </w:rPr>
        <w:noBreakHyphen/>
      </w:r>
      <w:r w:rsidR="00E87741">
        <w:fldChar w:fldCharType="begin"/>
      </w:r>
      <w:r w:rsidR="00E87741" w:rsidRPr="00FE1892">
        <w:rPr>
          <w:lang w:val="en-US"/>
        </w:rPr>
        <w:instrText xml:space="preserve"> SEQ Table \* ARABIC \s 1 </w:instrText>
      </w:r>
      <w:r w:rsidR="00E87741">
        <w:fldChar w:fldCharType="separate"/>
      </w:r>
      <w:r w:rsidR="00AB72CA">
        <w:rPr>
          <w:noProof/>
          <w:lang w:val="en-US"/>
        </w:rPr>
        <w:t>1</w:t>
      </w:r>
      <w:r w:rsidR="00E87741">
        <w:fldChar w:fldCharType="end"/>
      </w:r>
      <w:bookmarkEnd w:id="34"/>
      <w:r w:rsidRPr="00FE1892">
        <w:rPr>
          <w:lang w:val="en-US"/>
        </w:rPr>
        <w:t>. Variables for the linear interpolation and gap filling algorithm</w:t>
      </w:r>
      <w:bookmarkEnd w:id="35"/>
    </w:p>
    <w:tbl>
      <w:tblPr>
        <w:tblStyle w:val="Grilledutableau"/>
        <w:tblW w:w="0" w:type="auto"/>
        <w:jc w:val="center"/>
        <w:tblLook w:val="04A0" w:firstRow="1" w:lastRow="0" w:firstColumn="1" w:lastColumn="0" w:noHBand="0" w:noVBand="1"/>
      </w:tblPr>
      <w:tblGrid>
        <w:gridCol w:w="1746"/>
        <w:gridCol w:w="3957"/>
        <w:gridCol w:w="1438"/>
      </w:tblGrid>
      <w:tr w:rsidR="00DD3036" w:rsidRPr="00DD3036" w14:paraId="65F65FBD" w14:textId="77777777" w:rsidTr="00DD3036">
        <w:trPr>
          <w:jc w:val="center"/>
        </w:trPr>
        <w:tc>
          <w:tcPr>
            <w:tcW w:w="0" w:type="auto"/>
            <w:shd w:val="clear" w:color="auto" w:fill="006699"/>
          </w:tcPr>
          <w:p w14:paraId="77D30420" w14:textId="7F050616" w:rsidR="00DD3036" w:rsidRPr="00DD3036" w:rsidRDefault="00DD3036" w:rsidP="00DD3036">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75523C14" w14:textId="7EC778D8" w:rsidR="00DD3036" w:rsidRPr="00DD3036" w:rsidRDefault="00DD3036" w:rsidP="00DD3036">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ED7C03A" w14:textId="4573E43D" w:rsidR="00DD3036" w:rsidRPr="00DD3036" w:rsidRDefault="00DD3036" w:rsidP="00DD3036">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DD3036" w14:paraId="562166C7" w14:textId="77777777" w:rsidTr="00DD3036">
        <w:trPr>
          <w:jc w:val="center"/>
        </w:trPr>
        <w:tc>
          <w:tcPr>
            <w:tcW w:w="0" w:type="auto"/>
          </w:tcPr>
          <w:p w14:paraId="37C3BA71" w14:textId="53989B5F" w:rsidR="00DD3036" w:rsidRDefault="00DD3036" w:rsidP="00DD3036">
            <w:pPr>
              <w:spacing w:before="40" w:after="40"/>
              <w:rPr>
                <w:lang w:val="fr-FR" w:eastAsia="fr-FR"/>
              </w:rPr>
            </w:pPr>
            <w:r>
              <w:rPr>
                <w:rFonts w:ascii="Calibri" w:hAnsi="Calibri"/>
                <w:sz w:val="22"/>
                <w:szCs w:val="22"/>
                <w:lang w:val="en-US" w:eastAsia="fr-FR"/>
              </w:rPr>
              <w:t>tocr</w:t>
            </w:r>
          </w:p>
        </w:tc>
        <w:tc>
          <w:tcPr>
            <w:tcW w:w="0" w:type="auto"/>
          </w:tcPr>
          <w:p w14:paraId="6AD4404A" w14:textId="768423DC" w:rsidR="00DD3036" w:rsidRPr="00FE1892" w:rsidRDefault="00DD3036" w:rsidP="00DD3036">
            <w:pPr>
              <w:spacing w:before="40" w:after="40"/>
              <w:rPr>
                <w:rFonts w:ascii="Calibri" w:hAnsi="Calibri"/>
                <w:sz w:val="22"/>
                <w:szCs w:val="22"/>
                <w:lang w:val="fr-BE" w:eastAsia="fr-FR"/>
              </w:rPr>
            </w:pPr>
            <w:r w:rsidRPr="00FE1892">
              <w:rPr>
                <w:rFonts w:ascii="Calibri" w:hAnsi="Calibri"/>
                <w:sz w:val="22"/>
                <w:szCs w:val="22"/>
                <w:lang w:val="fr-BE" w:eastAsia="fr-FR"/>
              </w:rPr>
              <w:t>Original L2A surface reflectance values</w:t>
            </w:r>
          </w:p>
        </w:tc>
        <w:tc>
          <w:tcPr>
            <w:tcW w:w="0" w:type="auto"/>
          </w:tcPr>
          <w:p w14:paraId="6BB33C69" w14:textId="1C6EE9EA" w:rsidR="00DD3036" w:rsidRDefault="00DD3036" w:rsidP="00DD3036">
            <w:pPr>
              <w:spacing w:before="40" w:after="40"/>
              <w:rPr>
                <w:lang w:val="fr-FR" w:eastAsia="fr-FR"/>
              </w:rPr>
            </w:pPr>
            <w:r>
              <w:rPr>
                <w:lang w:val="fr-FR" w:eastAsia="fr-FR"/>
              </w:rPr>
              <w:t>-</w:t>
            </w:r>
          </w:p>
        </w:tc>
      </w:tr>
      <w:tr w:rsidR="00DD3036" w:rsidRPr="00DD3036" w14:paraId="6903D940" w14:textId="77777777" w:rsidTr="00DD3036">
        <w:trPr>
          <w:jc w:val="center"/>
        </w:trPr>
        <w:tc>
          <w:tcPr>
            <w:tcW w:w="0" w:type="auto"/>
          </w:tcPr>
          <w:p w14:paraId="5A70CA04" w14:textId="208D6C06" w:rsidR="00DD3036" w:rsidRPr="00DD3036" w:rsidRDefault="00DD3036" w:rsidP="00DD3036">
            <w:pPr>
              <w:spacing w:before="40" w:after="40"/>
              <w:rPr>
                <w:rFonts w:ascii="Calibri" w:hAnsi="Calibri"/>
                <w:sz w:val="22"/>
                <w:szCs w:val="22"/>
                <w:lang w:val="en-US" w:eastAsia="fr-FR"/>
              </w:rPr>
            </w:pPr>
            <w:r w:rsidRPr="00DD3036">
              <w:rPr>
                <w:rFonts w:ascii="Calibri" w:hAnsi="Calibri"/>
                <w:sz w:val="22"/>
                <w:szCs w:val="22"/>
                <w:lang w:val="en-US" w:eastAsia="fr-FR"/>
              </w:rPr>
              <w:t>mask</w:t>
            </w:r>
          </w:p>
        </w:tc>
        <w:tc>
          <w:tcPr>
            <w:tcW w:w="0" w:type="auto"/>
          </w:tcPr>
          <w:p w14:paraId="3402E09B" w14:textId="32763225"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Validity mask for each acquisition date</w:t>
            </w:r>
          </w:p>
        </w:tc>
        <w:tc>
          <w:tcPr>
            <w:tcW w:w="0" w:type="auto"/>
          </w:tcPr>
          <w:p w14:paraId="6D6F7C63" w14:textId="661070AD"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w:t>
            </w:r>
          </w:p>
        </w:tc>
      </w:tr>
      <w:tr w:rsidR="00DD3036" w:rsidRPr="00DD3036" w14:paraId="3A9B23F8" w14:textId="77777777" w:rsidTr="00DD3036">
        <w:trPr>
          <w:jc w:val="center"/>
        </w:trPr>
        <w:tc>
          <w:tcPr>
            <w:tcW w:w="0" w:type="auto"/>
          </w:tcPr>
          <w:p w14:paraId="53B24CAF" w14:textId="543A45AC" w:rsidR="00DD3036" w:rsidRPr="00DD3036" w:rsidRDefault="00DD3036" w:rsidP="00DD3036">
            <w:pPr>
              <w:spacing w:before="40" w:after="40"/>
              <w:rPr>
                <w:rFonts w:ascii="Calibri" w:hAnsi="Calibri"/>
                <w:sz w:val="22"/>
                <w:szCs w:val="22"/>
                <w:lang w:val="en-US" w:eastAsia="fr-FR"/>
              </w:rPr>
            </w:pPr>
            <w:r w:rsidRPr="00DD3036">
              <w:rPr>
                <w:rFonts w:ascii="Calibri" w:hAnsi="Calibri"/>
                <w:sz w:val="22"/>
                <w:szCs w:val="22"/>
                <w:lang w:val="en-US" w:eastAsia="fr-FR"/>
              </w:rPr>
              <w:t>input_dates</w:t>
            </w:r>
          </w:p>
        </w:tc>
        <w:tc>
          <w:tcPr>
            <w:tcW w:w="0" w:type="auto"/>
          </w:tcPr>
          <w:p w14:paraId="7A34A6A5" w14:textId="7B6E9113"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Dates of each image acquisition</w:t>
            </w:r>
          </w:p>
        </w:tc>
        <w:tc>
          <w:tcPr>
            <w:tcW w:w="0" w:type="auto"/>
          </w:tcPr>
          <w:p w14:paraId="50E9F64F" w14:textId="1FBF7F4E"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w:t>
            </w:r>
          </w:p>
        </w:tc>
      </w:tr>
      <w:tr w:rsidR="00DD3036" w:rsidRPr="00DD3036" w14:paraId="49B82EC4" w14:textId="77777777" w:rsidTr="00DD3036">
        <w:trPr>
          <w:jc w:val="center"/>
        </w:trPr>
        <w:tc>
          <w:tcPr>
            <w:tcW w:w="0" w:type="auto"/>
          </w:tcPr>
          <w:p w14:paraId="6CBFB0D1" w14:textId="5A8FB225" w:rsidR="00DD3036" w:rsidRPr="00DD3036" w:rsidRDefault="00DD3036" w:rsidP="00DD3036">
            <w:pPr>
              <w:spacing w:before="40" w:after="40"/>
              <w:rPr>
                <w:rFonts w:ascii="Calibri" w:hAnsi="Calibri"/>
                <w:sz w:val="22"/>
                <w:szCs w:val="22"/>
                <w:lang w:val="en-US" w:eastAsia="fr-FR"/>
              </w:rPr>
            </w:pPr>
            <w:r w:rsidRPr="00DD3036">
              <w:rPr>
                <w:rFonts w:ascii="Calibri" w:hAnsi="Calibri"/>
                <w:sz w:val="22"/>
                <w:szCs w:val="22"/>
                <w:lang w:val="en-US" w:eastAsia="fr-FR"/>
              </w:rPr>
              <w:t>sampling_period</w:t>
            </w:r>
          </w:p>
        </w:tc>
        <w:tc>
          <w:tcPr>
            <w:tcW w:w="0" w:type="auto"/>
          </w:tcPr>
          <w:p w14:paraId="10EF25F5" w14:textId="5BC08BB9"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Temporal sampling rate</w:t>
            </w:r>
          </w:p>
        </w:tc>
        <w:tc>
          <w:tcPr>
            <w:tcW w:w="0" w:type="auto"/>
          </w:tcPr>
          <w:p w14:paraId="418FEE5D" w14:textId="1083A0BD"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5</w:t>
            </w:r>
          </w:p>
        </w:tc>
      </w:tr>
      <w:tr w:rsidR="00DD3036" w:rsidRPr="00DD3036" w14:paraId="61FC565F" w14:textId="77777777" w:rsidTr="00DD3036">
        <w:trPr>
          <w:jc w:val="center"/>
        </w:trPr>
        <w:tc>
          <w:tcPr>
            <w:tcW w:w="0" w:type="auto"/>
          </w:tcPr>
          <w:p w14:paraId="39E6EBE5" w14:textId="55B22D67" w:rsidR="00DD3036" w:rsidRPr="00DD3036" w:rsidRDefault="00DD3036" w:rsidP="00DD3036">
            <w:pPr>
              <w:spacing w:before="40" w:after="40"/>
              <w:rPr>
                <w:rFonts w:ascii="Calibri" w:hAnsi="Calibri"/>
                <w:sz w:val="22"/>
                <w:szCs w:val="22"/>
                <w:lang w:val="en-US" w:eastAsia="fr-FR"/>
              </w:rPr>
            </w:pPr>
            <w:r w:rsidRPr="00DD3036">
              <w:rPr>
                <w:rFonts w:ascii="Calibri" w:hAnsi="Calibri"/>
                <w:sz w:val="22"/>
                <w:szCs w:val="22"/>
                <w:lang w:val="en-US" w:eastAsia="fr-FR"/>
              </w:rPr>
              <w:t>t_0</w:t>
            </w:r>
          </w:p>
        </w:tc>
        <w:tc>
          <w:tcPr>
            <w:tcW w:w="0" w:type="auto"/>
          </w:tcPr>
          <w:p w14:paraId="6AF49019" w14:textId="04BD21C9"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Starting sampling date</w:t>
            </w:r>
          </w:p>
        </w:tc>
        <w:tc>
          <w:tcPr>
            <w:tcW w:w="0" w:type="auto"/>
          </w:tcPr>
          <w:p w14:paraId="4348FC1A" w14:textId="24BA3E7D"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w:t>
            </w:r>
          </w:p>
        </w:tc>
      </w:tr>
      <w:tr w:rsidR="00DD3036" w:rsidRPr="00DD3036" w14:paraId="5C34A6E8" w14:textId="77777777" w:rsidTr="00DD3036">
        <w:trPr>
          <w:jc w:val="center"/>
        </w:trPr>
        <w:tc>
          <w:tcPr>
            <w:tcW w:w="0" w:type="auto"/>
          </w:tcPr>
          <w:p w14:paraId="288A6E0E" w14:textId="2F849AD7" w:rsidR="00DD3036" w:rsidRPr="00DD3036" w:rsidRDefault="00DD3036" w:rsidP="00DD3036">
            <w:pPr>
              <w:spacing w:before="40" w:after="40"/>
              <w:rPr>
                <w:rFonts w:ascii="Calibri" w:hAnsi="Calibri"/>
                <w:sz w:val="22"/>
                <w:szCs w:val="22"/>
                <w:lang w:val="en-US" w:eastAsia="fr-FR"/>
              </w:rPr>
            </w:pPr>
            <w:r w:rsidRPr="00DD3036">
              <w:rPr>
                <w:rFonts w:ascii="Calibri" w:hAnsi="Calibri"/>
                <w:sz w:val="22"/>
                <w:szCs w:val="22"/>
                <w:lang w:val="en-US" w:eastAsia="fr-FR"/>
              </w:rPr>
              <w:t>t_end</w:t>
            </w:r>
          </w:p>
        </w:tc>
        <w:tc>
          <w:tcPr>
            <w:tcW w:w="0" w:type="auto"/>
          </w:tcPr>
          <w:p w14:paraId="61ACC602" w14:textId="66C5CCDF"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Last date</w:t>
            </w:r>
          </w:p>
        </w:tc>
        <w:tc>
          <w:tcPr>
            <w:tcW w:w="0" w:type="auto"/>
          </w:tcPr>
          <w:p w14:paraId="3C351A09" w14:textId="17FC145C"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w:t>
            </w:r>
          </w:p>
        </w:tc>
      </w:tr>
      <w:tr w:rsidR="00DD3036" w:rsidRPr="00DD3036" w14:paraId="06546F4A" w14:textId="77777777" w:rsidTr="00DD3036">
        <w:trPr>
          <w:jc w:val="center"/>
        </w:trPr>
        <w:tc>
          <w:tcPr>
            <w:tcW w:w="0" w:type="auto"/>
            <w:tcBorders>
              <w:bottom w:val="single" w:sz="4" w:space="0" w:color="auto"/>
            </w:tcBorders>
          </w:tcPr>
          <w:p w14:paraId="6AF3F1BD" w14:textId="0D34FC75" w:rsidR="00DD3036" w:rsidRPr="00DD3036" w:rsidRDefault="00DD3036" w:rsidP="00DD3036">
            <w:pPr>
              <w:spacing w:before="40" w:after="40"/>
              <w:rPr>
                <w:rFonts w:ascii="Calibri" w:hAnsi="Calibri"/>
                <w:sz w:val="22"/>
                <w:szCs w:val="22"/>
                <w:lang w:val="en-US" w:eastAsia="fr-FR"/>
              </w:rPr>
            </w:pPr>
            <w:r w:rsidRPr="00DD3036">
              <w:rPr>
                <w:rFonts w:ascii="Calibri" w:hAnsi="Calibri"/>
                <w:sz w:val="22"/>
                <w:szCs w:val="22"/>
                <w:lang w:val="en-US" w:eastAsia="fr-FR"/>
              </w:rPr>
              <w:t>radius</w:t>
            </w:r>
          </w:p>
        </w:tc>
        <w:tc>
          <w:tcPr>
            <w:tcW w:w="0" w:type="auto"/>
            <w:tcBorders>
              <w:bottom w:val="single" w:sz="4" w:space="0" w:color="auto"/>
            </w:tcBorders>
          </w:tcPr>
          <w:p w14:paraId="2B8DC93C" w14:textId="4DB15C77"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 xml:space="preserve">Radius of the temporal window </w:t>
            </w:r>
          </w:p>
        </w:tc>
        <w:tc>
          <w:tcPr>
            <w:tcW w:w="0" w:type="auto"/>
            <w:tcBorders>
              <w:bottom w:val="single" w:sz="4" w:space="0" w:color="auto"/>
            </w:tcBorders>
          </w:tcPr>
          <w:p w14:paraId="796DDA16" w14:textId="3CA5C3D2"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15</w:t>
            </w:r>
          </w:p>
        </w:tc>
      </w:tr>
      <w:tr w:rsidR="00DD3036" w:rsidRPr="00DD3036" w14:paraId="324E0917" w14:textId="77777777" w:rsidTr="00DD3036">
        <w:trPr>
          <w:jc w:val="center"/>
        </w:trPr>
        <w:tc>
          <w:tcPr>
            <w:tcW w:w="0" w:type="auto"/>
            <w:shd w:val="clear" w:color="auto" w:fill="006699"/>
          </w:tcPr>
          <w:p w14:paraId="703E0F92" w14:textId="44C5B985" w:rsidR="00DD3036" w:rsidRPr="00DD3036" w:rsidRDefault="00DD3036" w:rsidP="00DD3036">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17E83BE4" w14:textId="706AF2D0" w:rsidR="00DD3036" w:rsidRPr="00DD3036" w:rsidRDefault="00DD3036" w:rsidP="00DD3036">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434E6A3A" w14:textId="51F20B0D" w:rsidR="00DD3036" w:rsidRPr="00DD3036" w:rsidRDefault="00DD3036" w:rsidP="00DD3036">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DD3036" w:rsidRPr="00DD3036" w14:paraId="30D3B01A" w14:textId="77777777" w:rsidTr="00DD3036">
        <w:trPr>
          <w:jc w:val="center"/>
        </w:trPr>
        <w:tc>
          <w:tcPr>
            <w:tcW w:w="0" w:type="auto"/>
          </w:tcPr>
          <w:p w14:paraId="76BF7EE9" w14:textId="1FC1DA7C"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rtocr</w:t>
            </w:r>
          </w:p>
        </w:tc>
        <w:tc>
          <w:tcPr>
            <w:tcW w:w="0" w:type="auto"/>
          </w:tcPr>
          <w:p w14:paraId="2B749C65" w14:textId="09B6F133"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Resampled L2A surface reflectance values</w:t>
            </w:r>
          </w:p>
        </w:tc>
        <w:tc>
          <w:tcPr>
            <w:tcW w:w="0" w:type="auto"/>
          </w:tcPr>
          <w:p w14:paraId="33A089D0" w14:textId="1920DA99" w:rsidR="00DD3036" w:rsidRPr="00DD3036" w:rsidRDefault="00DD3036" w:rsidP="00DD3036">
            <w:pPr>
              <w:spacing w:before="40" w:after="40"/>
              <w:rPr>
                <w:rFonts w:ascii="Calibri" w:hAnsi="Calibri"/>
                <w:sz w:val="22"/>
                <w:szCs w:val="22"/>
                <w:lang w:val="en-US" w:eastAsia="fr-FR"/>
              </w:rPr>
            </w:pPr>
            <w:r>
              <w:rPr>
                <w:rFonts w:ascii="Calibri" w:hAnsi="Calibri"/>
                <w:sz w:val="22"/>
                <w:szCs w:val="22"/>
                <w:lang w:val="en-US" w:eastAsia="fr-FR"/>
              </w:rPr>
              <w:t>-</w:t>
            </w:r>
          </w:p>
        </w:tc>
      </w:tr>
    </w:tbl>
    <w:p w14:paraId="2417D92F" w14:textId="77777777" w:rsidR="004520D1" w:rsidRDefault="004520D1" w:rsidP="004520D1">
      <w:pPr>
        <w:rPr>
          <w:lang w:val="fr-FR" w:eastAsia="fr-FR"/>
        </w:rPr>
      </w:pPr>
    </w:p>
    <w:p w14:paraId="28352BDB" w14:textId="53272657" w:rsidR="00DD3036" w:rsidRPr="00FE1892" w:rsidRDefault="00DD3036" w:rsidP="00DD3036">
      <w:pPr>
        <w:pStyle w:val="Lgende"/>
        <w:rPr>
          <w:lang w:val="en-US"/>
        </w:rPr>
      </w:pPr>
      <w:bookmarkStart w:id="36" w:name="_Ref423598456"/>
      <w:bookmarkStart w:id="37" w:name="_Ref423619446"/>
      <w:bookmarkStart w:id="38" w:name="_Toc485395289"/>
      <w:r w:rsidRPr="00FE1892">
        <w:rPr>
          <w:lang w:val="en-US"/>
        </w:rPr>
        <w:t xml:space="preserve">Algorithm </w:t>
      </w:r>
      <w:r w:rsidR="00753B33">
        <w:fldChar w:fldCharType="begin"/>
      </w:r>
      <w:r w:rsidR="00753B33" w:rsidRPr="00FE1892">
        <w:rPr>
          <w:lang w:val="en-US"/>
        </w:rPr>
        <w:instrText xml:space="preserve"> STYLEREF 1 \s </w:instrText>
      </w:r>
      <w:r w:rsidR="00753B33">
        <w:fldChar w:fldCharType="separate"/>
      </w:r>
      <w:r w:rsidR="00AB72CA">
        <w:rPr>
          <w:noProof/>
          <w:lang w:val="en-US"/>
        </w:rPr>
        <w:t>2</w:t>
      </w:r>
      <w:r w:rsidR="00753B33">
        <w:fldChar w:fldCharType="end"/>
      </w:r>
      <w:r w:rsidR="00753B33" w:rsidRPr="00FE1892">
        <w:rPr>
          <w:lang w:val="en-US"/>
        </w:rPr>
        <w:noBreakHyphen/>
      </w:r>
      <w:r w:rsidR="00753B33">
        <w:fldChar w:fldCharType="begin"/>
      </w:r>
      <w:r w:rsidR="00753B33" w:rsidRPr="00FE1892">
        <w:rPr>
          <w:lang w:val="en-US"/>
        </w:rPr>
        <w:instrText xml:space="preserve"> SEQ Algorithm \* ARABIC \s 1 </w:instrText>
      </w:r>
      <w:r w:rsidR="00753B33">
        <w:fldChar w:fldCharType="separate"/>
      </w:r>
      <w:r w:rsidR="00AB72CA">
        <w:rPr>
          <w:noProof/>
          <w:lang w:val="en-US"/>
        </w:rPr>
        <w:t>1</w:t>
      </w:r>
      <w:r w:rsidR="00753B33">
        <w:fldChar w:fldCharType="end"/>
      </w:r>
      <w:bookmarkEnd w:id="36"/>
      <w:bookmarkEnd w:id="37"/>
      <w:r w:rsidRPr="00FE1892">
        <w:rPr>
          <w:lang w:val="en-US"/>
        </w:rPr>
        <w:t>. Linear interpolation and gap filling</w:t>
      </w:r>
      <w:bookmarkEnd w:id="38"/>
    </w:p>
    <w:p w14:paraId="2870FBE0" w14:textId="75E88DE1" w:rsidR="002A2D4F" w:rsidRDefault="00DD3036" w:rsidP="00DD3036">
      <w:pPr>
        <w:widowControl w:val="0"/>
        <w:pBdr>
          <w:top w:val="single" w:sz="6" w:space="1" w:color="auto"/>
          <w:bottom w:val="single" w:sz="6" w:space="1" w:color="auto"/>
        </w:pBdr>
        <w:autoSpaceDE w:val="0"/>
        <w:autoSpaceDN w:val="0"/>
        <w:adjustRightInd w:val="0"/>
        <w:spacing w:after="240"/>
        <w:jc w:val="left"/>
        <w:rPr>
          <w:lang w:eastAsia="fr-FR"/>
        </w:rPr>
      </w:pPr>
      <w:r>
        <w:rPr>
          <w:noProof/>
          <w:lang w:val="fr-BE" w:eastAsia="fr-BE"/>
        </w:rPr>
        <w:drawing>
          <wp:inline distT="0" distB="0" distL="0" distR="0" wp14:anchorId="7597F881" wp14:editId="57C776DC">
            <wp:extent cx="3041650" cy="2401962"/>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_2-1.png"/>
                    <pic:cNvPicPr/>
                  </pic:nvPicPr>
                  <pic:blipFill>
                    <a:blip r:embed="rId20">
                      <a:extLst>
                        <a:ext uri="{28A0092B-C50C-407E-A947-70E740481C1C}">
                          <a14:useLocalDpi xmlns:a14="http://schemas.microsoft.com/office/drawing/2010/main" val="0"/>
                        </a:ext>
                      </a:extLst>
                    </a:blip>
                    <a:stretch>
                      <a:fillRect/>
                    </a:stretch>
                  </pic:blipFill>
                  <pic:spPr>
                    <a:xfrm>
                      <a:off x="0" y="0"/>
                      <a:ext cx="3041569" cy="2401898"/>
                    </a:xfrm>
                    <a:prstGeom prst="rect">
                      <a:avLst/>
                    </a:prstGeom>
                    <a:ln w="6350">
                      <a:noFill/>
                    </a:ln>
                  </pic:spPr>
                </pic:pic>
              </a:graphicData>
            </a:graphic>
          </wp:inline>
        </w:drawing>
      </w:r>
    </w:p>
    <w:p w14:paraId="7FC6DD74" w14:textId="12527764" w:rsidR="009C4FCE" w:rsidRDefault="009C4FCE" w:rsidP="000B6BAF">
      <w:pPr>
        <w:widowControl w:val="0"/>
        <w:autoSpaceDE w:val="0"/>
        <w:autoSpaceDN w:val="0"/>
        <w:adjustRightInd w:val="0"/>
        <w:spacing w:after="240"/>
        <w:rPr>
          <w:lang w:eastAsia="fr-FR"/>
        </w:rPr>
      </w:pPr>
      <w:r w:rsidRPr="009C4FCE">
        <w:rPr>
          <w:lang w:eastAsia="fr-FR"/>
        </w:rPr>
        <w:t xml:space="preserve">The same algorithm can be implemented on-line, since the research of valid dates is performed inside a temporal window of size 2 </w:t>
      </w:r>
      <w:r>
        <w:rPr>
          <w:lang w:eastAsia="fr-FR"/>
        </w:rPr>
        <w:t xml:space="preserve">× radius + 1. The function </w:t>
      </w:r>
      <w:r w:rsidRPr="009C4FCE">
        <w:rPr>
          <w:i/>
          <w:lang w:eastAsia="fr-FR"/>
        </w:rPr>
        <w:t xml:space="preserve">find_previous_valid date </w:t>
      </w:r>
      <w:r>
        <w:rPr>
          <w:lang w:eastAsia="fr-FR"/>
        </w:rPr>
        <w:t xml:space="preserve">(resp. </w:t>
      </w:r>
      <w:r w:rsidRPr="009C4FCE">
        <w:rPr>
          <w:i/>
          <w:lang w:eastAsia="fr-FR"/>
        </w:rPr>
        <w:t>find_next_valid_date</w:t>
      </w:r>
      <w:r w:rsidRPr="009C4FCE">
        <w:rPr>
          <w:lang w:eastAsia="fr-FR"/>
        </w:rPr>
        <w:t>) searches backward (resp. forward) the first date for which a valid value is available.</w:t>
      </w:r>
    </w:p>
    <w:p w14:paraId="221262E6" w14:textId="77777777" w:rsidR="000B6BAF" w:rsidRDefault="000B6BAF" w:rsidP="000B6BAF">
      <w:pPr>
        <w:rPr>
          <w:lang w:eastAsia="fr-FR"/>
        </w:rPr>
      </w:pPr>
      <w:r w:rsidRPr="00EE5E9A">
        <w:rPr>
          <w:lang w:eastAsia="fr-FR"/>
        </w:rPr>
        <w:t>The minimum time series length required for the gap filling computation is 2 dates: one from the past and one from the future to fill the gap.</w:t>
      </w:r>
      <w:r>
        <w:rPr>
          <w:lang w:eastAsia="fr-FR"/>
        </w:rPr>
        <w:t xml:space="preserve">  It does not exist any condition about the minimum distance between the dates.</w:t>
      </w:r>
    </w:p>
    <w:p w14:paraId="00BAE497" w14:textId="77777777" w:rsidR="009C4FCE" w:rsidRDefault="009C4FCE" w:rsidP="009C4FCE">
      <w:pPr>
        <w:widowControl w:val="0"/>
        <w:autoSpaceDE w:val="0"/>
        <w:autoSpaceDN w:val="0"/>
        <w:adjustRightInd w:val="0"/>
        <w:spacing w:after="240"/>
        <w:jc w:val="left"/>
        <w:rPr>
          <w:lang w:eastAsia="fr-FR"/>
        </w:rPr>
      </w:pPr>
    </w:p>
    <w:p w14:paraId="1CE01D3F" w14:textId="37FC49A4" w:rsidR="009C4FCE" w:rsidRPr="009C4FCE" w:rsidRDefault="009C4FCE" w:rsidP="009C4FCE">
      <w:pPr>
        <w:widowControl w:val="0"/>
        <w:autoSpaceDE w:val="0"/>
        <w:autoSpaceDN w:val="0"/>
        <w:adjustRightInd w:val="0"/>
        <w:spacing w:after="240"/>
        <w:jc w:val="left"/>
        <w:rPr>
          <w:lang w:eastAsia="fr-FR"/>
        </w:rPr>
      </w:pPr>
    </w:p>
    <w:p w14:paraId="63490F9C" w14:textId="700FCCD5" w:rsidR="00351AE1" w:rsidRDefault="00351AE1" w:rsidP="00351AE1">
      <w:pPr>
        <w:pStyle w:val="Titre2"/>
      </w:pPr>
      <w:bookmarkStart w:id="39" w:name="_Ref423599996"/>
      <w:bookmarkStart w:id="40" w:name="_Toc485395200"/>
      <w:r>
        <w:t>Pre-processing: spectral indices computation</w:t>
      </w:r>
      <w:bookmarkEnd w:id="39"/>
      <w:bookmarkEnd w:id="40"/>
    </w:p>
    <w:p w14:paraId="0F4910A9" w14:textId="1F86E9F3" w:rsidR="00351AE1" w:rsidRPr="007B0E78" w:rsidRDefault="00351AE1" w:rsidP="00351AE1">
      <w:r>
        <w:t xml:space="preserve">The pre-processing workflow is illustrated in </w:t>
      </w:r>
      <w:r>
        <w:fldChar w:fldCharType="begin"/>
      </w:r>
      <w:r>
        <w:instrText xml:space="preserve"> REF _Ref417286581 \h </w:instrText>
      </w:r>
      <w:r>
        <w:fldChar w:fldCharType="separate"/>
      </w:r>
      <w:r w:rsidR="00AB72CA" w:rsidRPr="00351AE1">
        <w:rPr>
          <w:lang w:val="en-US"/>
        </w:rPr>
        <w:t xml:space="preserve">Figure </w:t>
      </w:r>
      <w:r w:rsidR="00AB72CA">
        <w:rPr>
          <w:noProof/>
          <w:lang w:val="en-US"/>
        </w:rPr>
        <w:t>2</w:t>
      </w:r>
      <w:r w:rsidR="00AB72CA">
        <w:rPr>
          <w:lang w:val="en-US"/>
        </w:rPr>
        <w:noBreakHyphen/>
      </w:r>
      <w:r w:rsidR="00AB72CA">
        <w:rPr>
          <w:noProof/>
          <w:lang w:val="en-US"/>
        </w:rPr>
        <w:t>3</w:t>
      </w:r>
      <w:r>
        <w:fldChar w:fldCharType="end"/>
      </w:r>
      <w:r>
        <w:t xml:space="preserve">, resulting in the three spectral indices: NDVI, NDWI and Brightness. </w:t>
      </w:r>
    </w:p>
    <w:p w14:paraId="4171E61A" w14:textId="7F4720C0" w:rsidR="00351AE1" w:rsidRDefault="00351AE1" w:rsidP="00351AE1">
      <w:pPr>
        <w:jc w:val="center"/>
      </w:pPr>
      <w:r>
        <w:rPr>
          <w:noProof/>
          <w:lang w:val="fr-BE" w:eastAsia="fr-BE"/>
        </w:rPr>
        <w:drawing>
          <wp:inline distT="0" distB="0" distL="0" distR="0" wp14:anchorId="66C056E4" wp14:editId="4DF2592B">
            <wp:extent cx="2742973" cy="481544"/>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21">
                      <a:extLst>
                        <a:ext uri="{28A0092B-C50C-407E-A947-70E740481C1C}">
                          <a14:useLocalDpi xmlns:a14="http://schemas.microsoft.com/office/drawing/2010/main" val="0"/>
                        </a:ext>
                      </a:extLst>
                    </a:blip>
                    <a:stretch>
                      <a:fillRect/>
                    </a:stretch>
                  </pic:blipFill>
                  <pic:spPr>
                    <a:xfrm>
                      <a:off x="0" y="0"/>
                      <a:ext cx="2742973" cy="481544"/>
                    </a:xfrm>
                    <a:prstGeom prst="rect">
                      <a:avLst/>
                    </a:prstGeom>
                  </pic:spPr>
                </pic:pic>
              </a:graphicData>
            </a:graphic>
          </wp:inline>
        </w:drawing>
      </w:r>
    </w:p>
    <w:p w14:paraId="44A61A50" w14:textId="44C41178" w:rsidR="00351AE1" w:rsidRPr="00351AE1" w:rsidRDefault="00351AE1" w:rsidP="00351AE1">
      <w:pPr>
        <w:pStyle w:val="Lgende"/>
        <w:rPr>
          <w:sz w:val="24"/>
          <w:szCs w:val="24"/>
          <w:lang w:val="en-US"/>
        </w:rPr>
      </w:pPr>
      <w:bookmarkStart w:id="41" w:name="_Ref417286581"/>
      <w:bookmarkStart w:id="42" w:name="_Toc485395237"/>
      <w:r w:rsidRPr="00351AE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3</w:t>
      </w:r>
      <w:r w:rsidR="00AB72CA">
        <w:rPr>
          <w:lang w:val="en-US"/>
        </w:rPr>
        <w:fldChar w:fldCharType="end"/>
      </w:r>
      <w:bookmarkEnd w:id="41"/>
      <w:r w:rsidRPr="00351AE1">
        <w:rPr>
          <w:lang w:val="en-US"/>
        </w:rPr>
        <w:t>. Pre-processing workflow, computing NDVI, NDWI and Brightness in</w:t>
      </w:r>
      <w:r>
        <w:rPr>
          <w:lang w:val="en-US"/>
        </w:rPr>
        <w:t>d</w:t>
      </w:r>
      <w:r w:rsidRPr="00351AE1">
        <w:rPr>
          <w:lang w:val="en-US"/>
        </w:rPr>
        <w:t>ices</w:t>
      </w:r>
      <w:bookmarkEnd w:id="42"/>
    </w:p>
    <w:p w14:paraId="0DAB0CFD" w14:textId="40886043" w:rsidR="006C062B" w:rsidRDefault="006C062B" w:rsidP="00E87741">
      <w:bookmarkStart w:id="43" w:name="_Ref417291093"/>
      <w:r w:rsidRPr="006C062B">
        <w:t xml:space="preserve">The </w:t>
      </w:r>
      <w:r w:rsidR="00E87741">
        <w:t>spectral indices computation</w:t>
      </w:r>
      <w:r w:rsidRPr="006C062B">
        <w:t xml:space="preserve"> step produces the relevant features for the classification. The features are computed for each date of the resampled and gap</w:t>
      </w:r>
      <w:r w:rsidR="00E87741">
        <w:t>-</w:t>
      </w:r>
      <w:r w:rsidRPr="006C062B">
        <w:t>filled time series and concatenated</w:t>
      </w:r>
      <w:r>
        <w:rPr>
          <w:rFonts w:ascii="Times" w:hAnsi="Times" w:cs="Times"/>
          <w:sz w:val="26"/>
          <w:szCs w:val="26"/>
          <w:lang w:val="en-US"/>
        </w:rPr>
        <w:t xml:space="preserve"> </w:t>
      </w:r>
      <w:r w:rsidRPr="006C062B">
        <w:t>together into a single multi-channel image file.</w:t>
      </w:r>
    </w:p>
    <w:p w14:paraId="74ACD8BE" w14:textId="5E7CE756" w:rsidR="006C062B" w:rsidRDefault="00E87741" w:rsidP="00E87741">
      <w:r>
        <w:fldChar w:fldCharType="begin"/>
      </w:r>
      <w:r>
        <w:instrText xml:space="preserve"> REF _Ref423599576 \h </w:instrText>
      </w:r>
      <w:r>
        <w:fldChar w:fldCharType="separate"/>
      </w:r>
      <w:r w:rsidR="00AB72CA">
        <w:t xml:space="preserve">Algorithm </w:t>
      </w:r>
      <w:r w:rsidR="00AB72CA">
        <w:rPr>
          <w:noProof/>
        </w:rPr>
        <w:t>2</w:t>
      </w:r>
      <w:r w:rsidR="00AB72CA">
        <w:noBreakHyphen/>
      </w:r>
      <w:r w:rsidR="00AB72CA">
        <w:rPr>
          <w:noProof/>
        </w:rPr>
        <w:t>2</w:t>
      </w:r>
      <w:r>
        <w:fldChar w:fldCharType="end"/>
      </w:r>
      <w:r w:rsidR="006C062B" w:rsidRPr="006C062B">
        <w:t xml:space="preserve"> describes the procedure, which can easily be implemented using the ORFEO Toolbox BandMath application.</w:t>
      </w:r>
      <w:r>
        <w:t xml:space="preserve"> </w:t>
      </w:r>
      <w:r w:rsidR="00C31143">
        <w:t>Variables</w:t>
      </w:r>
      <w:r>
        <w:t xml:space="preserve"> of the algorithm are given in </w:t>
      </w:r>
      <w:r>
        <w:fldChar w:fldCharType="begin"/>
      </w:r>
      <w:r>
        <w:instrText xml:space="preserve"> REF _Ref423599599 \h </w:instrText>
      </w:r>
      <w:r>
        <w:fldChar w:fldCharType="separate"/>
      </w:r>
      <w:r w:rsidR="00AB72CA" w:rsidRPr="00FE1892">
        <w:rPr>
          <w:lang w:val="en-US"/>
        </w:rPr>
        <w:t xml:space="preserve">Table </w:t>
      </w:r>
      <w:r w:rsidR="00AB72CA">
        <w:rPr>
          <w:noProof/>
          <w:lang w:val="en-US"/>
        </w:rPr>
        <w:t>2</w:t>
      </w:r>
      <w:r w:rsidR="00AB72CA" w:rsidRPr="00FE1892">
        <w:rPr>
          <w:lang w:val="en-US"/>
        </w:rPr>
        <w:noBreakHyphen/>
      </w:r>
      <w:r w:rsidR="00AB72CA">
        <w:rPr>
          <w:noProof/>
          <w:lang w:val="en-US"/>
        </w:rPr>
        <w:t>2</w:t>
      </w:r>
      <w:r>
        <w:fldChar w:fldCharType="end"/>
      </w:r>
      <w:r>
        <w:t xml:space="preserve">. </w:t>
      </w:r>
      <w:r w:rsidR="006C062B" w:rsidRPr="006C062B">
        <w:t>The NDVI computation will use the B8 band (not the B8a). The SWIR band will be resampled at 10 m.</w:t>
      </w:r>
    </w:p>
    <w:p w14:paraId="7515E658" w14:textId="274500F6" w:rsidR="00E87741" w:rsidRPr="00FE1892" w:rsidRDefault="00E87741" w:rsidP="00E87741">
      <w:pPr>
        <w:pStyle w:val="Lgende"/>
        <w:rPr>
          <w:lang w:val="en-US"/>
        </w:rPr>
      </w:pPr>
      <w:bookmarkStart w:id="44" w:name="_Ref423599599"/>
      <w:bookmarkStart w:id="45" w:name="_Toc485395263"/>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2</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2</w:t>
      </w:r>
      <w:r>
        <w:fldChar w:fldCharType="end"/>
      </w:r>
      <w:bookmarkEnd w:id="44"/>
      <w:r w:rsidRPr="00FE1892">
        <w:rPr>
          <w:lang w:val="en-US"/>
        </w:rPr>
        <w:t>. Variables for the spectral indices computation</w:t>
      </w:r>
      <w:bookmarkEnd w:id="45"/>
    </w:p>
    <w:tbl>
      <w:tblPr>
        <w:tblStyle w:val="Grilledutableau"/>
        <w:tblW w:w="0" w:type="auto"/>
        <w:jc w:val="center"/>
        <w:tblLook w:val="04A0" w:firstRow="1" w:lastRow="0" w:firstColumn="1" w:lastColumn="0" w:noHBand="0" w:noVBand="1"/>
      </w:tblPr>
      <w:tblGrid>
        <w:gridCol w:w="1746"/>
        <w:gridCol w:w="3963"/>
        <w:gridCol w:w="1438"/>
      </w:tblGrid>
      <w:tr w:rsidR="00E87741" w:rsidRPr="00DD3036" w14:paraId="7696EB4B" w14:textId="77777777" w:rsidTr="00564F59">
        <w:trPr>
          <w:jc w:val="center"/>
        </w:trPr>
        <w:tc>
          <w:tcPr>
            <w:tcW w:w="0" w:type="auto"/>
            <w:shd w:val="clear" w:color="auto" w:fill="006699"/>
          </w:tcPr>
          <w:p w14:paraId="6A199839" w14:textId="77777777" w:rsidR="00E87741" w:rsidRPr="00DD3036" w:rsidRDefault="00E87741"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72F1A05D" w14:textId="77777777" w:rsidR="00E87741" w:rsidRPr="00DD3036" w:rsidRDefault="00E87741"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3AA211F0" w14:textId="77777777" w:rsidR="00E87741" w:rsidRPr="00DD3036" w:rsidRDefault="00E87741"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E87741" w14:paraId="251C312A" w14:textId="77777777" w:rsidTr="00564F59">
        <w:trPr>
          <w:jc w:val="center"/>
        </w:trPr>
        <w:tc>
          <w:tcPr>
            <w:tcW w:w="0" w:type="auto"/>
          </w:tcPr>
          <w:p w14:paraId="16CD848D" w14:textId="17F9EB56" w:rsidR="00E87741" w:rsidRDefault="00E87741" w:rsidP="00564F59">
            <w:pPr>
              <w:spacing w:before="40" w:after="40"/>
              <w:rPr>
                <w:lang w:val="fr-FR" w:eastAsia="fr-FR"/>
              </w:rPr>
            </w:pPr>
            <w:r>
              <w:rPr>
                <w:rFonts w:ascii="Calibri" w:hAnsi="Calibri"/>
                <w:sz w:val="22"/>
                <w:szCs w:val="22"/>
                <w:lang w:val="en-US" w:eastAsia="fr-FR"/>
              </w:rPr>
              <w:t>rtocr</w:t>
            </w:r>
          </w:p>
        </w:tc>
        <w:tc>
          <w:tcPr>
            <w:tcW w:w="0" w:type="auto"/>
          </w:tcPr>
          <w:p w14:paraId="6562C2B4" w14:textId="51610904" w:rsidR="00E87741" w:rsidRPr="00DD3036" w:rsidRDefault="00E87741" w:rsidP="00564F59">
            <w:pPr>
              <w:spacing w:before="40" w:after="40"/>
              <w:rPr>
                <w:rFonts w:ascii="Calibri" w:hAnsi="Calibri"/>
                <w:sz w:val="22"/>
                <w:szCs w:val="22"/>
                <w:lang w:val="en-US" w:eastAsia="fr-FR"/>
              </w:rPr>
            </w:pPr>
            <w:r>
              <w:rPr>
                <w:rFonts w:ascii="Calibri" w:hAnsi="Calibri"/>
                <w:sz w:val="22"/>
                <w:szCs w:val="22"/>
                <w:lang w:val="en-US" w:eastAsia="fr-FR"/>
              </w:rPr>
              <w:t>Resampled L2A surface reflectance values</w:t>
            </w:r>
          </w:p>
        </w:tc>
        <w:tc>
          <w:tcPr>
            <w:tcW w:w="0" w:type="auto"/>
          </w:tcPr>
          <w:p w14:paraId="18D4570C" w14:textId="77777777" w:rsidR="00E87741" w:rsidRPr="00164785" w:rsidRDefault="00E87741" w:rsidP="00564F59">
            <w:pPr>
              <w:spacing w:before="40" w:after="40"/>
              <w:rPr>
                <w:rFonts w:ascii="Calibri" w:hAnsi="Calibri"/>
                <w:sz w:val="22"/>
                <w:szCs w:val="22"/>
                <w:lang w:val="en-US" w:eastAsia="fr-FR"/>
              </w:rPr>
            </w:pPr>
            <w:r w:rsidRPr="00164785">
              <w:rPr>
                <w:rFonts w:ascii="Calibri" w:hAnsi="Calibri"/>
                <w:sz w:val="22"/>
                <w:szCs w:val="22"/>
                <w:lang w:val="en-US" w:eastAsia="fr-FR"/>
              </w:rPr>
              <w:t>-</w:t>
            </w:r>
          </w:p>
        </w:tc>
      </w:tr>
      <w:tr w:rsidR="00E87741" w:rsidRPr="00DD3036" w14:paraId="2038804D" w14:textId="77777777" w:rsidTr="00564F59">
        <w:trPr>
          <w:jc w:val="center"/>
        </w:trPr>
        <w:tc>
          <w:tcPr>
            <w:tcW w:w="0" w:type="auto"/>
            <w:shd w:val="clear" w:color="auto" w:fill="006699"/>
          </w:tcPr>
          <w:p w14:paraId="3F59FEBD" w14:textId="77777777" w:rsidR="00E87741" w:rsidRPr="00DD3036" w:rsidRDefault="00E87741"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7A8E62D6" w14:textId="77777777" w:rsidR="00E87741" w:rsidRPr="00DD3036" w:rsidRDefault="00E87741"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4372A533" w14:textId="77777777" w:rsidR="00E87741" w:rsidRPr="00DD3036" w:rsidRDefault="00E87741"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E87741" w:rsidRPr="00DD3036" w14:paraId="67F42DD5" w14:textId="77777777" w:rsidTr="00564F59">
        <w:trPr>
          <w:jc w:val="center"/>
        </w:trPr>
        <w:tc>
          <w:tcPr>
            <w:tcW w:w="0" w:type="auto"/>
          </w:tcPr>
          <w:p w14:paraId="329EDD98" w14:textId="1025B19A" w:rsidR="00E87741" w:rsidRPr="000B6BAF" w:rsidRDefault="00E87741" w:rsidP="00564F59">
            <w:pPr>
              <w:spacing w:before="40" w:after="40"/>
              <w:rPr>
                <w:rFonts w:ascii="Calibri" w:hAnsi="Calibri"/>
                <w:sz w:val="22"/>
                <w:szCs w:val="22"/>
                <w:lang w:val="en-US" w:eastAsia="fr-FR"/>
              </w:rPr>
            </w:pPr>
            <w:r w:rsidRPr="000B6BAF">
              <w:rPr>
                <w:rFonts w:ascii="Calibri" w:hAnsi="Calibri"/>
                <w:sz w:val="22"/>
                <w:szCs w:val="22"/>
                <w:lang w:val="en-US" w:eastAsia="fr-FR"/>
              </w:rPr>
              <w:t>fts</w:t>
            </w:r>
          </w:p>
        </w:tc>
        <w:tc>
          <w:tcPr>
            <w:tcW w:w="0" w:type="auto"/>
          </w:tcPr>
          <w:p w14:paraId="13A7DEF9" w14:textId="6FE278E6" w:rsidR="00E87741" w:rsidRPr="000B6BAF" w:rsidRDefault="000B6BAF" w:rsidP="00564F59">
            <w:pPr>
              <w:spacing w:before="40" w:after="40"/>
              <w:rPr>
                <w:rFonts w:ascii="Calibri" w:hAnsi="Calibri"/>
                <w:sz w:val="22"/>
                <w:szCs w:val="22"/>
                <w:lang w:val="en-US" w:eastAsia="fr-FR"/>
              </w:rPr>
            </w:pPr>
            <w:r w:rsidRPr="000B6BAF">
              <w:rPr>
                <w:rFonts w:ascii="Calibri" w:hAnsi="Calibri"/>
                <w:sz w:val="22"/>
                <w:szCs w:val="22"/>
                <w:lang w:val="en-US" w:eastAsia="fr-FR"/>
              </w:rPr>
              <w:t>Full gap-filled spectral indices times series</w:t>
            </w:r>
          </w:p>
        </w:tc>
        <w:tc>
          <w:tcPr>
            <w:tcW w:w="0" w:type="auto"/>
          </w:tcPr>
          <w:p w14:paraId="2A21A643" w14:textId="77777777" w:rsidR="00E87741" w:rsidRPr="00DD3036" w:rsidRDefault="00E87741" w:rsidP="00564F59">
            <w:pPr>
              <w:spacing w:before="40" w:after="40"/>
              <w:rPr>
                <w:rFonts w:ascii="Calibri" w:hAnsi="Calibri"/>
                <w:sz w:val="22"/>
                <w:szCs w:val="22"/>
                <w:lang w:val="en-US" w:eastAsia="fr-FR"/>
              </w:rPr>
            </w:pPr>
            <w:r w:rsidRPr="000B6BAF">
              <w:rPr>
                <w:rFonts w:ascii="Calibri" w:hAnsi="Calibri"/>
                <w:sz w:val="22"/>
                <w:szCs w:val="22"/>
                <w:lang w:val="en-US" w:eastAsia="fr-FR"/>
              </w:rPr>
              <w:t>-</w:t>
            </w:r>
          </w:p>
        </w:tc>
      </w:tr>
    </w:tbl>
    <w:p w14:paraId="2FA7378F" w14:textId="77777777" w:rsidR="00E87741" w:rsidRDefault="00E87741" w:rsidP="00E87741">
      <w:pPr>
        <w:rPr>
          <w:lang w:val="fr-FR" w:eastAsia="fr-FR"/>
        </w:rPr>
      </w:pPr>
    </w:p>
    <w:p w14:paraId="3D0B3BBF" w14:textId="561AF185" w:rsidR="00E87741" w:rsidRPr="00E87741" w:rsidRDefault="00E87741" w:rsidP="00E87741">
      <w:pPr>
        <w:pStyle w:val="Lgende"/>
      </w:pPr>
      <w:bookmarkStart w:id="46" w:name="_Ref423599576"/>
      <w:bookmarkStart w:id="47" w:name="_Toc485395290"/>
      <w:r>
        <w:t xml:space="preserve">Algorithm </w:t>
      </w:r>
      <w:r w:rsidR="00753B33">
        <w:fldChar w:fldCharType="begin"/>
      </w:r>
      <w:r w:rsidR="00753B33">
        <w:instrText xml:space="preserve"> STYLEREF 1 \s </w:instrText>
      </w:r>
      <w:r w:rsidR="00753B33">
        <w:fldChar w:fldCharType="separate"/>
      </w:r>
      <w:r w:rsidR="00AB72CA">
        <w:rPr>
          <w:noProof/>
        </w:rPr>
        <w:t>2</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2</w:t>
      </w:r>
      <w:r w:rsidR="00753B33">
        <w:fldChar w:fldCharType="end"/>
      </w:r>
      <w:bookmarkEnd w:id="46"/>
      <w:r>
        <w:t>. Spectral indices computation</w:t>
      </w:r>
      <w:bookmarkEnd w:id="47"/>
    </w:p>
    <w:p w14:paraId="3222C228" w14:textId="057E3B00" w:rsidR="00402B72" w:rsidRPr="00402B72" w:rsidRDefault="00E87741" w:rsidP="00E87741">
      <w:pPr>
        <w:widowControl w:val="0"/>
        <w:pBdr>
          <w:top w:val="single" w:sz="6" w:space="1" w:color="auto"/>
          <w:bottom w:val="single" w:sz="6" w:space="1" w:color="auto"/>
        </w:pBdr>
        <w:autoSpaceDE w:val="0"/>
        <w:autoSpaceDN w:val="0"/>
        <w:adjustRightInd w:val="0"/>
        <w:spacing w:after="240"/>
        <w:jc w:val="left"/>
      </w:pPr>
      <w:r>
        <w:rPr>
          <w:noProof/>
          <w:lang w:val="fr-BE" w:eastAsia="fr-BE"/>
        </w:rPr>
        <w:drawing>
          <wp:inline distT="0" distB="0" distL="0" distR="0" wp14:anchorId="56AA2F23" wp14:editId="645F982F">
            <wp:extent cx="5760720" cy="16598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_3-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59890"/>
                    </a:xfrm>
                    <a:prstGeom prst="rect">
                      <a:avLst/>
                    </a:prstGeom>
                  </pic:spPr>
                </pic:pic>
              </a:graphicData>
            </a:graphic>
          </wp:inline>
        </w:drawing>
      </w:r>
    </w:p>
    <w:p w14:paraId="433AFD25" w14:textId="45DAE673" w:rsidR="00351AE1" w:rsidRDefault="00351AE1" w:rsidP="00351AE1">
      <w:pPr>
        <w:pStyle w:val="Titre2"/>
      </w:pPr>
      <w:bookmarkStart w:id="48" w:name="_Ref423618603"/>
      <w:bookmarkStart w:id="49" w:name="_Toc485395201"/>
      <w:r>
        <w:t>Feature extraction step</w:t>
      </w:r>
      <w:bookmarkEnd w:id="43"/>
      <w:bookmarkEnd w:id="48"/>
      <w:bookmarkEnd w:id="49"/>
    </w:p>
    <w:p w14:paraId="07E65D0D" w14:textId="6B1FC30D" w:rsidR="00B610A1" w:rsidRDefault="00351AE1" w:rsidP="00351AE1">
      <w:pPr>
        <w:pStyle w:val="Paragraphedeliste"/>
        <w:ind w:left="0"/>
      </w:pPr>
      <w:r w:rsidRPr="00DB275D">
        <w:t>Three diffe</w:t>
      </w:r>
      <w:r w:rsidR="00B610A1">
        <w:t>rent indices have been generated</w:t>
      </w:r>
      <w:r>
        <w:t xml:space="preserve">: </w:t>
      </w:r>
      <w:r w:rsidR="00B610A1">
        <w:t xml:space="preserve">the NDVI, the NDWI and the Brigthness. These </w:t>
      </w:r>
      <w:r w:rsidRPr="00DB275D">
        <w:t>indices are used in order to compute different features</w:t>
      </w:r>
      <w:r w:rsidR="00B610A1">
        <w:t xml:space="preserve">: temporal features (see sub-section </w:t>
      </w:r>
      <w:r w:rsidR="00B610A1">
        <w:fldChar w:fldCharType="begin"/>
      </w:r>
      <w:r w:rsidR="00B610A1">
        <w:instrText xml:space="preserve"> REF _Ref417286915 \n \h </w:instrText>
      </w:r>
      <w:r w:rsidR="00B610A1">
        <w:fldChar w:fldCharType="separate"/>
      </w:r>
      <w:r w:rsidR="00AB72CA">
        <w:t>2.3.1</w:t>
      </w:r>
      <w:r w:rsidR="00B610A1">
        <w:fldChar w:fldCharType="end"/>
      </w:r>
      <w:r w:rsidR="00B610A1">
        <w:t>)</w:t>
      </w:r>
      <w:r w:rsidRPr="00DB275D">
        <w:t xml:space="preserve"> </w:t>
      </w:r>
      <w:r w:rsidR="00B610A1">
        <w:t xml:space="preserve">and statistic features (see sub-section </w:t>
      </w:r>
      <w:r w:rsidR="00B610A1">
        <w:rPr>
          <w:highlight w:val="yellow"/>
        </w:rPr>
        <w:fldChar w:fldCharType="begin"/>
      </w:r>
      <w:r w:rsidR="00B610A1">
        <w:instrText xml:space="preserve"> REF _Ref417286918 \n \h </w:instrText>
      </w:r>
      <w:r w:rsidR="00B610A1">
        <w:rPr>
          <w:highlight w:val="yellow"/>
        </w:rPr>
      </w:r>
      <w:r w:rsidR="00B610A1">
        <w:rPr>
          <w:highlight w:val="yellow"/>
        </w:rPr>
        <w:fldChar w:fldCharType="separate"/>
      </w:r>
      <w:r w:rsidR="00AB72CA">
        <w:t>2.3.2</w:t>
      </w:r>
      <w:r w:rsidR="00B610A1">
        <w:rPr>
          <w:highlight w:val="yellow"/>
        </w:rPr>
        <w:fldChar w:fldCharType="end"/>
      </w:r>
      <w:r w:rsidR="00B610A1">
        <w:t xml:space="preserve">). </w:t>
      </w:r>
    </w:p>
    <w:p w14:paraId="677FCE3F" w14:textId="33C796F7" w:rsidR="00351AE1" w:rsidRDefault="00351AE1" w:rsidP="00351AE1">
      <w:pPr>
        <w:pStyle w:val="Paragraphedeliste"/>
        <w:ind w:left="0"/>
      </w:pPr>
      <w:r w:rsidRPr="00DB275D">
        <w:t xml:space="preserve">17 temporal features </w:t>
      </w:r>
      <w:r w:rsidR="00B610A1">
        <w:t>are derived from the NDVI</w:t>
      </w:r>
      <w:r w:rsidRPr="00DB275D">
        <w:t xml:space="preserve">. Concerning the other two spectral indices, 5 statistics features are computed for each of them. </w:t>
      </w:r>
      <w:r w:rsidR="00B610A1">
        <w:t xml:space="preserve">In total, </w:t>
      </w:r>
      <w:r w:rsidRPr="00DB275D">
        <w:t xml:space="preserve">27 features </w:t>
      </w:r>
      <w:r w:rsidR="00B610A1">
        <w:t xml:space="preserve">are computed, which are </w:t>
      </w:r>
      <w:r w:rsidRPr="00DB275D">
        <w:lastRenderedPageBreak/>
        <w:t xml:space="preserve">concatenated as a vector image </w:t>
      </w:r>
      <w:r w:rsidR="00B610A1">
        <w:t xml:space="preserve">(see sub-section </w:t>
      </w:r>
      <w:r w:rsidR="00B610A1">
        <w:fldChar w:fldCharType="begin"/>
      </w:r>
      <w:r w:rsidR="00B610A1">
        <w:instrText xml:space="preserve"> REF _Ref417286932 \n \h </w:instrText>
      </w:r>
      <w:r w:rsidR="00B610A1">
        <w:fldChar w:fldCharType="separate"/>
      </w:r>
      <w:r w:rsidR="00AB72CA">
        <w:t>2.3.3</w:t>
      </w:r>
      <w:r w:rsidR="00B610A1">
        <w:fldChar w:fldCharType="end"/>
      </w:r>
      <w:r w:rsidR="00B610A1">
        <w:t xml:space="preserve">) </w:t>
      </w:r>
      <w:r w:rsidRPr="00DB275D">
        <w:t xml:space="preserve">to be used in the </w:t>
      </w:r>
      <w:r w:rsidR="00B610A1">
        <w:t>subsequent</w:t>
      </w:r>
      <w:r w:rsidRPr="00DB275D">
        <w:t xml:space="preserve"> classification</w:t>
      </w:r>
      <w:r w:rsidR="00B610A1">
        <w:t xml:space="preserve"> step (that will be detailed in section </w:t>
      </w:r>
      <w:r w:rsidR="00B610A1">
        <w:fldChar w:fldCharType="begin"/>
      </w:r>
      <w:r w:rsidR="00B610A1">
        <w:instrText xml:space="preserve"> REF _Ref417286907 \n \h </w:instrText>
      </w:r>
      <w:r w:rsidR="00B610A1">
        <w:fldChar w:fldCharType="separate"/>
      </w:r>
      <w:r w:rsidR="00AB72CA">
        <w:t>2.3.4</w:t>
      </w:r>
      <w:r w:rsidR="00B610A1">
        <w:fldChar w:fldCharType="end"/>
      </w:r>
      <w:r w:rsidR="00B610A1">
        <w:t>)</w:t>
      </w:r>
      <w:r w:rsidRPr="00DB275D">
        <w:t>.</w:t>
      </w:r>
    </w:p>
    <w:p w14:paraId="13869BE8" w14:textId="377D58EF" w:rsidR="00351AE1" w:rsidRDefault="00351AE1" w:rsidP="00351AE1">
      <w:pPr>
        <w:pStyle w:val="Titre3"/>
      </w:pPr>
      <w:bookmarkStart w:id="50" w:name="_Ref417286915"/>
      <w:bookmarkStart w:id="51" w:name="_Toc485395202"/>
      <w:r w:rsidRPr="00351AE1">
        <w:t xml:space="preserve">Temporal </w:t>
      </w:r>
      <w:r w:rsidR="00B610A1">
        <w:t>f</w:t>
      </w:r>
      <w:r w:rsidRPr="00351AE1">
        <w:t>eatures</w:t>
      </w:r>
      <w:bookmarkEnd w:id="50"/>
      <w:bookmarkEnd w:id="51"/>
    </w:p>
    <w:p w14:paraId="40B178A2" w14:textId="44D59FFA" w:rsidR="00B610A1" w:rsidRPr="00B610A1" w:rsidRDefault="00B610A1" w:rsidP="00B610A1">
      <w:pPr>
        <w:rPr>
          <w:lang w:eastAsia="fr-FR"/>
        </w:rPr>
      </w:pPr>
      <w:r>
        <w:rPr>
          <w:lang w:eastAsia="fr-FR"/>
        </w:rPr>
        <w:t xml:space="preserve">The workflow developed to generate temporal features is illustrated in </w:t>
      </w:r>
      <w:r>
        <w:rPr>
          <w:lang w:eastAsia="fr-FR"/>
        </w:rPr>
        <w:fldChar w:fldCharType="begin"/>
      </w:r>
      <w:r>
        <w:rPr>
          <w:lang w:eastAsia="fr-FR"/>
        </w:rPr>
        <w:instrText xml:space="preserve"> REF _Ref417287025 \h </w:instrText>
      </w:r>
      <w:r>
        <w:rPr>
          <w:lang w:eastAsia="fr-FR"/>
        </w:rPr>
      </w:r>
      <w:r>
        <w:rPr>
          <w:lang w:eastAsia="fr-FR"/>
        </w:rPr>
        <w:fldChar w:fldCharType="separate"/>
      </w:r>
      <w:r w:rsidR="00AB72CA" w:rsidRPr="00B610A1">
        <w:rPr>
          <w:lang w:val="en-US"/>
        </w:rPr>
        <w:t xml:space="preserve">Figure </w:t>
      </w:r>
      <w:r w:rsidR="00AB72CA">
        <w:rPr>
          <w:noProof/>
          <w:lang w:val="en-US"/>
        </w:rPr>
        <w:t>2</w:t>
      </w:r>
      <w:r w:rsidR="00AB72CA">
        <w:rPr>
          <w:lang w:val="en-US"/>
        </w:rPr>
        <w:noBreakHyphen/>
      </w:r>
      <w:r w:rsidR="00AB72CA">
        <w:rPr>
          <w:noProof/>
          <w:lang w:val="en-US"/>
        </w:rPr>
        <w:t>4</w:t>
      </w:r>
      <w:r>
        <w:rPr>
          <w:lang w:eastAsia="fr-FR"/>
        </w:rPr>
        <w:fldChar w:fldCharType="end"/>
      </w:r>
      <w:r>
        <w:rPr>
          <w:lang w:eastAsia="fr-FR"/>
        </w:rPr>
        <w:t xml:space="preserve">. </w:t>
      </w:r>
    </w:p>
    <w:p w14:paraId="2E17D0E0" w14:textId="2A791654" w:rsidR="00351AE1" w:rsidRDefault="00B610A1" w:rsidP="00B610A1">
      <w:pPr>
        <w:jc w:val="center"/>
      </w:pPr>
      <w:r>
        <w:rPr>
          <w:noProof/>
          <w:lang w:val="fr-BE" w:eastAsia="fr-BE"/>
        </w:rPr>
        <w:drawing>
          <wp:inline distT="0" distB="0" distL="0" distR="0" wp14:anchorId="025A63DE" wp14:editId="60B5FCD6">
            <wp:extent cx="2901456" cy="40839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png"/>
                    <pic:cNvPicPr/>
                  </pic:nvPicPr>
                  <pic:blipFill>
                    <a:blip r:embed="rId23">
                      <a:extLst>
                        <a:ext uri="{28A0092B-C50C-407E-A947-70E740481C1C}">
                          <a14:useLocalDpi xmlns:a14="http://schemas.microsoft.com/office/drawing/2010/main" val="0"/>
                        </a:ext>
                      </a:extLst>
                    </a:blip>
                    <a:stretch>
                      <a:fillRect/>
                    </a:stretch>
                  </pic:blipFill>
                  <pic:spPr>
                    <a:xfrm>
                      <a:off x="0" y="0"/>
                      <a:ext cx="2901456" cy="408398"/>
                    </a:xfrm>
                    <a:prstGeom prst="rect">
                      <a:avLst/>
                    </a:prstGeom>
                  </pic:spPr>
                </pic:pic>
              </a:graphicData>
            </a:graphic>
          </wp:inline>
        </w:drawing>
      </w:r>
    </w:p>
    <w:p w14:paraId="62B4E0B0" w14:textId="5B54947A" w:rsidR="00351AE1" w:rsidRDefault="00B610A1" w:rsidP="00B610A1">
      <w:pPr>
        <w:pStyle w:val="Lgende"/>
        <w:rPr>
          <w:lang w:val="en-US"/>
        </w:rPr>
      </w:pPr>
      <w:bookmarkStart w:id="52" w:name="_Ref417287025"/>
      <w:bookmarkStart w:id="53" w:name="_Toc485395238"/>
      <w:r w:rsidRPr="00B610A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4</w:t>
      </w:r>
      <w:r w:rsidR="00AB72CA">
        <w:rPr>
          <w:lang w:val="en-US"/>
        </w:rPr>
        <w:fldChar w:fldCharType="end"/>
      </w:r>
      <w:bookmarkEnd w:id="52"/>
      <w:r w:rsidRPr="00B610A1">
        <w:rPr>
          <w:lang w:val="en-US"/>
        </w:rPr>
        <w:t>. Temporal features generation workflow</w:t>
      </w:r>
      <w:bookmarkEnd w:id="53"/>
    </w:p>
    <w:p w14:paraId="3E4879A1" w14:textId="077651C3" w:rsidR="00C31143" w:rsidRDefault="00C31143" w:rsidP="00C31143">
      <w:r w:rsidRPr="000B6BAF">
        <w:t xml:space="preserve">The features are computed using a C++ code compatible with OTB has been developed (see </w:t>
      </w:r>
      <w:r w:rsidR="000B6BAF" w:rsidRPr="000B6BAF">
        <w:t xml:space="preserve">the section </w:t>
      </w:r>
      <w:r w:rsidR="000B6BAF" w:rsidRPr="000B6BAF">
        <w:rPr>
          <w:i/>
        </w:rPr>
        <w:t>NDVI feature computation task</w:t>
      </w:r>
      <w:r w:rsidR="000B6BAF" w:rsidRPr="000B6BAF">
        <w:t xml:space="preserve"> presented in the </w:t>
      </w:r>
      <w:r w:rsidRPr="000B6BAF">
        <w:t xml:space="preserve">Appendix </w:t>
      </w:r>
      <w:r w:rsidR="000B6BAF" w:rsidRPr="000B6BAF">
        <w:t>of</w:t>
      </w:r>
      <w:r w:rsidRPr="000B6BAF">
        <w:t xml:space="preserve"> Section </w:t>
      </w:r>
      <w:r w:rsidRPr="000B6BAF">
        <w:fldChar w:fldCharType="begin"/>
      </w:r>
      <w:r w:rsidRPr="000B6BAF">
        <w:instrText xml:space="preserve"> REF _Ref423600170 \n \h </w:instrText>
      </w:r>
      <w:r w:rsidR="00564F59" w:rsidRPr="000B6BAF">
        <w:instrText xml:space="preserve"> \* MERGEFORMAT </w:instrText>
      </w:r>
      <w:r w:rsidRPr="000B6BAF">
        <w:fldChar w:fldCharType="separate"/>
      </w:r>
      <w:r w:rsidR="00AB72CA">
        <w:t>0</w:t>
      </w:r>
      <w:r w:rsidRPr="000B6BAF">
        <w:fldChar w:fldCharType="end"/>
      </w:r>
      <w:r w:rsidRPr="000B6BAF">
        <w:t xml:space="preserve">). Input and output variables are given in </w:t>
      </w:r>
      <w:r w:rsidRPr="000B6BAF">
        <w:fldChar w:fldCharType="begin"/>
      </w:r>
      <w:r w:rsidRPr="000B6BAF">
        <w:instrText xml:space="preserve"> REF _Ref423600192 \h </w:instrText>
      </w:r>
      <w:r w:rsidR="000B6BAF">
        <w:instrText xml:space="preserve"> \* MERGEFORMAT </w:instrText>
      </w:r>
      <w:r w:rsidRPr="000B6BAF">
        <w:fldChar w:fldCharType="separate"/>
      </w:r>
      <w:r w:rsidR="00AB72CA" w:rsidRPr="00AB72CA">
        <w:t xml:space="preserve">Table </w:t>
      </w:r>
      <w:r w:rsidR="00AB72CA" w:rsidRPr="00AB72CA">
        <w:rPr>
          <w:noProof/>
        </w:rPr>
        <w:t>2</w:t>
      </w:r>
      <w:r w:rsidR="00AB72CA" w:rsidRPr="00AB72CA">
        <w:rPr>
          <w:noProof/>
        </w:rPr>
        <w:noBreakHyphen/>
        <w:t>3</w:t>
      </w:r>
      <w:r w:rsidRPr="000B6BAF">
        <w:fldChar w:fldCharType="end"/>
      </w:r>
      <w:r w:rsidRPr="000B6BAF">
        <w:t>. The different features are described below.</w:t>
      </w:r>
    </w:p>
    <w:p w14:paraId="4A661C99" w14:textId="6418A35B" w:rsidR="00C31143" w:rsidRPr="0072691B" w:rsidRDefault="00C31143" w:rsidP="00C31143">
      <w:pPr>
        <w:pStyle w:val="Lgende"/>
        <w:rPr>
          <w:lang w:val="en-US"/>
        </w:rPr>
      </w:pPr>
      <w:bookmarkStart w:id="54" w:name="_Ref423600192"/>
      <w:bookmarkStart w:id="55" w:name="_Toc485395264"/>
      <w:r w:rsidRPr="0072691B">
        <w:rPr>
          <w:lang w:val="en-US"/>
        </w:rPr>
        <w:t xml:space="preserve">Table </w:t>
      </w:r>
      <w:r>
        <w:fldChar w:fldCharType="begin"/>
      </w:r>
      <w:r w:rsidRPr="0072691B">
        <w:rPr>
          <w:lang w:val="en-US"/>
        </w:rPr>
        <w:instrText xml:space="preserve"> STYLEREF 1 \s </w:instrText>
      </w:r>
      <w:r>
        <w:fldChar w:fldCharType="separate"/>
      </w:r>
      <w:r w:rsidR="00AB72CA">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AB72CA">
        <w:rPr>
          <w:noProof/>
          <w:lang w:val="en-US"/>
        </w:rPr>
        <w:t>3</w:t>
      </w:r>
      <w:r>
        <w:fldChar w:fldCharType="end"/>
      </w:r>
      <w:bookmarkEnd w:id="54"/>
      <w:r w:rsidRPr="0072691B">
        <w:rPr>
          <w:lang w:val="en-US"/>
        </w:rPr>
        <w:t>. Variables for the spectral indices computation</w:t>
      </w:r>
      <w:bookmarkEnd w:id="55"/>
    </w:p>
    <w:tbl>
      <w:tblPr>
        <w:tblStyle w:val="Grilledutableau"/>
        <w:tblW w:w="0" w:type="auto"/>
        <w:jc w:val="center"/>
        <w:tblLook w:val="04A0" w:firstRow="1" w:lastRow="0" w:firstColumn="1" w:lastColumn="0" w:noHBand="0" w:noVBand="1"/>
      </w:tblPr>
      <w:tblGrid>
        <w:gridCol w:w="1740"/>
        <w:gridCol w:w="6125"/>
        <w:gridCol w:w="1423"/>
      </w:tblGrid>
      <w:tr w:rsidR="00C31143" w:rsidRPr="00DD3036" w14:paraId="1B96157D" w14:textId="77777777" w:rsidTr="00564F59">
        <w:trPr>
          <w:jc w:val="center"/>
        </w:trPr>
        <w:tc>
          <w:tcPr>
            <w:tcW w:w="0" w:type="auto"/>
            <w:shd w:val="clear" w:color="auto" w:fill="006699"/>
          </w:tcPr>
          <w:p w14:paraId="4A63F0B9" w14:textId="77777777" w:rsidR="00C31143" w:rsidRPr="00DD3036" w:rsidRDefault="00C31143"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7716CC8F" w14:textId="77777777" w:rsidR="00C31143" w:rsidRPr="00DD3036" w:rsidRDefault="00C31143"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40B2849B" w14:textId="77777777" w:rsidR="00C31143" w:rsidRPr="00DD3036" w:rsidRDefault="00C31143"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C31143" w14:paraId="46ADFF67" w14:textId="77777777" w:rsidTr="00564F59">
        <w:trPr>
          <w:jc w:val="center"/>
        </w:trPr>
        <w:tc>
          <w:tcPr>
            <w:tcW w:w="0" w:type="auto"/>
          </w:tcPr>
          <w:p w14:paraId="67C31474" w14:textId="407E839D" w:rsidR="00C31143" w:rsidRPr="000B6BAF" w:rsidRDefault="00C31143" w:rsidP="00564F59">
            <w:pPr>
              <w:spacing w:before="40" w:after="40"/>
              <w:rPr>
                <w:lang w:val="fr-FR" w:eastAsia="fr-FR"/>
              </w:rPr>
            </w:pPr>
            <w:r w:rsidRPr="000B6BAF">
              <w:rPr>
                <w:rFonts w:ascii="Calibri" w:hAnsi="Calibri"/>
                <w:sz w:val="22"/>
                <w:szCs w:val="22"/>
                <w:lang w:val="en-US" w:eastAsia="fr-FR"/>
              </w:rPr>
              <w:t>fts - NDVI</w:t>
            </w:r>
          </w:p>
        </w:tc>
        <w:tc>
          <w:tcPr>
            <w:tcW w:w="0" w:type="auto"/>
          </w:tcPr>
          <w:p w14:paraId="41F4A13F" w14:textId="12FDE6E4" w:rsidR="00C31143" w:rsidRPr="000B6BAF" w:rsidRDefault="00C31143" w:rsidP="00564F59">
            <w:pPr>
              <w:spacing w:before="40" w:after="40"/>
              <w:rPr>
                <w:rFonts w:ascii="Calibri" w:hAnsi="Calibri"/>
                <w:sz w:val="22"/>
                <w:szCs w:val="22"/>
                <w:lang w:val="en-US" w:eastAsia="fr-FR"/>
              </w:rPr>
            </w:pPr>
            <w:r w:rsidRPr="000B6BAF">
              <w:rPr>
                <w:rFonts w:ascii="Calibri" w:hAnsi="Calibri"/>
                <w:sz w:val="22"/>
                <w:szCs w:val="22"/>
                <w:lang w:val="en-US" w:eastAsia="fr-FR"/>
              </w:rPr>
              <w:t>The full gap-filled NDVI times series</w:t>
            </w:r>
          </w:p>
        </w:tc>
        <w:tc>
          <w:tcPr>
            <w:tcW w:w="0" w:type="auto"/>
          </w:tcPr>
          <w:p w14:paraId="60DAD86F" w14:textId="77777777" w:rsidR="00C31143" w:rsidRPr="00164785" w:rsidRDefault="00C31143" w:rsidP="00564F59">
            <w:pPr>
              <w:spacing w:before="40" w:after="40"/>
              <w:rPr>
                <w:rFonts w:ascii="Calibri" w:hAnsi="Calibri"/>
                <w:sz w:val="22"/>
                <w:szCs w:val="22"/>
                <w:lang w:val="en-US" w:eastAsia="fr-FR"/>
              </w:rPr>
            </w:pPr>
            <w:r w:rsidRPr="00164785">
              <w:rPr>
                <w:rFonts w:ascii="Calibri" w:hAnsi="Calibri"/>
                <w:sz w:val="22"/>
                <w:szCs w:val="22"/>
                <w:lang w:val="en-US" w:eastAsia="fr-FR"/>
              </w:rPr>
              <w:t>-</w:t>
            </w:r>
          </w:p>
        </w:tc>
      </w:tr>
      <w:tr w:rsidR="00C31143" w:rsidRPr="00DD3036" w14:paraId="3E13BC56" w14:textId="77777777" w:rsidTr="00564F59">
        <w:trPr>
          <w:jc w:val="center"/>
        </w:trPr>
        <w:tc>
          <w:tcPr>
            <w:tcW w:w="0" w:type="auto"/>
            <w:shd w:val="clear" w:color="auto" w:fill="006699"/>
          </w:tcPr>
          <w:p w14:paraId="1C2BED89" w14:textId="77777777" w:rsidR="00C31143" w:rsidRPr="00DD3036" w:rsidRDefault="00C31143"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5C444F73" w14:textId="77777777" w:rsidR="00C31143" w:rsidRPr="00DD3036" w:rsidRDefault="00C31143"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43A8CED6" w14:textId="77777777" w:rsidR="00C31143" w:rsidRPr="00DD3036" w:rsidRDefault="00C31143"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C31143" w:rsidRPr="00DD3036" w14:paraId="667D6883" w14:textId="77777777" w:rsidTr="00564F59">
        <w:trPr>
          <w:jc w:val="center"/>
        </w:trPr>
        <w:tc>
          <w:tcPr>
            <w:tcW w:w="0" w:type="auto"/>
          </w:tcPr>
          <w:p w14:paraId="162D0BDB" w14:textId="7358CDAE" w:rsidR="00C31143" w:rsidRPr="00564F59" w:rsidRDefault="003D6F3F" w:rsidP="00564F59">
            <w:pPr>
              <w:spacing w:before="40" w:after="40"/>
              <w:rPr>
                <w:rFonts w:ascii="Calibri" w:hAnsi="Calibri"/>
                <w:sz w:val="22"/>
                <w:szCs w:val="22"/>
                <w:highlight w:val="yellow"/>
                <w:lang w:val="en-US" w:eastAsia="fr-FR"/>
              </w:rPr>
            </w:pPr>
            <w:r>
              <w:rPr>
                <w:rFonts w:ascii="Calibri" w:hAnsi="Calibri"/>
                <w:sz w:val="22"/>
                <w:szCs w:val="22"/>
                <w:lang w:val="en-US" w:eastAsia="fr-FR"/>
              </w:rPr>
              <w:t>temporal_feat</w:t>
            </w:r>
          </w:p>
        </w:tc>
        <w:tc>
          <w:tcPr>
            <w:tcW w:w="0" w:type="auto"/>
          </w:tcPr>
          <w:p w14:paraId="592C9784" w14:textId="6C3ACA53" w:rsidR="00C31143" w:rsidRPr="000B6BAF" w:rsidRDefault="00C31143" w:rsidP="00564F59">
            <w:pPr>
              <w:spacing w:before="40" w:after="40"/>
              <w:rPr>
                <w:rFonts w:ascii="Calibri" w:hAnsi="Calibri"/>
                <w:sz w:val="22"/>
                <w:szCs w:val="22"/>
                <w:lang w:val="en-US" w:eastAsia="fr-FR"/>
              </w:rPr>
            </w:pPr>
            <w:r w:rsidRPr="000B6BAF">
              <w:rPr>
                <w:rFonts w:ascii="Calibri" w:hAnsi="Calibri"/>
                <w:sz w:val="22"/>
                <w:szCs w:val="22"/>
                <w:lang w:val="en-US" w:eastAsia="fr-FR"/>
              </w:rPr>
              <w:t>A vector image made of 17 channels, one for each temporal feature</w:t>
            </w:r>
          </w:p>
        </w:tc>
        <w:tc>
          <w:tcPr>
            <w:tcW w:w="0" w:type="auto"/>
          </w:tcPr>
          <w:p w14:paraId="1EBD7D52" w14:textId="77777777" w:rsidR="00C31143" w:rsidRPr="000B6BAF" w:rsidRDefault="00C31143" w:rsidP="00564F59">
            <w:pPr>
              <w:spacing w:before="40" w:after="40"/>
              <w:rPr>
                <w:rFonts w:ascii="Calibri" w:hAnsi="Calibri"/>
                <w:sz w:val="22"/>
                <w:szCs w:val="22"/>
                <w:lang w:val="en-US" w:eastAsia="fr-FR"/>
              </w:rPr>
            </w:pPr>
            <w:r w:rsidRPr="000B6BAF">
              <w:rPr>
                <w:rFonts w:ascii="Calibri" w:hAnsi="Calibri"/>
                <w:sz w:val="22"/>
                <w:szCs w:val="22"/>
                <w:lang w:val="en-US" w:eastAsia="fr-FR"/>
              </w:rPr>
              <w:t>-</w:t>
            </w:r>
          </w:p>
        </w:tc>
      </w:tr>
    </w:tbl>
    <w:p w14:paraId="11BE1453" w14:textId="1DAE5D67" w:rsidR="00351AE1" w:rsidRPr="00B610A1" w:rsidRDefault="00351AE1" w:rsidP="00C31143">
      <w:pPr>
        <w:pStyle w:val="Listepuces2"/>
        <w:spacing w:before="120"/>
        <w:ind w:left="641" w:hanging="357"/>
        <w:contextualSpacing w:val="0"/>
        <w:rPr>
          <w:b/>
        </w:rPr>
      </w:pPr>
      <w:r w:rsidRPr="00B610A1">
        <w:rPr>
          <w:b/>
        </w:rPr>
        <w:t xml:space="preserve">Global </w:t>
      </w:r>
      <w:r w:rsidR="00B610A1">
        <w:rPr>
          <w:b/>
        </w:rPr>
        <w:t>f</w:t>
      </w:r>
      <w:r w:rsidRPr="00B610A1">
        <w:rPr>
          <w:b/>
        </w:rPr>
        <w:t xml:space="preserve">eatures </w:t>
      </w:r>
    </w:p>
    <w:p w14:paraId="441E6C20" w14:textId="14D943C5" w:rsidR="00351AE1" w:rsidRDefault="00351AE1" w:rsidP="00B610A1">
      <w:r w:rsidRPr="00C64798">
        <w:t xml:space="preserve">These </w:t>
      </w:r>
      <w:r>
        <w:t xml:space="preserve">features </w:t>
      </w:r>
      <w:r w:rsidRPr="00C64798">
        <w:t>characterize the global trends on NDVI times series</w:t>
      </w:r>
      <w:r>
        <w:t xml:space="preserve">. The three features detailed </w:t>
      </w:r>
      <w:r w:rsidR="00B610A1">
        <w:fldChar w:fldCharType="begin"/>
      </w:r>
      <w:r w:rsidR="00B610A1">
        <w:instrText xml:space="preserve"> REF _Ref417287269 \h </w:instrText>
      </w:r>
      <w:r w:rsidR="00B610A1">
        <w:fldChar w:fldCharType="separate"/>
      </w:r>
      <w:r w:rsidR="00AB72CA" w:rsidRPr="00B610A1">
        <w:rPr>
          <w:lang w:val="en-US"/>
        </w:rPr>
        <w:t xml:space="preserve">Table </w:t>
      </w:r>
      <w:r w:rsidR="00AB72CA">
        <w:rPr>
          <w:noProof/>
          <w:lang w:val="en-US"/>
        </w:rPr>
        <w:t>2</w:t>
      </w:r>
      <w:r w:rsidR="00AB72CA">
        <w:rPr>
          <w:lang w:val="en-US"/>
        </w:rPr>
        <w:noBreakHyphen/>
      </w:r>
      <w:r w:rsidR="00AB72CA">
        <w:rPr>
          <w:noProof/>
          <w:lang w:val="en-US"/>
        </w:rPr>
        <w:t>4</w:t>
      </w:r>
      <w:r w:rsidR="00B610A1">
        <w:fldChar w:fldCharType="end"/>
      </w:r>
      <w:r w:rsidR="00B610A1">
        <w:t xml:space="preserve"> </w:t>
      </w:r>
      <w:r>
        <w:t xml:space="preserve">are computed. </w:t>
      </w:r>
    </w:p>
    <w:p w14:paraId="6A1557E7" w14:textId="5C5DCBCE" w:rsidR="00C31143" w:rsidRDefault="00C31143" w:rsidP="00C31143">
      <w:pPr>
        <w:pStyle w:val="Lgende"/>
        <w:rPr>
          <w:lang w:val="en-US"/>
        </w:rPr>
      </w:pPr>
      <w:bookmarkStart w:id="56" w:name="_Ref417287269"/>
      <w:bookmarkStart w:id="57" w:name="_Toc485395265"/>
      <w:r w:rsidRPr="00B610A1">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4</w:t>
      </w:r>
      <w:r>
        <w:rPr>
          <w:lang w:val="en-US"/>
        </w:rPr>
        <w:fldChar w:fldCharType="end"/>
      </w:r>
      <w:bookmarkEnd w:id="56"/>
      <w:r w:rsidRPr="00B610A1">
        <w:rPr>
          <w:lang w:val="en-US"/>
        </w:rPr>
        <w:t>. Global features description</w:t>
      </w:r>
      <w:bookmarkEnd w:id="57"/>
    </w:p>
    <w:p w14:paraId="2667F85F" w14:textId="67C468D6" w:rsidR="00B610A1" w:rsidRPr="00AC7602" w:rsidRDefault="00B610A1" w:rsidP="00B610A1">
      <w:r>
        <w:rPr>
          <w:noProof/>
          <w:lang w:val="fr-BE" w:eastAsia="fr-BE"/>
        </w:rPr>
        <w:drawing>
          <wp:inline distT="0" distB="0" distL="0" distR="0" wp14:anchorId="74F6BE5E" wp14:editId="323D900A">
            <wp:extent cx="5746750" cy="1346200"/>
            <wp:effectExtent l="0" t="0"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1.png"/>
                    <pic:cNvPicPr/>
                  </pic:nvPicPr>
                  <pic:blipFill rotWithShape="1">
                    <a:blip r:embed="rId24">
                      <a:extLst>
                        <a:ext uri="{28A0092B-C50C-407E-A947-70E740481C1C}">
                          <a14:useLocalDpi xmlns:a14="http://schemas.microsoft.com/office/drawing/2010/main" val="0"/>
                        </a:ext>
                      </a:extLst>
                    </a:blip>
                    <a:srcRect t="4681" b="5060"/>
                    <a:stretch/>
                  </pic:blipFill>
                  <pic:spPr bwMode="auto">
                    <a:xfrm>
                      <a:off x="0" y="0"/>
                      <a:ext cx="5754149" cy="1347933"/>
                    </a:xfrm>
                    <a:prstGeom prst="rect">
                      <a:avLst/>
                    </a:prstGeom>
                    <a:ln>
                      <a:noFill/>
                    </a:ln>
                    <a:extLst>
                      <a:ext uri="{53640926-AAD7-44D8-BBD7-CCE9431645EC}">
                        <a14:shadowObscured xmlns:a14="http://schemas.microsoft.com/office/drawing/2010/main"/>
                      </a:ext>
                    </a:extLst>
                  </pic:spPr>
                </pic:pic>
              </a:graphicData>
            </a:graphic>
          </wp:inline>
        </w:drawing>
      </w:r>
    </w:p>
    <w:p w14:paraId="543A8ACA" w14:textId="77777777" w:rsidR="0031005C" w:rsidRPr="0031005C" w:rsidRDefault="0031005C" w:rsidP="0031005C">
      <w:pPr>
        <w:rPr>
          <w:u w:val="single"/>
          <w:lang w:val="en-US" w:eastAsia="fr-FR"/>
        </w:rPr>
      </w:pPr>
      <w:r w:rsidRPr="0031005C">
        <w:rPr>
          <w:u w:val="single"/>
          <w:lang w:val="en-US" w:eastAsia="fr-FR"/>
        </w:rPr>
        <w:t xml:space="preserve">Parameters: </w:t>
      </w:r>
    </w:p>
    <w:p w14:paraId="0C9D6BE5" w14:textId="77777777" w:rsidR="0031005C" w:rsidRDefault="0031005C" w:rsidP="00B858B0">
      <w:pPr>
        <w:pStyle w:val="Paragraphedeliste"/>
        <w:numPr>
          <w:ilvl w:val="0"/>
          <w:numId w:val="16"/>
        </w:numPr>
      </w:pPr>
      <w:r>
        <w:t xml:space="preserve">x(ti) corresponds to the NDVI value at instant ti. </w:t>
      </w:r>
    </w:p>
    <w:p w14:paraId="36A76AFD" w14:textId="77777777" w:rsidR="0031005C" w:rsidRDefault="0031005C" w:rsidP="00B858B0">
      <w:pPr>
        <w:pStyle w:val="Paragraphedeliste"/>
        <w:numPr>
          <w:ilvl w:val="0"/>
          <w:numId w:val="16"/>
        </w:numPr>
      </w:pPr>
      <w:r>
        <w:t xml:space="preserve">T is the length of the NDVI times series </w:t>
      </w:r>
    </w:p>
    <w:p w14:paraId="32BB3DB1" w14:textId="2F2F1343" w:rsidR="0031005C" w:rsidRDefault="0031005C" w:rsidP="00B858B0">
      <w:pPr>
        <w:pStyle w:val="Paragraphedeliste"/>
        <w:numPr>
          <w:ilvl w:val="0"/>
          <w:numId w:val="16"/>
        </w:numPr>
      </w:pPr>
      <w:r>
        <w:t xml:space="preserve">mean is the mean NDVI value computed by using the T values </w:t>
      </w:r>
    </w:p>
    <w:p w14:paraId="5B2BE48C" w14:textId="77777777" w:rsidR="00AB72CA" w:rsidRDefault="00AB72CA" w:rsidP="00AB72CA"/>
    <w:p w14:paraId="6BAD89CE" w14:textId="77777777" w:rsidR="00351AE1" w:rsidRPr="0031005C" w:rsidRDefault="00351AE1" w:rsidP="0031005C">
      <w:pPr>
        <w:pStyle w:val="Listepuces2"/>
        <w:rPr>
          <w:b/>
        </w:rPr>
      </w:pPr>
      <w:r w:rsidRPr="0031005C">
        <w:rPr>
          <w:b/>
        </w:rPr>
        <w:t>Features detecting largest local NDVI transitions</w:t>
      </w:r>
    </w:p>
    <w:p w14:paraId="7B8C978F" w14:textId="595F2D96" w:rsidR="00351AE1" w:rsidRDefault="00351AE1" w:rsidP="0031005C">
      <w:r w:rsidRPr="005C4967">
        <w:lastRenderedPageBreak/>
        <w:t xml:space="preserve">These </w:t>
      </w:r>
      <w:r>
        <w:t>features</w:t>
      </w:r>
      <w:r w:rsidRPr="005C4967">
        <w:t xml:space="preserve"> describe the difference between consecutive </w:t>
      </w:r>
      <w:r>
        <w:t xml:space="preserve">windowed </w:t>
      </w:r>
      <w:r w:rsidRPr="005C4967">
        <w:t xml:space="preserve">NDVI </w:t>
      </w:r>
      <w:r>
        <w:t xml:space="preserve">values. </w:t>
      </w:r>
      <w:r w:rsidR="0031005C">
        <w:t xml:space="preserve">They are presented in </w:t>
      </w:r>
      <w:r w:rsidR="0031005C">
        <w:fldChar w:fldCharType="begin"/>
      </w:r>
      <w:r w:rsidR="0031005C">
        <w:instrText xml:space="preserve"> REF _Ref417287441 \h </w:instrText>
      </w:r>
      <w:r w:rsidR="0031005C">
        <w:fldChar w:fldCharType="separate"/>
      </w:r>
      <w:r w:rsidR="00AB72CA" w:rsidRPr="00B610A1">
        <w:rPr>
          <w:lang w:val="en-US"/>
        </w:rPr>
        <w:t xml:space="preserve">Table </w:t>
      </w:r>
      <w:r w:rsidR="00AB72CA">
        <w:rPr>
          <w:noProof/>
          <w:lang w:val="en-US"/>
        </w:rPr>
        <w:t>2</w:t>
      </w:r>
      <w:r w:rsidR="00AB72CA">
        <w:rPr>
          <w:lang w:val="en-US"/>
        </w:rPr>
        <w:noBreakHyphen/>
      </w:r>
      <w:r w:rsidR="00AB72CA">
        <w:rPr>
          <w:noProof/>
          <w:lang w:val="en-US"/>
        </w:rPr>
        <w:t>5</w:t>
      </w:r>
      <w:r w:rsidR="0031005C">
        <w:fldChar w:fldCharType="end"/>
      </w:r>
      <w:r w:rsidR="0031005C">
        <w:t xml:space="preserve">. </w:t>
      </w:r>
      <w:r w:rsidRPr="005C4967">
        <w:t>The goal is to detect the largest transitions corresponding to the greenness and the senescence onset periods</w:t>
      </w:r>
      <w:r>
        <w:t>.</w:t>
      </w:r>
    </w:p>
    <w:p w14:paraId="55C2F8F5" w14:textId="1CF35F02" w:rsidR="00C31143" w:rsidRDefault="00C31143" w:rsidP="00C31143">
      <w:pPr>
        <w:pStyle w:val="Lgende"/>
        <w:rPr>
          <w:lang w:val="en-US"/>
        </w:rPr>
      </w:pPr>
      <w:bookmarkStart w:id="58" w:name="_Ref417287441"/>
      <w:bookmarkStart w:id="59" w:name="_Toc485395266"/>
      <w:r w:rsidRPr="00B610A1">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5</w:t>
      </w:r>
      <w:r>
        <w:rPr>
          <w:lang w:val="en-US"/>
        </w:rPr>
        <w:fldChar w:fldCharType="end"/>
      </w:r>
      <w:bookmarkEnd w:id="58"/>
      <w:r w:rsidRPr="00B610A1">
        <w:rPr>
          <w:lang w:val="en-US"/>
        </w:rPr>
        <w:t xml:space="preserve">. </w:t>
      </w:r>
      <w:r>
        <w:rPr>
          <w:lang w:val="en-US"/>
        </w:rPr>
        <w:t>De</w:t>
      </w:r>
      <w:r w:rsidRPr="00B610A1">
        <w:rPr>
          <w:lang w:val="en-US"/>
        </w:rPr>
        <w:t>scription</w:t>
      </w:r>
      <w:r>
        <w:rPr>
          <w:lang w:val="en-US"/>
        </w:rPr>
        <w:t xml:space="preserve"> of features detecting largest local NDVI transitions</w:t>
      </w:r>
      <w:bookmarkEnd w:id="59"/>
    </w:p>
    <w:p w14:paraId="02FE2002" w14:textId="317C5905" w:rsidR="0031005C" w:rsidRDefault="0031005C" w:rsidP="0031005C">
      <w:r>
        <w:rPr>
          <w:noProof/>
          <w:lang w:val="fr-BE" w:eastAsia="fr-BE"/>
        </w:rPr>
        <w:drawing>
          <wp:inline distT="0" distB="0" distL="0" distR="0" wp14:anchorId="0A6FD0C3" wp14:editId="315147A1">
            <wp:extent cx="5759450" cy="16446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2.png"/>
                    <pic:cNvPicPr/>
                  </pic:nvPicPr>
                  <pic:blipFill rotWithShape="1">
                    <a:blip r:embed="rId25">
                      <a:extLst>
                        <a:ext uri="{28A0092B-C50C-407E-A947-70E740481C1C}">
                          <a14:useLocalDpi xmlns:a14="http://schemas.microsoft.com/office/drawing/2010/main" val="0"/>
                        </a:ext>
                      </a:extLst>
                    </a:blip>
                    <a:srcRect t="5175" b="5470"/>
                    <a:stretch/>
                  </pic:blipFill>
                  <pic:spPr bwMode="auto">
                    <a:xfrm>
                      <a:off x="0" y="0"/>
                      <a:ext cx="5760244" cy="1644877"/>
                    </a:xfrm>
                    <a:prstGeom prst="rect">
                      <a:avLst/>
                    </a:prstGeom>
                    <a:ln>
                      <a:noFill/>
                    </a:ln>
                    <a:extLst>
                      <a:ext uri="{53640926-AAD7-44D8-BBD7-CCE9431645EC}">
                        <a14:shadowObscured xmlns:a14="http://schemas.microsoft.com/office/drawing/2010/main"/>
                      </a:ext>
                    </a:extLst>
                  </pic:spPr>
                </pic:pic>
              </a:graphicData>
            </a:graphic>
          </wp:inline>
        </w:drawing>
      </w:r>
    </w:p>
    <w:p w14:paraId="1A28DBF6" w14:textId="77777777" w:rsidR="0031005C" w:rsidRPr="0031005C" w:rsidRDefault="0031005C" w:rsidP="0031005C">
      <w:pPr>
        <w:rPr>
          <w:u w:val="single"/>
          <w:lang w:val="en-US" w:eastAsia="fr-FR"/>
        </w:rPr>
      </w:pPr>
      <w:r w:rsidRPr="0031005C">
        <w:rPr>
          <w:u w:val="single"/>
          <w:lang w:val="en-US" w:eastAsia="fr-FR"/>
        </w:rPr>
        <w:t xml:space="preserve">Parameters: </w:t>
      </w:r>
    </w:p>
    <w:p w14:paraId="2C8B2B29" w14:textId="3C59F4E8" w:rsidR="0031005C" w:rsidRDefault="0031005C" w:rsidP="00B858B0">
      <w:pPr>
        <w:pStyle w:val="Paragraphedeliste"/>
        <w:numPr>
          <w:ilvl w:val="0"/>
          <w:numId w:val="16"/>
        </w:numPr>
      </w:pPr>
      <w:r>
        <w:t xml:space="preserve">x(ti) and x(tj) correspond to the NDVI values at instants ti and tj. </w:t>
      </w:r>
    </w:p>
    <w:p w14:paraId="53BDFBA9" w14:textId="6B4B5933" w:rsidR="0031005C" w:rsidRDefault="0031005C" w:rsidP="00B858B0">
      <w:pPr>
        <w:pStyle w:val="Paragraphedeliste"/>
        <w:numPr>
          <w:ilvl w:val="0"/>
          <w:numId w:val="16"/>
        </w:numPr>
      </w:pPr>
      <w:r>
        <w:t>w is the size of the slicing temporal window used to compute the differences</w:t>
      </w:r>
    </w:p>
    <w:p w14:paraId="6EEF5E91" w14:textId="77777777" w:rsidR="0031005C" w:rsidRDefault="00351AE1" w:rsidP="0031005C">
      <w:pPr>
        <w:pStyle w:val="Listepuces2"/>
        <w:rPr>
          <w:b/>
        </w:rPr>
      </w:pPr>
      <w:r w:rsidRPr="0031005C">
        <w:rPr>
          <w:b/>
        </w:rPr>
        <w:t>mbiFeatures associated to the maximum NDVI value:</w:t>
      </w:r>
    </w:p>
    <w:p w14:paraId="3282DF59" w14:textId="4B4A14D7" w:rsidR="00351AE1" w:rsidRPr="0031005C" w:rsidRDefault="00351AE1" w:rsidP="0031005C">
      <w:pPr>
        <w:rPr>
          <w:b/>
        </w:rPr>
      </w:pPr>
      <w:r w:rsidRPr="00733A83">
        <w:t xml:space="preserve">These </w:t>
      </w:r>
      <w:r>
        <w:t>features</w:t>
      </w:r>
      <w:r w:rsidRPr="00733A83">
        <w:t xml:space="preserve"> ar</w:t>
      </w:r>
      <w:r>
        <w:t>e associated to the ar</w:t>
      </w:r>
      <w:r w:rsidRPr="00733A83">
        <w:t>ea containing the maximum NDVI</w:t>
      </w:r>
      <w:r w:rsidR="0031005C">
        <w:t xml:space="preserve"> value, as identified in </w:t>
      </w:r>
      <w:r w:rsidR="0031005C">
        <w:fldChar w:fldCharType="begin"/>
      </w:r>
      <w:r w:rsidR="0031005C">
        <w:instrText xml:space="preserve"> REF _Ref417287710 \h </w:instrText>
      </w:r>
      <w:r w:rsidR="0031005C">
        <w:fldChar w:fldCharType="separate"/>
      </w:r>
      <w:r w:rsidR="00AB72CA" w:rsidRPr="0031005C">
        <w:rPr>
          <w:lang w:val="en-US"/>
        </w:rPr>
        <w:t xml:space="preserve">Figure </w:t>
      </w:r>
      <w:r w:rsidR="00AB72CA">
        <w:rPr>
          <w:noProof/>
          <w:lang w:val="en-US"/>
        </w:rPr>
        <w:t>2</w:t>
      </w:r>
      <w:r w:rsidR="00AB72CA">
        <w:rPr>
          <w:lang w:val="en-US"/>
        </w:rPr>
        <w:noBreakHyphen/>
      </w:r>
      <w:r w:rsidR="00AB72CA">
        <w:rPr>
          <w:noProof/>
          <w:lang w:val="en-US"/>
        </w:rPr>
        <w:t>5</w:t>
      </w:r>
      <w:r w:rsidR="0031005C">
        <w:fldChar w:fldCharType="end"/>
      </w:r>
      <w:r w:rsidR="0031005C">
        <w:t xml:space="preserve">. The features are described in </w:t>
      </w:r>
      <w:r w:rsidR="0031005C">
        <w:fldChar w:fldCharType="begin"/>
      </w:r>
      <w:r w:rsidR="0031005C">
        <w:instrText xml:space="preserve"> REF _Ref417287801 \h </w:instrText>
      </w:r>
      <w:r w:rsidR="0031005C">
        <w:fldChar w:fldCharType="separate"/>
      </w:r>
      <w:r w:rsidR="00AB72CA" w:rsidRPr="0031005C">
        <w:rPr>
          <w:lang w:val="en-US"/>
        </w:rPr>
        <w:t xml:space="preserve">Table </w:t>
      </w:r>
      <w:r w:rsidR="00AB72CA">
        <w:rPr>
          <w:noProof/>
          <w:lang w:val="en-US"/>
        </w:rPr>
        <w:t>2</w:t>
      </w:r>
      <w:r w:rsidR="00AB72CA">
        <w:rPr>
          <w:lang w:val="en-US"/>
        </w:rPr>
        <w:noBreakHyphen/>
      </w:r>
      <w:r w:rsidR="00AB72CA">
        <w:rPr>
          <w:noProof/>
          <w:lang w:val="en-US"/>
        </w:rPr>
        <w:t>6</w:t>
      </w:r>
      <w:r w:rsidR="0031005C">
        <w:fldChar w:fldCharType="end"/>
      </w:r>
      <w:r w:rsidR="0031005C">
        <w:t>.</w:t>
      </w:r>
    </w:p>
    <w:p w14:paraId="61BF23CF" w14:textId="0F8FDC6E" w:rsidR="00351AE1" w:rsidRDefault="0031005C" w:rsidP="0031005C">
      <w:pPr>
        <w:jc w:val="center"/>
      </w:pPr>
      <w:r>
        <w:rPr>
          <w:noProof/>
          <w:lang w:val="fr-BE" w:eastAsia="fr-BE"/>
        </w:rPr>
        <w:drawing>
          <wp:inline distT="0" distB="0" distL="0" distR="0" wp14:anchorId="1D082C39" wp14:editId="70CFD5FC">
            <wp:extent cx="3444130" cy="2340000"/>
            <wp:effectExtent l="0" t="0" r="444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26">
                      <a:extLst>
                        <a:ext uri="{28A0092B-C50C-407E-A947-70E740481C1C}">
                          <a14:useLocalDpi xmlns:a14="http://schemas.microsoft.com/office/drawing/2010/main" val="0"/>
                        </a:ext>
                      </a:extLst>
                    </a:blip>
                    <a:stretch>
                      <a:fillRect/>
                    </a:stretch>
                  </pic:blipFill>
                  <pic:spPr>
                    <a:xfrm>
                      <a:off x="0" y="0"/>
                      <a:ext cx="3444130" cy="2340000"/>
                    </a:xfrm>
                    <a:prstGeom prst="rect">
                      <a:avLst/>
                    </a:prstGeom>
                  </pic:spPr>
                </pic:pic>
              </a:graphicData>
            </a:graphic>
          </wp:inline>
        </w:drawing>
      </w:r>
    </w:p>
    <w:p w14:paraId="7CDB7234" w14:textId="6572DC06" w:rsidR="0031005C" w:rsidRDefault="0031005C" w:rsidP="0031005C">
      <w:pPr>
        <w:pStyle w:val="Lgende"/>
        <w:rPr>
          <w:lang w:val="en-US"/>
        </w:rPr>
      </w:pPr>
      <w:bookmarkStart w:id="60" w:name="_Ref417287710"/>
      <w:bookmarkStart w:id="61" w:name="_Toc485395239"/>
      <w:r w:rsidRPr="0031005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5</w:t>
      </w:r>
      <w:r w:rsidR="00AB72CA">
        <w:rPr>
          <w:lang w:val="en-US"/>
        </w:rPr>
        <w:fldChar w:fldCharType="end"/>
      </w:r>
      <w:bookmarkEnd w:id="60"/>
      <w:r w:rsidRPr="0031005C">
        <w:rPr>
          <w:lang w:val="en-US"/>
        </w:rPr>
        <w:t>. Maximum NDVI values identification from a full NDVI time series</w:t>
      </w:r>
      <w:bookmarkEnd w:id="61"/>
      <w:r w:rsidRPr="0031005C">
        <w:rPr>
          <w:lang w:val="en-US"/>
        </w:rPr>
        <w:t xml:space="preserve"> </w:t>
      </w:r>
    </w:p>
    <w:p w14:paraId="41F72B6A" w14:textId="77777777" w:rsidR="00AB72CA" w:rsidRDefault="00AB72CA" w:rsidP="00AB72CA">
      <w:pPr>
        <w:rPr>
          <w:lang w:val="en-US" w:eastAsia="fr-FR"/>
        </w:rPr>
      </w:pPr>
    </w:p>
    <w:p w14:paraId="42494937" w14:textId="77777777" w:rsidR="00AB72CA" w:rsidRDefault="00AB72CA" w:rsidP="00AB72CA">
      <w:pPr>
        <w:rPr>
          <w:lang w:val="en-US" w:eastAsia="fr-FR"/>
        </w:rPr>
      </w:pPr>
    </w:p>
    <w:p w14:paraId="108A964E" w14:textId="77777777" w:rsidR="00AB72CA" w:rsidRDefault="00AB72CA" w:rsidP="00AB72CA">
      <w:pPr>
        <w:rPr>
          <w:lang w:val="en-US" w:eastAsia="fr-FR"/>
        </w:rPr>
      </w:pPr>
    </w:p>
    <w:p w14:paraId="2FB4E137" w14:textId="77777777" w:rsidR="00AB72CA" w:rsidRDefault="00AB72CA" w:rsidP="00AB72CA">
      <w:pPr>
        <w:rPr>
          <w:lang w:val="en-US" w:eastAsia="fr-FR"/>
        </w:rPr>
      </w:pPr>
    </w:p>
    <w:p w14:paraId="6D8D1A0F" w14:textId="77777777" w:rsidR="00AB72CA" w:rsidRPr="00AB72CA" w:rsidRDefault="00AB72CA" w:rsidP="00AB72CA">
      <w:pPr>
        <w:rPr>
          <w:lang w:val="en-US" w:eastAsia="fr-FR"/>
        </w:rPr>
      </w:pPr>
    </w:p>
    <w:p w14:paraId="30344B96" w14:textId="33A32072" w:rsidR="00564F59" w:rsidRPr="0031005C" w:rsidRDefault="00564F59" w:rsidP="00564F59">
      <w:pPr>
        <w:pStyle w:val="Lgende"/>
        <w:rPr>
          <w:sz w:val="24"/>
          <w:szCs w:val="24"/>
          <w:lang w:val="en-US"/>
        </w:rPr>
      </w:pPr>
      <w:bookmarkStart w:id="62" w:name="_Ref417287801"/>
      <w:bookmarkStart w:id="63" w:name="_Toc485395267"/>
      <w:r w:rsidRPr="0031005C">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6</w:t>
      </w:r>
      <w:r>
        <w:rPr>
          <w:lang w:val="en-US"/>
        </w:rPr>
        <w:fldChar w:fldCharType="end"/>
      </w:r>
      <w:bookmarkEnd w:id="62"/>
      <w:r w:rsidRPr="0031005C">
        <w:rPr>
          <w:lang w:val="en-US"/>
        </w:rPr>
        <w:t xml:space="preserve">. </w:t>
      </w:r>
      <w:r>
        <w:rPr>
          <w:lang w:val="en-US"/>
        </w:rPr>
        <w:t>Maximum NDVI features description</w:t>
      </w:r>
      <w:bookmarkEnd w:id="63"/>
    </w:p>
    <w:p w14:paraId="1CC71048" w14:textId="6E069524" w:rsidR="0031005C" w:rsidRDefault="0031005C" w:rsidP="00351AE1">
      <w:pPr>
        <w:widowControl w:val="0"/>
        <w:autoSpaceDE w:val="0"/>
        <w:autoSpaceDN w:val="0"/>
        <w:adjustRightInd w:val="0"/>
        <w:spacing w:after="240"/>
      </w:pPr>
      <w:r>
        <w:rPr>
          <w:noProof/>
          <w:lang w:val="fr-BE" w:eastAsia="fr-BE"/>
        </w:rPr>
        <w:lastRenderedPageBreak/>
        <w:drawing>
          <wp:inline distT="0" distB="0" distL="0" distR="0" wp14:anchorId="0D948622" wp14:editId="61C32F7E">
            <wp:extent cx="5754149" cy="1676262"/>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3.png"/>
                    <pic:cNvPicPr/>
                  </pic:nvPicPr>
                  <pic:blipFill>
                    <a:blip r:embed="rId27">
                      <a:extLst>
                        <a:ext uri="{28A0092B-C50C-407E-A947-70E740481C1C}">
                          <a14:useLocalDpi xmlns:a14="http://schemas.microsoft.com/office/drawing/2010/main" val="0"/>
                        </a:ext>
                      </a:extLst>
                    </a:blip>
                    <a:stretch>
                      <a:fillRect/>
                    </a:stretch>
                  </pic:blipFill>
                  <pic:spPr>
                    <a:xfrm>
                      <a:off x="0" y="0"/>
                      <a:ext cx="5754149" cy="1676262"/>
                    </a:xfrm>
                    <a:prstGeom prst="rect">
                      <a:avLst/>
                    </a:prstGeom>
                  </pic:spPr>
                </pic:pic>
              </a:graphicData>
            </a:graphic>
          </wp:inline>
        </w:drawing>
      </w:r>
    </w:p>
    <w:p w14:paraId="33CB6D44" w14:textId="77777777" w:rsidR="0031005C" w:rsidRPr="0031005C" w:rsidRDefault="0031005C" w:rsidP="0031005C">
      <w:pPr>
        <w:rPr>
          <w:u w:val="single"/>
          <w:lang w:val="en-US" w:eastAsia="fr-FR"/>
        </w:rPr>
      </w:pPr>
      <w:r w:rsidRPr="0031005C">
        <w:rPr>
          <w:u w:val="single"/>
          <w:lang w:val="en-US" w:eastAsia="fr-FR"/>
        </w:rPr>
        <w:t xml:space="preserve">Parameters: </w:t>
      </w:r>
    </w:p>
    <w:p w14:paraId="1E2BA98A" w14:textId="77777777" w:rsidR="0031005C" w:rsidRDefault="0031005C" w:rsidP="00B858B0">
      <w:pPr>
        <w:pStyle w:val="Paragraphedeliste"/>
        <w:numPr>
          <w:ilvl w:val="0"/>
          <w:numId w:val="16"/>
        </w:numPr>
      </w:pPr>
      <w:r>
        <w:t xml:space="preserve">x(ti) and x(tj) correspond to the NDVI values at instants ti and tj. </w:t>
      </w:r>
    </w:p>
    <w:p w14:paraId="2A6AA9A8" w14:textId="77777777" w:rsidR="0031005C" w:rsidRDefault="0031005C" w:rsidP="00B858B0">
      <w:pPr>
        <w:pStyle w:val="Paragraphedeliste"/>
        <w:numPr>
          <w:ilvl w:val="0"/>
          <w:numId w:val="16"/>
        </w:numPr>
      </w:pPr>
      <w:r>
        <w:t>w is the size of the slicing temporal window used to compute the differences</w:t>
      </w:r>
    </w:p>
    <w:p w14:paraId="6928CAFB" w14:textId="5B424B4F" w:rsidR="00351AE1" w:rsidRDefault="0031005C" w:rsidP="00B858B0">
      <w:pPr>
        <w:pStyle w:val="Paragraphedeliste"/>
        <w:numPr>
          <w:ilvl w:val="0"/>
          <w:numId w:val="16"/>
        </w:numPr>
      </w:pPr>
      <w:r>
        <w:t xml:space="preserve">delta </w:t>
      </w:r>
      <w:r>
        <w:sym w:font="Symbol" w:char="F064"/>
      </w:r>
      <w:r>
        <w:t xml:space="preserve"> parameter is a user threshold, whose default value is equal to </w:t>
      </w:r>
      <w:r w:rsidR="00976141">
        <w:t>0.05</w:t>
      </w:r>
      <w:r>
        <w:t>. In order to estimate the surface, a rectangular shape has been considered.</w:t>
      </w:r>
    </w:p>
    <w:p w14:paraId="566E03AC" w14:textId="5D7CA589" w:rsidR="00351AE1" w:rsidRPr="0031005C" w:rsidRDefault="00351AE1" w:rsidP="0031005C">
      <w:pPr>
        <w:pStyle w:val="Listepuces2"/>
        <w:rPr>
          <w:b/>
        </w:rPr>
      </w:pPr>
      <w:r w:rsidRPr="0031005C">
        <w:rPr>
          <w:b/>
        </w:rPr>
        <w:t>Features as</w:t>
      </w:r>
      <w:r w:rsidR="0031005C">
        <w:rPr>
          <w:b/>
        </w:rPr>
        <w:t>sociated to the greenness onset</w:t>
      </w:r>
    </w:p>
    <w:p w14:paraId="558FB66C" w14:textId="6F8D7D6B" w:rsidR="00351AE1" w:rsidRDefault="00351AE1" w:rsidP="00351AE1">
      <w:r w:rsidRPr="00005DFC">
        <w:t xml:space="preserve">These </w:t>
      </w:r>
      <w:r>
        <w:t xml:space="preserve">features </w:t>
      </w:r>
      <w:r w:rsidRPr="00005DFC">
        <w:t>are associated to the largest increasing period of the NDVI function</w:t>
      </w:r>
      <w:r>
        <w:t xml:space="preserve">. As it can be seen in </w:t>
      </w:r>
      <w:r w:rsidR="005E58E6">
        <w:fldChar w:fldCharType="begin"/>
      </w:r>
      <w:r w:rsidR="005E58E6">
        <w:instrText xml:space="preserve"> REF _Ref417288221 \h </w:instrText>
      </w:r>
      <w:r w:rsidR="005E58E6">
        <w:fldChar w:fldCharType="separate"/>
      </w:r>
      <w:r w:rsidR="00AB72CA" w:rsidRPr="0031005C">
        <w:rPr>
          <w:lang w:val="en-US"/>
        </w:rPr>
        <w:t xml:space="preserve">Figure </w:t>
      </w:r>
      <w:r w:rsidR="00AB72CA">
        <w:rPr>
          <w:noProof/>
          <w:lang w:val="en-US"/>
        </w:rPr>
        <w:t>2</w:t>
      </w:r>
      <w:r w:rsidR="00AB72CA">
        <w:rPr>
          <w:lang w:val="en-US"/>
        </w:rPr>
        <w:noBreakHyphen/>
      </w:r>
      <w:r w:rsidR="00AB72CA">
        <w:rPr>
          <w:noProof/>
          <w:lang w:val="en-US"/>
        </w:rPr>
        <w:t>6</w:t>
      </w:r>
      <w:r w:rsidR="005E58E6">
        <w:fldChar w:fldCharType="end"/>
      </w:r>
      <w:r>
        <w:t>, the greenness onset period is highlighted in orange. These temporal features are subject to the next constraint :</w:t>
      </w:r>
    </w:p>
    <w:p w14:paraId="19BE07A9" w14:textId="57A8838A" w:rsidR="0031005C" w:rsidRDefault="004839A3" w:rsidP="005E58E6">
      <w:pPr>
        <w:jc w:val="center"/>
      </w:pPr>
      <m:oMathPara>
        <m:oMath>
          <m:d>
            <m:dPr>
              <m:begChr m:val="{"/>
              <m:endChr m:val="|"/>
              <m:ctrlPr>
                <w:rPr>
                  <w:rFonts w:ascii="Cambria Math" w:hAnsi="Cambria Math"/>
                  <w:i/>
                </w:rPr>
              </m:ctrlPr>
            </m:dPr>
            <m:e>
              <m:r>
                <w:rPr>
                  <w:rFonts w:ascii="Cambria Math" w:hAnsi="Cambria Math"/>
                </w:rPr>
                <m:t>∀k∈</m:t>
              </m:r>
              <m:d>
                <m:dPr>
                  <m:begChr m:val="["/>
                  <m:endChr m:val="]"/>
                  <m:ctrlPr>
                    <w:rPr>
                      <w:rFonts w:ascii="Cambria Math" w:hAnsi="Cambria Math"/>
                      <w:i/>
                    </w:rPr>
                  </m:ctrlPr>
                </m:dPr>
                <m:e>
                  <m:r>
                    <w:rPr>
                      <w:rFonts w:ascii="Cambria Math" w:hAnsi="Cambria Math"/>
                    </w:rPr>
                    <m:t>i,j</m:t>
                  </m:r>
                </m:e>
              </m:d>
              <m:r>
                <w:rPr>
                  <w:rFonts w:ascii="Cambria Math" w:hAnsi="Cambria Math"/>
                </w:rPr>
                <m:t xml:space="preserve"> </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≥0}</m:t>
          </m:r>
        </m:oMath>
      </m:oMathPara>
    </w:p>
    <w:p w14:paraId="07BD7D9E" w14:textId="6C726578" w:rsidR="0031005C" w:rsidRDefault="005E58E6" w:rsidP="005E58E6">
      <w:pPr>
        <w:jc w:val="center"/>
      </w:pPr>
      <w:r>
        <w:rPr>
          <w:noProof/>
          <w:lang w:val="fr-BE" w:eastAsia="fr-BE"/>
        </w:rPr>
        <w:drawing>
          <wp:inline distT="0" distB="0" distL="0" distR="0" wp14:anchorId="7BAB8E12" wp14:editId="056DAA82">
            <wp:extent cx="2884655" cy="2340000"/>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28">
                      <a:extLst>
                        <a:ext uri="{28A0092B-C50C-407E-A947-70E740481C1C}">
                          <a14:useLocalDpi xmlns:a14="http://schemas.microsoft.com/office/drawing/2010/main" val="0"/>
                        </a:ext>
                      </a:extLst>
                    </a:blip>
                    <a:stretch>
                      <a:fillRect/>
                    </a:stretch>
                  </pic:blipFill>
                  <pic:spPr>
                    <a:xfrm>
                      <a:off x="0" y="0"/>
                      <a:ext cx="2884655" cy="2340000"/>
                    </a:xfrm>
                    <a:prstGeom prst="rect">
                      <a:avLst/>
                    </a:prstGeom>
                  </pic:spPr>
                </pic:pic>
              </a:graphicData>
            </a:graphic>
          </wp:inline>
        </w:drawing>
      </w:r>
    </w:p>
    <w:p w14:paraId="2517FE99" w14:textId="336B9610" w:rsidR="005E58E6" w:rsidRPr="0031005C" w:rsidRDefault="005E58E6" w:rsidP="005E58E6">
      <w:pPr>
        <w:pStyle w:val="Lgende"/>
        <w:rPr>
          <w:lang w:val="en-US"/>
        </w:rPr>
      </w:pPr>
      <w:bookmarkStart w:id="64" w:name="_Ref417288221"/>
      <w:bookmarkStart w:id="65" w:name="_Toc485395240"/>
      <w:r w:rsidRPr="0031005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6</w:t>
      </w:r>
      <w:r w:rsidR="00AB72CA">
        <w:rPr>
          <w:lang w:val="en-US"/>
        </w:rPr>
        <w:fldChar w:fldCharType="end"/>
      </w:r>
      <w:bookmarkEnd w:id="64"/>
      <w:r w:rsidRPr="0031005C">
        <w:rPr>
          <w:lang w:val="en-US"/>
        </w:rPr>
        <w:t xml:space="preserve">. </w:t>
      </w:r>
      <w:r>
        <w:rPr>
          <w:lang w:val="en-US"/>
        </w:rPr>
        <w:t xml:space="preserve">Identification of the largest increasing period in a </w:t>
      </w:r>
      <w:r w:rsidRPr="0031005C">
        <w:rPr>
          <w:lang w:val="en-US"/>
        </w:rPr>
        <w:t>full NDVI time series</w:t>
      </w:r>
      <w:bookmarkEnd w:id="65"/>
      <w:r w:rsidRPr="0031005C">
        <w:rPr>
          <w:lang w:val="en-US"/>
        </w:rPr>
        <w:t xml:space="preserve"> </w:t>
      </w:r>
    </w:p>
    <w:p w14:paraId="75A78A7F" w14:textId="48479AFC" w:rsidR="00351AE1" w:rsidRDefault="005E58E6" w:rsidP="00351AE1">
      <w:pPr>
        <w:widowControl w:val="0"/>
        <w:autoSpaceDE w:val="0"/>
        <w:autoSpaceDN w:val="0"/>
        <w:adjustRightInd w:val="0"/>
        <w:spacing w:after="240"/>
      </w:pPr>
      <w:r>
        <w:fldChar w:fldCharType="begin"/>
      </w:r>
      <w:r>
        <w:instrText xml:space="preserve"> REF _Ref417288288 \h </w:instrText>
      </w:r>
      <w:r>
        <w:fldChar w:fldCharType="separate"/>
      </w:r>
      <w:r w:rsidR="00AB72CA" w:rsidRPr="005E58E6">
        <w:rPr>
          <w:lang w:val="en-US"/>
        </w:rPr>
        <w:t xml:space="preserve">Table </w:t>
      </w:r>
      <w:r w:rsidR="00AB72CA">
        <w:rPr>
          <w:noProof/>
          <w:lang w:val="en-US"/>
        </w:rPr>
        <w:t>2</w:t>
      </w:r>
      <w:r w:rsidR="00AB72CA">
        <w:rPr>
          <w:lang w:val="en-US"/>
        </w:rPr>
        <w:noBreakHyphen/>
      </w:r>
      <w:r w:rsidR="00AB72CA">
        <w:rPr>
          <w:noProof/>
          <w:lang w:val="en-US"/>
        </w:rPr>
        <w:t>7</w:t>
      </w:r>
      <w:r>
        <w:fldChar w:fldCharType="end"/>
      </w:r>
      <w:r>
        <w:t xml:space="preserve"> </w:t>
      </w:r>
      <w:r w:rsidR="00351AE1" w:rsidRPr="00E607DE">
        <w:t>describes the features associated to the greenness period</w:t>
      </w:r>
      <w:r w:rsidR="00351AE1">
        <w:t>. In order to estimate the surface, a triangular shape has been considered.</w:t>
      </w:r>
    </w:p>
    <w:p w14:paraId="592DA30A" w14:textId="77777777" w:rsidR="00AB72CA" w:rsidRDefault="00AB72CA" w:rsidP="00351AE1">
      <w:pPr>
        <w:widowControl w:val="0"/>
        <w:autoSpaceDE w:val="0"/>
        <w:autoSpaceDN w:val="0"/>
        <w:adjustRightInd w:val="0"/>
        <w:spacing w:after="240"/>
      </w:pPr>
    </w:p>
    <w:p w14:paraId="65D3AB50" w14:textId="77777777" w:rsidR="00AB72CA" w:rsidRDefault="00AB72CA" w:rsidP="00351AE1">
      <w:pPr>
        <w:widowControl w:val="0"/>
        <w:autoSpaceDE w:val="0"/>
        <w:autoSpaceDN w:val="0"/>
        <w:adjustRightInd w:val="0"/>
        <w:spacing w:after="240"/>
      </w:pPr>
    </w:p>
    <w:p w14:paraId="34881FEF" w14:textId="2AA302FD" w:rsidR="00564F59" w:rsidRPr="005E58E6" w:rsidRDefault="00564F59" w:rsidP="00564F59">
      <w:pPr>
        <w:pStyle w:val="Lgende"/>
        <w:rPr>
          <w:lang w:val="en-US"/>
        </w:rPr>
      </w:pPr>
      <w:bookmarkStart w:id="66" w:name="_Ref417288288"/>
      <w:bookmarkStart w:id="67" w:name="_Toc485395268"/>
      <w:r w:rsidRPr="005E58E6">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7</w:t>
      </w:r>
      <w:r>
        <w:rPr>
          <w:lang w:val="en-US"/>
        </w:rPr>
        <w:fldChar w:fldCharType="end"/>
      </w:r>
      <w:bookmarkEnd w:id="66"/>
      <w:r w:rsidRPr="005E58E6">
        <w:rPr>
          <w:lang w:val="en-US"/>
        </w:rPr>
        <w:t>. Greenness period features description</w:t>
      </w:r>
      <w:bookmarkEnd w:id="67"/>
    </w:p>
    <w:p w14:paraId="16295E58" w14:textId="5F297D05" w:rsidR="005E58E6" w:rsidRDefault="005E58E6" w:rsidP="00351AE1">
      <w:pPr>
        <w:widowControl w:val="0"/>
        <w:autoSpaceDE w:val="0"/>
        <w:autoSpaceDN w:val="0"/>
        <w:adjustRightInd w:val="0"/>
        <w:spacing w:after="240"/>
      </w:pPr>
      <w:r>
        <w:rPr>
          <w:noProof/>
          <w:lang w:val="fr-BE" w:eastAsia="fr-BE"/>
        </w:rPr>
        <w:lastRenderedPageBreak/>
        <w:drawing>
          <wp:inline distT="0" distB="0" distL="0" distR="0" wp14:anchorId="55AE20DA" wp14:editId="6F9B5CB7">
            <wp:extent cx="5760720" cy="193167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4.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31670"/>
                    </a:xfrm>
                    <a:prstGeom prst="rect">
                      <a:avLst/>
                    </a:prstGeom>
                  </pic:spPr>
                </pic:pic>
              </a:graphicData>
            </a:graphic>
          </wp:inline>
        </w:drawing>
      </w:r>
    </w:p>
    <w:p w14:paraId="14AFB76E" w14:textId="77777777" w:rsidR="005E58E6" w:rsidRPr="0031005C" w:rsidRDefault="005E58E6" w:rsidP="005E58E6">
      <w:pPr>
        <w:rPr>
          <w:u w:val="single"/>
          <w:lang w:val="en-US" w:eastAsia="fr-FR"/>
        </w:rPr>
      </w:pPr>
      <w:r w:rsidRPr="0031005C">
        <w:rPr>
          <w:u w:val="single"/>
          <w:lang w:val="en-US" w:eastAsia="fr-FR"/>
        </w:rPr>
        <w:t xml:space="preserve">Parameters: </w:t>
      </w:r>
    </w:p>
    <w:p w14:paraId="341CA8F0" w14:textId="77777777" w:rsidR="005E58E6" w:rsidRDefault="005E58E6" w:rsidP="00B858B0">
      <w:pPr>
        <w:pStyle w:val="Paragraphedeliste"/>
        <w:numPr>
          <w:ilvl w:val="0"/>
          <w:numId w:val="16"/>
        </w:numPr>
      </w:pPr>
      <w:r>
        <w:t xml:space="preserve">x(ti) and x(tj) correspond to the NDVI values at instants ti and tj. </w:t>
      </w:r>
    </w:p>
    <w:p w14:paraId="23B63940" w14:textId="77777777" w:rsidR="00351AE1" w:rsidRPr="005E58E6" w:rsidRDefault="00351AE1" w:rsidP="005E58E6">
      <w:pPr>
        <w:pStyle w:val="Listepuces2"/>
        <w:rPr>
          <w:b/>
        </w:rPr>
      </w:pPr>
      <w:r w:rsidRPr="005E58E6">
        <w:rPr>
          <w:b/>
        </w:rPr>
        <w:t>Features associated to the senescence onset:</w:t>
      </w:r>
    </w:p>
    <w:p w14:paraId="20BF03A0" w14:textId="4B0D169E" w:rsidR="00351AE1" w:rsidRDefault="00351AE1" w:rsidP="00351AE1">
      <w:r w:rsidRPr="00D56B37">
        <w:t xml:space="preserve">These </w:t>
      </w:r>
      <w:r>
        <w:t>features</w:t>
      </w:r>
      <w:r w:rsidRPr="00D56B37">
        <w:t xml:space="preserve"> are associated to the largest decreasing period of the NDVI function</w:t>
      </w:r>
      <w:r w:rsidR="005E58E6">
        <w:t xml:space="preserve">. They are presented in </w:t>
      </w:r>
      <w:r w:rsidR="005E58E6">
        <w:fldChar w:fldCharType="begin"/>
      </w:r>
      <w:r w:rsidR="005E58E6">
        <w:instrText xml:space="preserve"> REF _Ref417288400 \h </w:instrText>
      </w:r>
      <w:r w:rsidR="005E58E6">
        <w:fldChar w:fldCharType="separate"/>
      </w:r>
      <w:r w:rsidR="00AB72CA" w:rsidRPr="005E58E6">
        <w:rPr>
          <w:lang w:val="en-US"/>
        </w:rPr>
        <w:t xml:space="preserve">Table </w:t>
      </w:r>
      <w:r w:rsidR="00AB72CA">
        <w:rPr>
          <w:noProof/>
          <w:lang w:val="en-US"/>
        </w:rPr>
        <w:t>2</w:t>
      </w:r>
      <w:r w:rsidR="00AB72CA">
        <w:rPr>
          <w:lang w:val="en-US"/>
        </w:rPr>
        <w:noBreakHyphen/>
      </w:r>
      <w:r w:rsidR="00AB72CA">
        <w:rPr>
          <w:noProof/>
          <w:lang w:val="en-US"/>
        </w:rPr>
        <w:t>8</w:t>
      </w:r>
      <w:r w:rsidR="005E58E6">
        <w:fldChar w:fldCharType="end"/>
      </w:r>
      <w:r w:rsidR="00564F59">
        <w:t>.</w:t>
      </w:r>
    </w:p>
    <w:p w14:paraId="163467E9" w14:textId="611A4C8B" w:rsidR="00564F59" w:rsidRPr="005E58E6" w:rsidRDefault="00564F59" w:rsidP="00564F59">
      <w:pPr>
        <w:pStyle w:val="Lgende"/>
        <w:rPr>
          <w:lang w:val="en-US"/>
        </w:rPr>
      </w:pPr>
      <w:bookmarkStart w:id="68" w:name="_Ref417288400"/>
      <w:bookmarkStart w:id="69" w:name="_Toc485395269"/>
      <w:r w:rsidRPr="005E58E6">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8</w:t>
      </w:r>
      <w:r>
        <w:rPr>
          <w:lang w:val="en-US"/>
        </w:rPr>
        <w:fldChar w:fldCharType="end"/>
      </w:r>
      <w:bookmarkEnd w:id="68"/>
      <w:r w:rsidRPr="005E58E6">
        <w:rPr>
          <w:lang w:val="en-US"/>
        </w:rPr>
        <w:t xml:space="preserve">. </w:t>
      </w:r>
      <w:r>
        <w:rPr>
          <w:lang w:val="en-US"/>
        </w:rPr>
        <w:t>Senescence onset</w:t>
      </w:r>
      <w:r w:rsidRPr="005E58E6">
        <w:rPr>
          <w:lang w:val="en-US"/>
        </w:rPr>
        <w:t xml:space="preserve"> features description</w:t>
      </w:r>
      <w:bookmarkEnd w:id="69"/>
    </w:p>
    <w:p w14:paraId="5AFACD84" w14:textId="2BD6A17D" w:rsidR="00351AE1" w:rsidRDefault="005E58E6" w:rsidP="005E58E6">
      <w:r>
        <w:rPr>
          <w:noProof/>
          <w:lang w:val="fr-BE" w:eastAsia="fr-BE"/>
        </w:rPr>
        <w:drawing>
          <wp:inline distT="0" distB="0" distL="0" distR="0" wp14:anchorId="63FDF76C" wp14:editId="366D6E43">
            <wp:extent cx="5760720" cy="191706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5.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917065"/>
                    </a:xfrm>
                    <a:prstGeom prst="rect">
                      <a:avLst/>
                    </a:prstGeom>
                  </pic:spPr>
                </pic:pic>
              </a:graphicData>
            </a:graphic>
          </wp:inline>
        </w:drawing>
      </w:r>
    </w:p>
    <w:p w14:paraId="4D8E5BE0" w14:textId="77777777" w:rsidR="005E58E6" w:rsidRPr="0031005C" w:rsidRDefault="005E58E6" w:rsidP="005E58E6">
      <w:pPr>
        <w:rPr>
          <w:u w:val="single"/>
          <w:lang w:val="en-US" w:eastAsia="fr-FR"/>
        </w:rPr>
      </w:pPr>
      <w:r w:rsidRPr="0031005C">
        <w:rPr>
          <w:u w:val="single"/>
          <w:lang w:val="en-US" w:eastAsia="fr-FR"/>
        </w:rPr>
        <w:t xml:space="preserve">Parameters: </w:t>
      </w:r>
    </w:p>
    <w:p w14:paraId="69677677" w14:textId="77777777" w:rsidR="005E58E6" w:rsidRDefault="005E58E6" w:rsidP="00B858B0">
      <w:pPr>
        <w:pStyle w:val="Paragraphedeliste"/>
        <w:numPr>
          <w:ilvl w:val="0"/>
          <w:numId w:val="16"/>
        </w:numPr>
      </w:pPr>
      <w:r>
        <w:t xml:space="preserve">x(ti) and x(tj) correspond to the NDVI values at instants ti and tj. </w:t>
      </w:r>
    </w:p>
    <w:p w14:paraId="0E7735E4" w14:textId="0EF12627" w:rsidR="00351AE1" w:rsidRPr="005E58E6" w:rsidRDefault="00351AE1" w:rsidP="005E58E6">
      <w:pPr>
        <w:pStyle w:val="Listepuces2"/>
        <w:rPr>
          <w:b/>
        </w:rPr>
      </w:pPr>
      <w:r w:rsidRPr="005E58E6">
        <w:rPr>
          <w:b/>
        </w:rPr>
        <w:t>Features characterizing bare soil transitions</w:t>
      </w:r>
    </w:p>
    <w:p w14:paraId="0E5B2B39" w14:textId="11346FA4" w:rsidR="00351AE1" w:rsidRDefault="00351AE1" w:rsidP="00351AE1">
      <w:r>
        <w:t>These features detect</w:t>
      </w:r>
      <w:r w:rsidRPr="00D56B37">
        <w:t xml:space="preserve"> if there is a transition between the bare soil before the greenness onset or after the senescence onset.</w:t>
      </w:r>
      <w:r>
        <w:t xml:space="preserve"> </w:t>
      </w:r>
      <w:r w:rsidR="005E58E6">
        <w:t xml:space="preserve">Bare soil transition is illustrated in </w:t>
      </w:r>
      <w:r w:rsidR="005E58E6">
        <w:fldChar w:fldCharType="begin"/>
      </w:r>
      <w:r w:rsidR="005E58E6">
        <w:instrText xml:space="preserve"> REF _Ref417288556 \h </w:instrText>
      </w:r>
      <w:r w:rsidR="005E58E6">
        <w:fldChar w:fldCharType="separate"/>
      </w:r>
      <w:r w:rsidR="00AB72CA" w:rsidRPr="0031005C">
        <w:rPr>
          <w:lang w:val="en-US"/>
        </w:rPr>
        <w:t xml:space="preserve">Figure </w:t>
      </w:r>
      <w:r w:rsidR="00AB72CA">
        <w:rPr>
          <w:noProof/>
          <w:lang w:val="en-US"/>
        </w:rPr>
        <w:t>2</w:t>
      </w:r>
      <w:r w:rsidR="00AB72CA">
        <w:rPr>
          <w:lang w:val="en-US"/>
        </w:rPr>
        <w:noBreakHyphen/>
      </w:r>
      <w:r w:rsidR="00AB72CA">
        <w:rPr>
          <w:noProof/>
          <w:lang w:val="en-US"/>
        </w:rPr>
        <w:t>7</w:t>
      </w:r>
      <w:r w:rsidR="005E58E6">
        <w:fldChar w:fldCharType="end"/>
      </w:r>
      <w:r w:rsidR="005E58E6">
        <w:t xml:space="preserve"> and corresponding features are given in </w:t>
      </w:r>
      <w:r w:rsidR="005E58E6">
        <w:fldChar w:fldCharType="begin"/>
      </w:r>
      <w:r w:rsidR="005E58E6">
        <w:instrText xml:space="preserve"> REF _Ref417288678 \h </w:instrText>
      </w:r>
      <w:r w:rsidR="005E58E6">
        <w:fldChar w:fldCharType="separate"/>
      </w:r>
      <w:r w:rsidR="00AB72CA" w:rsidRPr="005E58E6">
        <w:rPr>
          <w:lang w:val="en-US"/>
        </w:rPr>
        <w:t xml:space="preserve">Table </w:t>
      </w:r>
      <w:r w:rsidR="00AB72CA">
        <w:rPr>
          <w:noProof/>
          <w:lang w:val="en-US"/>
        </w:rPr>
        <w:t>2</w:t>
      </w:r>
      <w:r w:rsidR="00AB72CA">
        <w:rPr>
          <w:lang w:val="en-US"/>
        </w:rPr>
        <w:noBreakHyphen/>
      </w:r>
      <w:r w:rsidR="00AB72CA">
        <w:rPr>
          <w:noProof/>
          <w:lang w:val="en-US"/>
        </w:rPr>
        <w:t>9</w:t>
      </w:r>
      <w:r w:rsidR="005E58E6">
        <w:fldChar w:fldCharType="end"/>
      </w:r>
      <w:r w:rsidR="005E58E6">
        <w:t xml:space="preserve">. </w:t>
      </w:r>
      <w:r>
        <w:t>The resulting value is 0 or 1.</w:t>
      </w:r>
    </w:p>
    <w:p w14:paraId="5A95D072" w14:textId="76C99296" w:rsidR="00351AE1" w:rsidRPr="00D56B37" w:rsidRDefault="005E58E6" w:rsidP="005E58E6">
      <w:pPr>
        <w:jc w:val="center"/>
      </w:pPr>
      <w:r>
        <w:rPr>
          <w:noProof/>
          <w:lang w:val="fr-BE" w:eastAsia="fr-BE"/>
        </w:rPr>
        <w:lastRenderedPageBreak/>
        <w:drawing>
          <wp:inline distT="0" distB="0" distL="0" distR="0" wp14:anchorId="2E096CB8" wp14:editId="5A396992">
            <wp:extent cx="2990962" cy="2340000"/>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31">
                      <a:extLst>
                        <a:ext uri="{28A0092B-C50C-407E-A947-70E740481C1C}">
                          <a14:useLocalDpi xmlns:a14="http://schemas.microsoft.com/office/drawing/2010/main" val="0"/>
                        </a:ext>
                      </a:extLst>
                    </a:blip>
                    <a:stretch>
                      <a:fillRect/>
                    </a:stretch>
                  </pic:blipFill>
                  <pic:spPr>
                    <a:xfrm>
                      <a:off x="0" y="0"/>
                      <a:ext cx="2990962" cy="2340000"/>
                    </a:xfrm>
                    <a:prstGeom prst="rect">
                      <a:avLst/>
                    </a:prstGeom>
                  </pic:spPr>
                </pic:pic>
              </a:graphicData>
            </a:graphic>
          </wp:inline>
        </w:drawing>
      </w:r>
    </w:p>
    <w:p w14:paraId="1915CD61" w14:textId="6E5809F8" w:rsidR="005E58E6" w:rsidRPr="0031005C" w:rsidRDefault="005E58E6" w:rsidP="005E58E6">
      <w:pPr>
        <w:pStyle w:val="Lgende"/>
        <w:rPr>
          <w:lang w:val="en-US"/>
        </w:rPr>
      </w:pPr>
      <w:bookmarkStart w:id="70" w:name="_Ref417288556"/>
      <w:bookmarkStart w:id="71" w:name="_Toc485395241"/>
      <w:r w:rsidRPr="0031005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7</w:t>
      </w:r>
      <w:r w:rsidR="00AB72CA">
        <w:rPr>
          <w:lang w:val="en-US"/>
        </w:rPr>
        <w:fldChar w:fldCharType="end"/>
      </w:r>
      <w:bookmarkEnd w:id="70"/>
      <w:r w:rsidRPr="0031005C">
        <w:rPr>
          <w:lang w:val="en-US"/>
        </w:rPr>
        <w:t xml:space="preserve">. </w:t>
      </w:r>
      <w:r>
        <w:rPr>
          <w:lang w:val="en-US"/>
        </w:rPr>
        <w:t xml:space="preserve">Identification of bare soil transitions in a </w:t>
      </w:r>
      <w:r w:rsidRPr="0031005C">
        <w:rPr>
          <w:lang w:val="en-US"/>
        </w:rPr>
        <w:t>full NDVI time series</w:t>
      </w:r>
      <w:bookmarkEnd w:id="71"/>
      <w:r w:rsidRPr="0031005C">
        <w:rPr>
          <w:lang w:val="en-US"/>
        </w:rPr>
        <w:t xml:space="preserve"> </w:t>
      </w:r>
    </w:p>
    <w:p w14:paraId="34030A18" w14:textId="6DD9F5EF" w:rsidR="00564F59" w:rsidRPr="005E58E6" w:rsidRDefault="00564F59" w:rsidP="00564F59">
      <w:pPr>
        <w:pStyle w:val="Lgende"/>
        <w:rPr>
          <w:lang w:val="en-US"/>
        </w:rPr>
      </w:pPr>
      <w:bookmarkStart w:id="72" w:name="_Ref417288678"/>
      <w:bookmarkStart w:id="73" w:name="_Toc485395270"/>
      <w:r w:rsidRPr="005E58E6">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9</w:t>
      </w:r>
      <w:r>
        <w:rPr>
          <w:lang w:val="en-US"/>
        </w:rPr>
        <w:fldChar w:fldCharType="end"/>
      </w:r>
      <w:bookmarkEnd w:id="72"/>
      <w:r w:rsidRPr="005E58E6">
        <w:rPr>
          <w:lang w:val="en-US"/>
        </w:rPr>
        <w:t xml:space="preserve">. </w:t>
      </w:r>
      <w:r>
        <w:rPr>
          <w:lang w:val="en-US"/>
        </w:rPr>
        <w:t>Bare soil transition features</w:t>
      </w:r>
      <w:r w:rsidRPr="005E58E6">
        <w:rPr>
          <w:lang w:val="en-US"/>
        </w:rPr>
        <w:t xml:space="preserve"> description</w:t>
      </w:r>
      <w:bookmarkEnd w:id="73"/>
    </w:p>
    <w:p w14:paraId="5019985D" w14:textId="395EA0D7" w:rsidR="00351AE1" w:rsidRDefault="005E58E6" w:rsidP="005E58E6">
      <w:pPr>
        <w:jc w:val="center"/>
      </w:pPr>
      <w:r>
        <w:rPr>
          <w:noProof/>
          <w:lang w:val="fr-BE" w:eastAsia="fr-BE"/>
        </w:rPr>
        <w:drawing>
          <wp:inline distT="0" distB="0" distL="0" distR="0" wp14:anchorId="7E4D3AA2" wp14:editId="02FC9872">
            <wp:extent cx="2800350" cy="1236703"/>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6.png"/>
                    <pic:cNvPicPr/>
                  </pic:nvPicPr>
                  <pic:blipFill>
                    <a:blip r:embed="rId32" cstate="screen">
                      <a:extLst>
                        <a:ext uri="{28A0092B-C50C-407E-A947-70E740481C1C}">
                          <a14:useLocalDpi xmlns:a14="http://schemas.microsoft.com/office/drawing/2010/main" val="0"/>
                        </a:ext>
                      </a:extLst>
                    </a:blip>
                    <a:stretch>
                      <a:fillRect/>
                    </a:stretch>
                  </pic:blipFill>
                  <pic:spPr>
                    <a:xfrm>
                      <a:off x="0" y="0"/>
                      <a:ext cx="2801896" cy="1237386"/>
                    </a:xfrm>
                    <a:prstGeom prst="rect">
                      <a:avLst/>
                    </a:prstGeom>
                  </pic:spPr>
                </pic:pic>
              </a:graphicData>
            </a:graphic>
          </wp:inline>
        </w:drawing>
      </w:r>
    </w:p>
    <w:p w14:paraId="2CBE5390" w14:textId="77777777" w:rsidR="005E58E6" w:rsidRPr="0031005C" w:rsidRDefault="005E58E6" w:rsidP="005E58E6">
      <w:pPr>
        <w:rPr>
          <w:u w:val="single"/>
          <w:lang w:val="en-US" w:eastAsia="fr-FR"/>
        </w:rPr>
      </w:pPr>
      <w:r w:rsidRPr="0031005C">
        <w:rPr>
          <w:u w:val="single"/>
          <w:lang w:val="en-US" w:eastAsia="fr-FR"/>
        </w:rPr>
        <w:t xml:space="preserve">Parameters: </w:t>
      </w:r>
    </w:p>
    <w:p w14:paraId="5BE30A16" w14:textId="09CAA075" w:rsidR="00B37228" w:rsidRDefault="00B37228" w:rsidP="00B858B0">
      <w:pPr>
        <w:pStyle w:val="Paragraphedeliste"/>
        <w:numPr>
          <w:ilvl w:val="0"/>
          <w:numId w:val="16"/>
        </w:numPr>
      </w:pPr>
      <w:r>
        <w:t xml:space="preserve">x(ti) corresponds to the NDVI values at instant ti </w:t>
      </w:r>
    </w:p>
    <w:p w14:paraId="6BE28D6E" w14:textId="226BAD5F" w:rsidR="005E58E6" w:rsidRDefault="005E58E6" w:rsidP="00B858B0">
      <w:pPr>
        <w:pStyle w:val="Paragraphedeliste"/>
        <w:numPr>
          <w:ilvl w:val="0"/>
          <w:numId w:val="16"/>
        </w:numPr>
      </w:pPr>
      <w:r w:rsidRPr="00D56B37">
        <w:t xml:space="preserve">T_soil </w:t>
      </w:r>
      <w:r>
        <w:t xml:space="preserve">is </w:t>
      </w:r>
      <w:r w:rsidRPr="00D56B37">
        <w:t>a threshold</w:t>
      </w:r>
      <w:r>
        <w:t xml:space="preserve"> defining non cultivated areas</w:t>
      </w:r>
    </w:p>
    <w:p w14:paraId="1C6BE8E8" w14:textId="73803AE5" w:rsidR="00351AE1" w:rsidRDefault="00B610A1" w:rsidP="00351AE1">
      <w:pPr>
        <w:pStyle w:val="Titre3"/>
      </w:pPr>
      <w:bookmarkStart w:id="74" w:name="_Ref417286918"/>
      <w:bookmarkStart w:id="75" w:name="_Toc485395203"/>
      <w:r>
        <w:t>Statistic f</w:t>
      </w:r>
      <w:r w:rsidR="00351AE1" w:rsidRPr="00351AE1">
        <w:t>eatures</w:t>
      </w:r>
      <w:bookmarkEnd w:id="74"/>
      <w:bookmarkEnd w:id="75"/>
    </w:p>
    <w:p w14:paraId="4622D8AE" w14:textId="260F0FCD" w:rsidR="00B610A1" w:rsidRPr="00B610A1" w:rsidRDefault="00B610A1" w:rsidP="00B610A1">
      <w:pPr>
        <w:rPr>
          <w:lang w:eastAsia="fr-FR"/>
        </w:rPr>
      </w:pPr>
      <w:r>
        <w:rPr>
          <w:lang w:eastAsia="fr-FR"/>
        </w:rPr>
        <w:t>The workflow developed to generate statistic features is illustrated in</w:t>
      </w:r>
      <w:r w:rsidR="00B37228">
        <w:rPr>
          <w:lang w:eastAsia="fr-FR"/>
        </w:rPr>
        <w:t xml:space="preserve"> </w:t>
      </w:r>
      <w:r w:rsidR="00B37228">
        <w:rPr>
          <w:lang w:eastAsia="fr-FR"/>
        </w:rPr>
        <w:fldChar w:fldCharType="begin"/>
      </w:r>
      <w:r w:rsidR="00B37228">
        <w:rPr>
          <w:lang w:eastAsia="fr-FR"/>
        </w:rPr>
        <w:instrText xml:space="preserve"> REF _Ref417288732 \h </w:instrText>
      </w:r>
      <w:r w:rsidR="00B37228">
        <w:rPr>
          <w:lang w:eastAsia="fr-FR"/>
        </w:rPr>
      </w:r>
      <w:r w:rsidR="00B37228">
        <w:rPr>
          <w:lang w:eastAsia="fr-FR"/>
        </w:rPr>
        <w:fldChar w:fldCharType="separate"/>
      </w:r>
      <w:r w:rsidR="00AB72CA" w:rsidRPr="00B610A1">
        <w:rPr>
          <w:lang w:val="en-US"/>
        </w:rPr>
        <w:t xml:space="preserve">Figure </w:t>
      </w:r>
      <w:r w:rsidR="00AB72CA">
        <w:rPr>
          <w:noProof/>
          <w:lang w:val="en-US"/>
        </w:rPr>
        <w:t>2</w:t>
      </w:r>
      <w:r w:rsidR="00AB72CA">
        <w:rPr>
          <w:lang w:val="en-US"/>
        </w:rPr>
        <w:noBreakHyphen/>
      </w:r>
      <w:r w:rsidR="00AB72CA">
        <w:rPr>
          <w:noProof/>
          <w:lang w:val="en-US"/>
        </w:rPr>
        <w:t>8</w:t>
      </w:r>
      <w:r w:rsidR="00B37228">
        <w:rPr>
          <w:lang w:eastAsia="fr-FR"/>
        </w:rPr>
        <w:fldChar w:fldCharType="end"/>
      </w:r>
      <w:r>
        <w:rPr>
          <w:lang w:eastAsia="fr-FR"/>
        </w:rPr>
        <w:t xml:space="preserve">. </w:t>
      </w:r>
    </w:p>
    <w:p w14:paraId="41DF66D9" w14:textId="15901962" w:rsidR="00B610A1" w:rsidRDefault="00B610A1" w:rsidP="00B610A1">
      <w:pPr>
        <w:jc w:val="center"/>
      </w:pPr>
      <w:r>
        <w:rPr>
          <w:noProof/>
          <w:lang w:val="fr-BE" w:eastAsia="fr-BE"/>
        </w:rPr>
        <w:drawing>
          <wp:inline distT="0" distB="0" distL="0" distR="0" wp14:anchorId="542A85B7" wp14:editId="7E589166">
            <wp:extent cx="3852354" cy="4998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33">
                      <a:extLst>
                        <a:ext uri="{28A0092B-C50C-407E-A947-70E740481C1C}">
                          <a14:useLocalDpi xmlns:a14="http://schemas.microsoft.com/office/drawing/2010/main" val="0"/>
                        </a:ext>
                      </a:extLst>
                    </a:blip>
                    <a:stretch>
                      <a:fillRect/>
                    </a:stretch>
                  </pic:blipFill>
                  <pic:spPr>
                    <a:xfrm>
                      <a:off x="0" y="0"/>
                      <a:ext cx="3852354" cy="499831"/>
                    </a:xfrm>
                    <a:prstGeom prst="rect">
                      <a:avLst/>
                    </a:prstGeom>
                  </pic:spPr>
                </pic:pic>
              </a:graphicData>
            </a:graphic>
          </wp:inline>
        </w:drawing>
      </w:r>
    </w:p>
    <w:p w14:paraId="3279724B" w14:textId="1EE8D652" w:rsidR="00B610A1" w:rsidRPr="00B610A1" w:rsidRDefault="00B610A1" w:rsidP="00B610A1">
      <w:pPr>
        <w:pStyle w:val="Lgende"/>
        <w:rPr>
          <w:lang w:val="en-US"/>
        </w:rPr>
      </w:pPr>
      <w:bookmarkStart w:id="76" w:name="_Ref417288732"/>
      <w:bookmarkStart w:id="77" w:name="_Toc485395242"/>
      <w:r w:rsidRPr="00B610A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8</w:t>
      </w:r>
      <w:r w:rsidR="00AB72CA">
        <w:rPr>
          <w:lang w:val="en-US"/>
        </w:rPr>
        <w:fldChar w:fldCharType="end"/>
      </w:r>
      <w:bookmarkEnd w:id="76"/>
      <w:r w:rsidRPr="00B610A1">
        <w:rPr>
          <w:lang w:val="en-US"/>
        </w:rPr>
        <w:t xml:space="preserve">. </w:t>
      </w:r>
      <w:r>
        <w:rPr>
          <w:lang w:val="en-US"/>
        </w:rPr>
        <w:t>Statistic</w:t>
      </w:r>
      <w:r w:rsidRPr="00B610A1">
        <w:rPr>
          <w:lang w:val="en-US"/>
        </w:rPr>
        <w:t xml:space="preserve"> features generation workflow</w:t>
      </w:r>
      <w:bookmarkEnd w:id="77"/>
    </w:p>
    <w:p w14:paraId="052913FA" w14:textId="05F1F4E6" w:rsidR="00564F59" w:rsidRDefault="00564F59" w:rsidP="00564F59">
      <w:r>
        <w:t xml:space="preserve">The features are computed using a C++ code compatible with OTB has been developed </w:t>
      </w:r>
      <w:r w:rsidR="000B6BAF">
        <w:t>(</w:t>
      </w:r>
      <w:r w:rsidR="000B6BAF" w:rsidRPr="00C80B14">
        <w:t xml:space="preserve">see </w:t>
      </w:r>
      <w:r w:rsidR="000B6BAF" w:rsidRPr="000B6BAF">
        <w:t xml:space="preserve">the section </w:t>
      </w:r>
      <w:r w:rsidR="000B6BAF" w:rsidRPr="000B6BAF">
        <w:rPr>
          <w:i/>
        </w:rPr>
        <w:t>Statistics feature computation task</w:t>
      </w:r>
      <w:r w:rsidR="000B6BAF" w:rsidRPr="000B6BAF">
        <w:t xml:space="preserve"> from the Appendix presented in </w:t>
      </w:r>
      <w:r w:rsidRPr="000B6BAF">
        <w:t xml:space="preserve">Section </w:t>
      </w:r>
      <w:r w:rsidRPr="000B6BAF">
        <w:fldChar w:fldCharType="begin"/>
      </w:r>
      <w:r w:rsidRPr="000B6BAF">
        <w:instrText xml:space="preserve"> REF _Ref423600170 \n \h  \* MERGEFORMAT </w:instrText>
      </w:r>
      <w:r w:rsidRPr="000B6BAF">
        <w:fldChar w:fldCharType="separate"/>
      </w:r>
      <w:r w:rsidR="00AB72CA">
        <w:t>0</w:t>
      </w:r>
      <w:r w:rsidRPr="000B6BAF">
        <w:fldChar w:fldCharType="end"/>
      </w:r>
      <w:r w:rsidRPr="000B6BAF">
        <w:t>).</w:t>
      </w:r>
      <w:r>
        <w:t xml:space="preserve"> Input and output variables are given in </w:t>
      </w:r>
      <w:r>
        <w:fldChar w:fldCharType="begin"/>
      </w:r>
      <w:r>
        <w:instrText xml:space="preserve"> REF _Ref423600801 \h </w:instrText>
      </w:r>
      <w:r>
        <w:fldChar w:fldCharType="separate"/>
      </w:r>
      <w:r w:rsidR="00AB72CA" w:rsidRPr="0072691B">
        <w:rPr>
          <w:lang w:val="en-US"/>
        </w:rPr>
        <w:t xml:space="preserve">Table </w:t>
      </w:r>
      <w:r w:rsidR="00AB72CA">
        <w:rPr>
          <w:noProof/>
          <w:lang w:val="en-US"/>
        </w:rPr>
        <w:t>2</w:t>
      </w:r>
      <w:r w:rsidR="00AB72CA" w:rsidRPr="0072691B">
        <w:rPr>
          <w:lang w:val="en-US"/>
        </w:rPr>
        <w:noBreakHyphen/>
      </w:r>
      <w:r w:rsidR="00AB72CA">
        <w:rPr>
          <w:noProof/>
          <w:lang w:val="en-US"/>
        </w:rPr>
        <w:t>10</w:t>
      </w:r>
      <w:r>
        <w:fldChar w:fldCharType="end"/>
      </w:r>
      <w:r>
        <w:t xml:space="preserve">. The statistic features are described in </w:t>
      </w:r>
      <w:r>
        <w:fldChar w:fldCharType="begin"/>
      </w:r>
      <w:r>
        <w:instrText xml:space="preserve"> REF _Ref417288851 \h </w:instrText>
      </w:r>
      <w:r>
        <w:fldChar w:fldCharType="separate"/>
      </w:r>
      <w:r w:rsidR="00AB72CA" w:rsidRPr="005E58E6">
        <w:rPr>
          <w:lang w:val="en-US"/>
        </w:rPr>
        <w:t xml:space="preserve">Table </w:t>
      </w:r>
      <w:r w:rsidR="00AB72CA">
        <w:rPr>
          <w:noProof/>
          <w:lang w:val="en-US"/>
        </w:rPr>
        <w:t>2</w:t>
      </w:r>
      <w:r w:rsidR="00AB72CA">
        <w:rPr>
          <w:lang w:val="en-US"/>
        </w:rPr>
        <w:noBreakHyphen/>
      </w:r>
      <w:r w:rsidR="00AB72CA">
        <w:rPr>
          <w:noProof/>
          <w:lang w:val="en-US"/>
        </w:rPr>
        <w:t>11</w:t>
      </w:r>
      <w:r>
        <w:fldChar w:fldCharType="end"/>
      </w:r>
      <w:r>
        <w:t>.</w:t>
      </w:r>
    </w:p>
    <w:p w14:paraId="04601454" w14:textId="77777777" w:rsidR="00AB72CA" w:rsidRDefault="00AB72CA" w:rsidP="00564F59"/>
    <w:p w14:paraId="74F87C15" w14:textId="77777777" w:rsidR="00AB72CA" w:rsidRDefault="00AB72CA" w:rsidP="00564F59"/>
    <w:p w14:paraId="7BBD19DA" w14:textId="77777777" w:rsidR="00AB72CA" w:rsidRDefault="00AB72CA" w:rsidP="00564F59"/>
    <w:p w14:paraId="2095B383" w14:textId="77777777" w:rsidR="00AB72CA" w:rsidRDefault="00AB72CA" w:rsidP="00564F59"/>
    <w:p w14:paraId="7975DD91" w14:textId="3B4A9F29" w:rsidR="00564F59" w:rsidRPr="0072691B" w:rsidRDefault="00564F59" w:rsidP="00564F59">
      <w:pPr>
        <w:pStyle w:val="Lgende"/>
        <w:rPr>
          <w:lang w:val="en-US"/>
        </w:rPr>
      </w:pPr>
      <w:bookmarkStart w:id="78" w:name="_Ref423600801"/>
      <w:bookmarkStart w:id="79" w:name="_Toc485395271"/>
      <w:r w:rsidRPr="0072691B">
        <w:rPr>
          <w:lang w:val="en-US"/>
        </w:rPr>
        <w:t xml:space="preserve">Table </w:t>
      </w:r>
      <w:r>
        <w:fldChar w:fldCharType="begin"/>
      </w:r>
      <w:r w:rsidRPr="0072691B">
        <w:rPr>
          <w:lang w:val="en-US"/>
        </w:rPr>
        <w:instrText xml:space="preserve"> STYLEREF 1 \s </w:instrText>
      </w:r>
      <w:r>
        <w:fldChar w:fldCharType="separate"/>
      </w:r>
      <w:r w:rsidR="00AB72CA">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AB72CA">
        <w:rPr>
          <w:noProof/>
          <w:lang w:val="en-US"/>
        </w:rPr>
        <w:t>10</w:t>
      </w:r>
      <w:r>
        <w:fldChar w:fldCharType="end"/>
      </w:r>
      <w:bookmarkEnd w:id="78"/>
      <w:r w:rsidRPr="0072691B">
        <w:rPr>
          <w:lang w:val="en-US"/>
        </w:rPr>
        <w:t>. Variables for the spectral indices computation</w:t>
      </w:r>
      <w:bookmarkEnd w:id="79"/>
    </w:p>
    <w:tbl>
      <w:tblPr>
        <w:tblStyle w:val="Grilledutableau"/>
        <w:tblW w:w="0" w:type="auto"/>
        <w:jc w:val="center"/>
        <w:tblLook w:val="04A0" w:firstRow="1" w:lastRow="0" w:firstColumn="1" w:lastColumn="0" w:noHBand="0" w:noVBand="1"/>
      </w:tblPr>
      <w:tblGrid>
        <w:gridCol w:w="1570"/>
        <w:gridCol w:w="6537"/>
        <w:gridCol w:w="1181"/>
      </w:tblGrid>
      <w:tr w:rsidR="00564F59" w:rsidRPr="00DD3036" w14:paraId="00AEA31C" w14:textId="77777777" w:rsidTr="00564F59">
        <w:trPr>
          <w:jc w:val="center"/>
        </w:trPr>
        <w:tc>
          <w:tcPr>
            <w:tcW w:w="0" w:type="auto"/>
            <w:shd w:val="clear" w:color="auto" w:fill="006699"/>
          </w:tcPr>
          <w:p w14:paraId="39C1F69E" w14:textId="77777777" w:rsidR="00564F59" w:rsidRPr="00DD3036" w:rsidRDefault="00564F59"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611ED74D" w14:textId="77777777" w:rsidR="00564F59" w:rsidRPr="00DD3036" w:rsidRDefault="00564F59"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77367EE2" w14:textId="77777777" w:rsidR="00564F59" w:rsidRPr="00DD3036" w:rsidRDefault="00564F59"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564F59" w:rsidRPr="000B6BAF" w14:paraId="0EBA7AE5" w14:textId="77777777" w:rsidTr="00564F59">
        <w:trPr>
          <w:jc w:val="center"/>
        </w:trPr>
        <w:tc>
          <w:tcPr>
            <w:tcW w:w="0" w:type="auto"/>
          </w:tcPr>
          <w:p w14:paraId="46B41827" w14:textId="18D318A9" w:rsidR="00564F59" w:rsidRPr="000B6BAF" w:rsidRDefault="00564F59" w:rsidP="00564F59">
            <w:pPr>
              <w:spacing w:before="40" w:after="40"/>
              <w:rPr>
                <w:rFonts w:ascii="Calibri" w:hAnsi="Calibri"/>
                <w:sz w:val="22"/>
                <w:szCs w:val="22"/>
                <w:lang w:val="en-US" w:eastAsia="fr-FR"/>
              </w:rPr>
            </w:pPr>
            <w:r w:rsidRPr="000B6BAF">
              <w:rPr>
                <w:rFonts w:ascii="Calibri" w:hAnsi="Calibri"/>
                <w:sz w:val="22"/>
                <w:szCs w:val="22"/>
                <w:lang w:val="en-US" w:eastAsia="fr-FR"/>
              </w:rPr>
              <w:t xml:space="preserve">fts </w:t>
            </w:r>
            <w:r w:rsidR="000B6BAF">
              <w:rPr>
                <w:rFonts w:ascii="Calibri" w:hAnsi="Calibri"/>
                <w:sz w:val="22"/>
                <w:szCs w:val="22"/>
                <w:lang w:val="en-US" w:eastAsia="fr-FR"/>
              </w:rPr>
              <w:t>-</w:t>
            </w:r>
            <w:r w:rsidRPr="000B6BAF">
              <w:rPr>
                <w:rFonts w:ascii="Calibri" w:hAnsi="Calibri"/>
                <w:sz w:val="22"/>
                <w:szCs w:val="22"/>
                <w:lang w:val="en-US" w:eastAsia="fr-FR"/>
              </w:rPr>
              <w:t xml:space="preserve"> NDWI</w:t>
            </w:r>
          </w:p>
        </w:tc>
        <w:tc>
          <w:tcPr>
            <w:tcW w:w="0" w:type="auto"/>
          </w:tcPr>
          <w:p w14:paraId="060F65BE" w14:textId="59AB6534" w:rsidR="00564F59" w:rsidRPr="000B6BAF" w:rsidRDefault="00564F59" w:rsidP="00564F59">
            <w:pPr>
              <w:spacing w:before="40" w:after="40"/>
              <w:rPr>
                <w:rFonts w:ascii="Calibri" w:hAnsi="Calibri"/>
                <w:sz w:val="22"/>
                <w:szCs w:val="22"/>
                <w:lang w:val="en-US" w:eastAsia="fr-FR"/>
              </w:rPr>
            </w:pPr>
            <w:r w:rsidRPr="000B6BAF">
              <w:rPr>
                <w:rFonts w:ascii="Calibri" w:hAnsi="Calibri"/>
                <w:sz w:val="22"/>
                <w:szCs w:val="22"/>
                <w:lang w:val="en-US" w:eastAsia="fr-FR"/>
              </w:rPr>
              <w:t>The full gap-filled NDWI times series</w:t>
            </w:r>
          </w:p>
        </w:tc>
        <w:tc>
          <w:tcPr>
            <w:tcW w:w="0" w:type="auto"/>
          </w:tcPr>
          <w:p w14:paraId="17BED33D" w14:textId="77777777" w:rsidR="00564F59" w:rsidRPr="003D6F3F" w:rsidRDefault="00564F59" w:rsidP="00564F59">
            <w:pPr>
              <w:spacing w:before="40" w:after="40"/>
              <w:rPr>
                <w:rFonts w:ascii="Calibri" w:hAnsi="Calibri"/>
                <w:sz w:val="22"/>
                <w:szCs w:val="22"/>
                <w:lang w:val="en-US" w:eastAsia="fr-FR"/>
              </w:rPr>
            </w:pPr>
            <w:r w:rsidRPr="003D6F3F">
              <w:rPr>
                <w:rFonts w:ascii="Calibri" w:hAnsi="Calibri"/>
                <w:sz w:val="22"/>
                <w:szCs w:val="22"/>
                <w:lang w:val="en-US" w:eastAsia="fr-FR"/>
              </w:rPr>
              <w:t>-</w:t>
            </w:r>
          </w:p>
        </w:tc>
      </w:tr>
      <w:tr w:rsidR="00564F59" w14:paraId="1B2A68DE" w14:textId="77777777" w:rsidTr="00564F59">
        <w:trPr>
          <w:jc w:val="center"/>
        </w:trPr>
        <w:tc>
          <w:tcPr>
            <w:tcW w:w="0" w:type="auto"/>
          </w:tcPr>
          <w:p w14:paraId="3D30056B" w14:textId="6B25AD79" w:rsidR="00564F59" w:rsidRPr="000B6BAF" w:rsidRDefault="00564F59" w:rsidP="000B6BAF">
            <w:pPr>
              <w:spacing w:before="40" w:after="40"/>
              <w:rPr>
                <w:rFonts w:ascii="Calibri" w:hAnsi="Calibri"/>
                <w:sz w:val="22"/>
                <w:szCs w:val="22"/>
                <w:lang w:val="en-US" w:eastAsia="fr-FR"/>
              </w:rPr>
            </w:pPr>
            <w:r w:rsidRPr="000B6BAF">
              <w:rPr>
                <w:rFonts w:ascii="Calibri" w:hAnsi="Calibri"/>
                <w:sz w:val="22"/>
                <w:szCs w:val="22"/>
                <w:lang w:val="en-US" w:eastAsia="fr-FR"/>
              </w:rPr>
              <w:t>fts</w:t>
            </w:r>
            <w:r w:rsidR="000B6BAF">
              <w:rPr>
                <w:rFonts w:ascii="Calibri" w:hAnsi="Calibri"/>
                <w:sz w:val="22"/>
                <w:szCs w:val="22"/>
                <w:lang w:val="en-US" w:eastAsia="fr-FR"/>
              </w:rPr>
              <w:t xml:space="preserve"> -</w:t>
            </w:r>
            <w:r w:rsidRPr="000B6BAF">
              <w:rPr>
                <w:rFonts w:ascii="Calibri" w:hAnsi="Calibri"/>
                <w:sz w:val="22"/>
                <w:szCs w:val="22"/>
                <w:lang w:val="en-US" w:eastAsia="fr-FR"/>
              </w:rPr>
              <w:t xml:space="preserve"> Brightness</w:t>
            </w:r>
          </w:p>
        </w:tc>
        <w:tc>
          <w:tcPr>
            <w:tcW w:w="0" w:type="auto"/>
          </w:tcPr>
          <w:p w14:paraId="764CAE2A" w14:textId="438BB503" w:rsidR="00564F59" w:rsidRPr="000B6BAF" w:rsidRDefault="00564F59" w:rsidP="00564F59">
            <w:pPr>
              <w:spacing w:before="40" w:after="40"/>
              <w:rPr>
                <w:rFonts w:ascii="Calibri" w:hAnsi="Calibri"/>
                <w:sz w:val="22"/>
                <w:szCs w:val="22"/>
                <w:lang w:val="en-US" w:eastAsia="fr-FR"/>
              </w:rPr>
            </w:pPr>
            <w:r w:rsidRPr="000B6BAF">
              <w:rPr>
                <w:rFonts w:ascii="Calibri" w:hAnsi="Calibri"/>
                <w:sz w:val="22"/>
                <w:szCs w:val="22"/>
                <w:lang w:val="en-US" w:eastAsia="fr-FR"/>
              </w:rPr>
              <w:t>The full gap-filled Brightness times series</w:t>
            </w:r>
          </w:p>
        </w:tc>
        <w:tc>
          <w:tcPr>
            <w:tcW w:w="0" w:type="auto"/>
          </w:tcPr>
          <w:p w14:paraId="76C2685B" w14:textId="74B3920E" w:rsidR="00564F59" w:rsidRPr="003D6F3F" w:rsidRDefault="00564F59" w:rsidP="00564F59">
            <w:pPr>
              <w:spacing w:before="40" w:after="40"/>
              <w:rPr>
                <w:rFonts w:ascii="Calibri" w:hAnsi="Calibri"/>
                <w:sz w:val="22"/>
                <w:szCs w:val="22"/>
                <w:lang w:val="en-US" w:eastAsia="fr-FR"/>
              </w:rPr>
            </w:pPr>
            <w:r w:rsidRPr="003D6F3F">
              <w:rPr>
                <w:rFonts w:ascii="Calibri" w:hAnsi="Calibri"/>
                <w:sz w:val="22"/>
                <w:szCs w:val="22"/>
                <w:lang w:val="en-US" w:eastAsia="fr-FR"/>
              </w:rPr>
              <w:t>-</w:t>
            </w:r>
          </w:p>
        </w:tc>
      </w:tr>
      <w:tr w:rsidR="00564F59" w:rsidRPr="00DD3036" w14:paraId="51FF3652" w14:textId="77777777" w:rsidTr="00564F59">
        <w:trPr>
          <w:jc w:val="center"/>
        </w:trPr>
        <w:tc>
          <w:tcPr>
            <w:tcW w:w="0" w:type="auto"/>
            <w:shd w:val="clear" w:color="auto" w:fill="006699"/>
          </w:tcPr>
          <w:p w14:paraId="23094B5B" w14:textId="77777777" w:rsidR="00564F59" w:rsidRPr="00DD3036" w:rsidRDefault="00564F59"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369CA352" w14:textId="77777777" w:rsidR="00564F59" w:rsidRPr="00DD3036" w:rsidRDefault="00564F59"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323262A6" w14:textId="77777777" w:rsidR="00564F59" w:rsidRPr="00DD3036" w:rsidRDefault="00564F59" w:rsidP="00564F59">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564F59" w:rsidRPr="00DD3036" w14:paraId="0DB40F0C" w14:textId="77777777" w:rsidTr="00564F59">
        <w:trPr>
          <w:jc w:val="center"/>
        </w:trPr>
        <w:tc>
          <w:tcPr>
            <w:tcW w:w="0" w:type="auto"/>
          </w:tcPr>
          <w:p w14:paraId="46D3D496" w14:textId="19223533" w:rsidR="00564F59" w:rsidRPr="00564F59" w:rsidRDefault="003D6F3F" w:rsidP="00564F59">
            <w:pPr>
              <w:spacing w:before="40" w:after="40"/>
              <w:rPr>
                <w:rFonts w:ascii="Calibri" w:hAnsi="Calibri"/>
                <w:sz w:val="22"/>
                <w:szCs w:val="22"/>
                <w:highlight w:val="yellow"/>
                <w:lang w:val="en-US" w:eastAsia="fr-FR"/>
              </w:rPr>
            </w:pPr>
            <w:r w:rsidRPr="003D6F3F">
              <w:rPr>
                <w:rFonts w:ascii="Calibri" w:hAnsi="Calibri"/>
                <w:sz w:val="22"/>
                <w:szCs w:val="22"/>
                <w:lang w:val="en-US" w:eastAsia="fr-FR"/>
              </w:rPr>
              <w:t>statistic_feat</w:t>
            </w:r>
          </w:p>
        </w:tc>
        <w:tc>
          <w:tcPr>
            <w:tcW w:w="0" w:type="auto"/>
          </w:tcPr>
          <w:p w14:paraId="478F4E71" w14:textId="3E606192" w:rsidR="00564F59" w:rsidRPr="000B6BAF" w:rsidRDefault="00564F59" w:rsidP="00564F59">
            <w:pPr>
              <w:spacing w:before="40" w:after="40"/>
              <w:rPr>
                <w:rFonts w:ascii="Calibri" w:hAnsi="Calibri"/>
                <w:sz w:val="22"/>
                <w:szCs w:val="22"/>
                <w:lang w:val="en-US" w:eastAsia="fr-FR"/>
              </w:rPr>
            </w:pPr>
            <w:r w:rsidRPr="000B6BAF">
              <w:rPr>
                <w:rFonts w:ascii="Calibri" w:hAnsi="Calibri"/>
                <w:sz w:val="22"/>
                <w:szCs w:val="22"/>
                <w:lang w:val="en-US" w:eastAsia="fr-FR"/>
              </w:rPr>
              <w:t>A vector image made of 10 channels: 5 statistic features computed on Brightness and 5 statistic features computed on NDWI</w:t>
            </w:r>
          </w:p>
        </w:tc>
        <w:tc>
          <w:tcPr>
            <w:tcW w:w="0" w:type="auto"/>
          </w:tcPr>
          <w:p w14:paraId="5FC1179F" w14:textId="77777777" w:rsidR="00564F59" w:rsidRPr="000B6BAF" w:rsidRDefault="00564F59" w:rsidP="00564F59">
            <w:pPr>
              <w:spacing w:before="40" w:after="40"/>
              <w:rPr>
                <w:rFonts w:ascii="Calibri" w:hAnsi="Calibri"/>
                <w:sz w:val="22"/>
                <w:szCs w:val="22"/>
                <w:lang w:val="en-US" w:eastAsia="fr-FR"/>
              </w:rPr>
            </w:pPr>
            <w:r w:rsidRPr="000B6BAF">
              <w:rPr>
                <w:rFonts w:ascii="Calibri" w:hAnsi="Calibri"/>
                <w:sz w:val="22"/>
                <w:szCs w:val="22"/>
                <w:lang w:val="en-US" w:eastAsia="fr-FR"/>
              </w:rPr>
              <w:t>-</w:t>
            </w:r>
          </w:p>
        </w:tc>
      </w:tr>
    </w:tbl>
    <w:p w14:paraId="2CE6A72A" w14:textId="2B9C0680" w:rsidR="00564F59" w:rsidRPr="005E58E6" w:rsidRDefault="00564F59" w:rsidP="00564F59">
      <w:pPr>
        <w:pStyle w:val="Lgende"/>
        <w:rPr>
          <w:lang w:val="en-US"/>
        </w:rPr>
      </w:pPr>
      <w:bookmarkStart w:id="80" w:name="_Ref417288851"/>
      <w:bookmarkStart w:id="81" w:name="_Toc485395272"/>
      <w:r w:rsidRPr="005E58E6">
        <w:rPr>
          <w:lang w:val="en-US"/>
        </w:rPr>
        <w:t xml:space="preserve">Table </w:t>
      </w:r>
      <w:r>
        <w:rPr>
          <w:lang w:val="en-US"/>
        </w:rPr>
        <w:fldChar w:fldCharType="begin"/>
      </w:r>
      <w:r>
        <w:rPr>
          <w:lang w:val="en-US"/>
        </w:rPr>
        <w:instrText xml:space="preserve"> STYLEREF 1 \s </w:instrText>
      </w:r>
      <w:r>
        <w:rPr>
          <w:lang w:val="en-US"/>
        </w:rPr>
        <w:fldChar w:fldCharType="separate"/>
      </w:r>
      <w:r w:rsidR="00AB72CA">
        <w:rPr>
          <w:noProof/>
          <w:lang w:val="en-US"/>
        </w:rPr>
        <w:t>2</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sidR="00AB72CA">
        <w:rPr>
          <w:noProof/>
          <w:lang w:val="en-US"/>
        </w:rPr>
        <w:t>11</w:t>
      </w:r>
      <w:r>
        <w:rPr>
          <w:lang w:val="en-US"/>
        </w:rPr>
        <w:fldChar w:fldCharType="end"/>
      </w:r>
      <w:bookmarkEnd w:id="80"/>
      <w:r w:rsidRPr="005E58E6">
        <w:rPr>
          <w:lang w:val="en-US"/>
        </w:rPr>
        <w:t xml:space="preserve">. </w:t>
      </w:r>
      <w:r>
        <w:rPr>
          <w:lang w:val="en-US"/>
        </w:rPr>
        <w:t>Statistic features</w:t>
      </w:r>
      <w:r w:rsidRPr="005E58E6">
        <w:rPr>
          <w:lang w:val="en-US"/>
        </w:rPr>
        <w:t xml:space="preserve"> description</w:t>
      </w:r>
      <w:bookmarkEnd w:id="81"/>
    </w:p>
    <w:p w14:paraId="6151ABBE" w14:textId="52016653" w:rsidR="00351AE1" w:rsidRDefault="00B37228" w:rsidP="00B37228">
      <w:pPr>
        <w:jc w:val="center"/>
      </w:pPr>
      <w:r>
        <w:rPr>
          <w:noProof/>
          <w:lang w:val="fr-BE" w:eastAsia="fr-BE"/>
        </w:rPr>
        <w:drawing>
          <wp:inline distT="0" distB="0" distL="0" distR="0" wp14:anchorId="1ABF6495" wp14:editId="2497F9DF">
            <wp:extent cx="4772025" cy="1611333"/>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7.png"/>
                    <pic:cNvPicPr/>
                  </pic:nvPicPr>
                  <pic:blipFill>
                    <a:blip r:embed="rId34">
                      <a:extLst>
                        <a:ext uri="{28A0092B-C50C-407E-A947-70E740481C1C}">
                          <a14:useLocalDpi xmlns:a14="http://schemas.microsoft.com/office/drawing/2010/main" val="0"/>
                        </a:ext>
                      </a:extLst>
                    </a:blip>
                    <a:stretch>
                      <a:fillRect/>
                    </a:stretch>
                  </pic:blipFill>
                  <pic:spPr>
                    <a:xfrm>
                      <a:off x="0" y="0"/>
                      <a:ext cx="4776807" cy="1612948"/>
                    </a:xfrm>
                    <a:prstGeom prst="rect">
                      <a:avLst/>
                    </a:prstGeom>
                  </pic:spPr>
                </pic:pic>
              </a:graphicData>
            </a:graphic>
          </wp:inline>
        </w:drawing>
      </w:r>
    </w:p>
    <w:p w14:paraId="7B1AC962" w14:textId="068BA9B3" w:rsidR="00351AE1" w:rsidRPr="00351AE1" w:rsidRDefault="00351AE1" w:rsidP="00351AE1">
      <w:pPr>
        <w:pStyle w:val="Titre3"/>
      </w:pPr>
      <w:bookmarkStart w:id="82" w:name="_Ref417286932"/>
      <w:bookmarkStart w:id="83" w:name="_Toc485395204"/>
      <w:r w:rsidRPr="00351AE1">
        <w:t>Feature image concatenation</w:t>
      </w:r>
      <w:bookmarkEnd w:id="82"/>
      <w:bookmarkEnd w:id="83"/>
    </w:p>
    <w:p w14:paraId="74B55F2F" w14:textId="4C483F75" w:rsidR="00351AE1" w:rsidRDefault="00351AE1" w:rsidP="00B37228">
      <w:r w:rsidRPr="00022F94">
        <w:t xml:space="preserve">The complete set of temporal and statistic features </w:t>
      </w:r>
      <w:r w:rsidR="00B37228">
        <w:t>are then</w:t>
      </w:r>
      <w:r w:rsidRPr="00022F94">
        <w:t xml:space="preserve"> concatenated</w:t>
      </w:r>
      <w:r>
        <w:t xml:space="preserve"> as shown in </w:t>
      </w:r>
      <w:r w:rsidR="00B37228">
        <w:fldChar w:fldCharType="begin"/>
      </w:r>
      <w:r w:rsidR="00B37228">
        <w:instrText xml:space="preserve"> REF _Ref417288942 \h </w:instrText>
      </w:r>
      <w:r w:rsidR="00B37228">
        <w:fldChar w:fldCharType="separate"/>
      </w:r>
      <w:r w:rsidR="00AB72CA" w:rsidRPr="00B610A1">
        <w:rPr>
          <w:lang w:val="en-US"/>
        </w:rPr>
        <w:t xml:space="preserve">Figure </w:t>
      </w:r>
      <w:r w:rsidR="00AB72CA">
        <w:rPr>
          <w:noProof/>
          <w:lang w:val="en-US"/>
        </w:rPr>
        <w:t>2</w:t>
      </w:r>
      <w:r w:rsidR="00AB72CA">
        <w:rPr>
          <w:lang w:val="en-US"/>
        </w:rPr>
        <w:noBreakHyphen/>
      </w:r>
      <w:r w:rsidR="00AB72CA">
        <w:rPr>
          <w:noProof/>
          <w:lang w:val="en-US"/>
        </w:rPr>
        <w:t>9</w:t>
      </w:r>
      <w:r w:rsidR="00B37228">
        <w:fldChar w:fldCharType="end"/>
      </w:r>
      <w:r w:rsidR="00B37228">
        <w:t xml:space="preserve">. </w:t>
      </w:r>
      <w:r>
        <w:t xml:space="preserve">The resulting </w:t>
      </w:r>
      <w:r w:rsidR="00B37228">
        <w:t xml:space="preserve">feature vector </w:t>
      </w:r>
      <w:r>
        <w:t>image</w:t>
      </w:r>
      <w:r w:rsidR="00B37228">
        <w:t xml:space="preserve"> is the output of the “feature extraction” step and</w:t>
      </w:r>
      <w:r>
        <w:t xml:space="preserve"> will be used as a input </w:t>
      </w:r>
      <w:r w:rsidR="00B37228">
        <w:t>for</w:t>
      </w:r>
      <w:r>
        <w:t xml:space="preserve"> the next step : the classification.</w:t>
      </w:r>
    </w:p>
    <w:p w14:paraId="558A6BE5" w14:textId="10DEB11C" w:rsidR="00B37228" w:rsidRDefault="00B37228" w:rsidP="00B37228">
      <w:pPr>
        <w:jc w:val="center"/>
      </w:pPr>
      <w:r>
        <w:rPr>
          <w:noProof/>
          <w:lang w:val="fr-BE" w:eastAsia="fr-BE"/>
        </w:rPr>
        <w:drawing>
          <wp:inline distT="0" distB="0" distL="0" distR="0" wp14:anchorId="4A3D2B4E" wp14:editId="5C8C34F8">
            <wp:extent cx="3960000" cy="633797"/>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3960000" cy="633797"/>
                    </a:xfrm>
                    <a:prstGeom prst="rect">
                      <a:avLst/>
                    </a:prstGeom>
                  </pic:spPr>
                </pic:pic>
              </a:graphicData>
            </a:graphic>
          </wp:inline>
        </w:drawing>
      </w:r>
    </w:p>
    <w:p w14:paraId="1F404B52" w14:textId="42603109" w:rsidR="00B37228" w:rsidRPr="00B610A1" w:rsidRDefault="00B37228" w:rsidP="00B37228">
      <w:pPr>
        <w:pStyle w:val="Lgende"/>
        <w:rPr>
          <w:lang w:val="en-US"/>
        </w:rPr>
      </w:pPr>
      <w:bookmarkStart w:id="84" w:name="_Ref417288942"/>
      <w:bookmarkStart w:id="85" w:name="_Toc485395243"/>
      <w:r w:rsidRPr="00B610A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9</w:t>
      </w:r>
      <w:r w:rsidR="00AB72CA">
        <w:rPr>
          <w:lang w:val="en-US"/>
        </w:rPr>
        <w:fldChar w:fldCharType="end"/>
      </w:r>
      <w:bookmarkEnd w:id="84"/>
      <w:r w:rsidRPr="00B610A1">
        <w:rPr>
          <w:lang w:val="en-US"/>
        </w:rPr>
        <w:t xml:space="preserve">. </w:t>
      </w:r>
      <w:r>
        <w:rPr>
          <w:lang w:val="en-US"/>
        </w:rPr>
        <w:t>W</w:t>
      </w:r>
      <w:r w:rsidRPr="00B610A1">
        <w:rPr>
          <w:lang w:val="en-US"/>
        </w:rPr>
        <w:t>orkflow</w:t>
      </w:r>
      <w:r>
        <w:rPr>
          <w:lang w:val="en-US"/>
        </w:rPr>
        <w:t xml:space="preserve"> of the temporal and statistic</w:t>
      </w:r>
      <w:r w:rsidRPr="00B610A1">
        <w:rPr>
          <w:lang w:val="en-US"/>
        </w:rPr>
        <w:t xml:space="preserve"> features </w:t>
      </w:r>
      <w:r>
        <w:rPr>
          <w:lang w:val="en-US"/>
        </w:rPr>
        <w:t>concatenation</w:t>
      </w:r>
      <w:bookmarkEnd w:id="85"/>
      <w:r w:rsidRPr="00B610A1">
        <w:rPr>
          <w:lang w:val="en-US"/>
        </w:rPr>
        <w:t xml:space="preserve"> </w:t>
      </w:r>
    </w:p>
    <w:p w14:paraId="76DBB1E8" w14:textId="343C6886" w:rsidR="003909C5" w:rsidRDefault="003909C5" w:rsidP="003909C5">
      <w:r>
        <w:t xml:space="preserve">Concatenation can be done using the OTB application presented in </w:t>
      </w:r>
      <w:r>
        <w:fldChar w:fldCharType="begin"/>
      </w:r>
      <w:r>
        <w:instrText xml:space="preserve"> REF _Ref423615857 \h </w:instrText>
      </w:r>
      <w:r>
        <w:fldChar w:fldCharType="separate"/>
      </w:r>
      <w:r w:rsidR="00AB72CA" w:rsidRPr="0072691B">
        <w:rPr>
          <w:lang w:val="en-US"/>
        </w:rPr>
        <w:t xml:space="preserve">Algorithm </w:t>
      </w:r>
      <w:r w:rsidR="00AB72CA">
        <w:rPr>
          <w:noProof/>
          <w:lang w:val="en-US"/>
        </w:rPr>
        <w:t>2</w:t>
      </w:r>
      <w:r w:rsidR="00AB72CA" w:rsidRPr="0072691B">
        <w:rPr>
          <w:lang w:val="en-US"/>
        </w:rPr>
        <w:noBreakHyphen/>
      </w:r>
      <w:r w:rsidR="00AB72CA">
        <w:rPr>
          <w:noProof/>
          <w:lang w:val="en-US"/>
        </w:rPr>
        <w:t>3</w:t>
      </w:r>
      <w:r>
        <w:fldChar w:fldCharType="end"/>
      </w:r>
      <w:r>
        <w:t xml:space="preserve">. Input and output variables are given in </w:t>
      </w:r>
      <w:r>
        <w:fldChar w:fldCharType="begin"/>
      </w:r>
      <w:r>
        <w:instrText xml:space="preserve"> REF _Ref423615883 \h </w:instrText>
      </w:r>
      <w:r>
        <w:fldChar w:fldCharType="separate"/>
      </w:r>
      <w:r w:rsidR="00AB72CA" w:rsidRPr="0072691B">
        <w:rPr>
          <w:lang w:val="en-US"/>
        </w:rPr>
        <w:t xml:space="preserve">Table </w:t>
      </w:r>
      <w:r w:rsidR="00AB72CA">
        <w:rPr>
          <w:noProof/>
          <w:lang w:val="en-US"/>
        </w:rPr>
        <w:t>2</w:t>
      </w:r>
      <w:r w:rsidR="00AB72CA" w:rsidRPr="0072691B">
        <w:rPr>
          <w:lang w:val="en-US"/>
        </w:rPr>
        <w:noBreakHyphen/>
      </w:r>
      <w:r w:rsidR="00AB72CA">
        <w:rPr>
          <w:noProof/>
          <w:lang w:val="en-US"/>
        </w:rPr>
        <w:t>12</w:t>
      </w:r>
      <w:r>
        <w:fldChar w:fldCharType="end"/>
      </w:r>
      <w:r>
        <w:t>.</w:t>
      </w:r>
    </w:p>
    <w:p w14:paraId="6544FB01" w14:textId="1848616A" w:rsidR="003909C5" w:rsidRPr="0072691B" w:rsidRDefault="003909C5" w:rsidP="003909C5">
      <w:pPr>
        <w:pStyle w:val="Lgende"/>
        <w:rPr>
          <w:lang w:val="en-US"/>
        </w:rPr>
      </w:pPr>
      <w:bookmarkStart w:id="86" w:name="_Ref423615883"/>
      <w:bookmarkStart w:id="87" w:name="_Toc485395273"/>
      <w:r w:rsidRPr="0072691B">
        <w:rPr>
          <w:lang w:val="en-US"/>
        </w:rPr>
        <w:t xml:space="preserve">Table </w:t>
      </w:r>
      <w:r>
        <w:fldChar w:fldCharType="begin"/>
      </w:r>
      <w:r w:rsidRPr="0072691B">
        <w:rPr>
          <w:lang w:val="en-US"/>
        </w:rPr>
        <w:instrText xml:space="preserve"> STYLEREF 1 \s </w:instrText>
      </w:r>
      <w:r>
        <w:fldChar w:fldCharType="separate"/>
      </w:r>
      <w:r w:rsidR="00AB72CA">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AB72CA">
        <w:rPr>
          <w:noProof/>
          <w:lang w:val="en-US"/>
        </w:rPr>
        <w:t>12</w:t>
      </w:r>
      <w:r>
        <w:fldChar w:fldCharType="end"/>
      </w:r>
      <w:bookmarkEnd w:id="86"/>
      <w:r w:rsidRPr="0072691B">
        <w:rPr>
          <w:lang w:val="en-US"/>
        </w:rPr>
        <w:t>. Variables for the spectral features concatenation</w:t>
      </w:r>
      <w:bookmarkEnd w:id="87"/>
    </w:p>
    <w:tbl>
      <w:tblPr>
        <w:tblStyle w:val="Grilledutableau"/>
        <w:tblW w:w="0" w:type="auto"/>
        <w:jc w:val="center"/>
        <w:tblLook w:val="04A0" w:firstRow="1" w:lastRow="0" w:firstColumn="1" w:lastColumn="0" w:noHBand="0" w:noVBand="1"/>
      </w:tblPr>
      <w:tblGrid>
        <w:gridCol w:w="1831"/>
        <w:gridCol w:w="6290"/>
        <w:gridCol w:w="1167"/>
      </w:tblGrid>
      <w:tr w:rsidR="003909C5" w:rsidRPr="00DD3036" w14:paraId="6410666F" w14:textId="77777777" w:rsidTr="004412EF">
        <w:trPr>
          <w:jc w:val="center"/>
        </w:trPr>
        <w:tc>
          <w:tcPr>
            <w:tcW w:w="0" w:type="auto"/>
            <w:shd w:val="clear" w:color="auto" w:fill="006699"/>
          </w:tcPr>
          <w:p w14:paraId="225E3A98"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13FA9BE8"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103BE016"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909C5" w14:paraId="3B89C4FC" w14:textId="77777777" w:rsidTr="004412EF">
        <w:trPr>
          <w:jc w:val="center"/>
        </w:trPr>
        <w:tc>
          <w:tcPr>
            <w:tcW w:w="0" w:type="auto"/>
          </w:tcPr>
          <w:p w14:paraId="6436A43D" w14:textId="0FBF84CA" w:rsidR="003909C5" w:rsidRPr="00564F59" w:rsidRDefault="003D6F3F" w:rsidP="004412EF">
            <w:pPr>
              <w:spacing w:before="40" w:after="40"/>
              <w:rPr>
                <w:rFonts w:ascii="Calibri" w:hAnsi="Calibri"/>
                <w:sz w:val="22"/>
                <w:szCs w:val="22"/>
                <w:highlight w:val="yellow"/>
                <w:lang w:val="en-US" w:eastAsia="fr-FR"/>
              </w:rPr>
            </w:pPr>
            <w:r>
              <w:rPr>
                <w:rFonts w:ascii="Calibri" w:hAnsi="Calibri"/>
                <w:sz w:val="22"/>
                <w:szCs w:val="22"/>
                <w:lang w:val="en-US" w:eastAsia="fr-FR"/>
              </w:rPr>
              <w:t>temporal_feat</w:t>
            </w:r>
          </w:p>
        </w:tc>
        <w:tc>
          <w:tcPr>
            <w:tcW w:w="0" w:type="auto"/>
          </w:tcPr>
          <w:p w14:paraId="1F4791ED" w14:textId="27FC8D35" w:rsidR="003909C5" w:rsidRPr="000B6BAF" w:rsidRDefault="003909C5" w:rsidP="004412EF">
            <w:pPr>
              <w:spacing w:before="40" w:after="40"/>
              <w:rPr>
                <w:rFonts w:ascii="Calibri" w:hAnsi="Calibri"/>
                <w:sz w:val="22"/>
                <w:szCs w:val="22"/>
                <w:lang w:val="en-US" w:eastAsia="fr-FR"/>
              </w:rPr>
            </w:pPr>
            <w:r w:rsidRPr="000B6BAF">
              <w:rPr>
                <w:rFonts w:ascii="Calibri" w:hAnsi="Calibri"/>
                <w:sz w:val="22"/>
                <w:szCs w:val="22"/>
                <w:lang w:val="en-US" w:eastAsia="fr-FR"/>
              </w:rPr>
              <w:t>A vector image made of 17 channels, one for each temporal feature</w:t>
            </w:r>
          </w:p>
        </w:tc>
        <w:tc>
          <w:tcPr>
            <w:tcW w:w="0" w:type="auto"/>
          </w:tcPr>
          <w:p w14:paraId="17B5FBCE" w14:textId="1EC201C6" w:rsidR="003909C5" w:rsidRPr="000B6BAF" w:rsidRDefault="003909C5" w:rsidP="004412EF">
            <w:pPr>
              <w:spacing w:before="40" w:after="40"/>
              <w:rPr>
                <w:lang w:val="fr-FR" w:eastAsia="fr-FR"/>
              </w:rPr>
            </w:pPr>
            <w:r w:rsidRPr="000B6BAF">
              <w:rPr>
                <w:rFonts w:ascii="Calibri" w:hAnsi="Calibri"/>
                <w:sz w:val="22"/>
                <w:szCs w:val="22"/>
                <w:lang w:val="en-US" w:eastAsia="fr-FR"/>
              </w:rPr>
              <w:t>-</w:t>
            </w:r>
          </w:p>
        </w:tc>
      </w:tr>
      <w:tr w:rsidR="003909C5" w14:paraId="3F5B8A17" w14:textId="77777777" w:rsidTr="004412EF">
        <w:trPr>
          <w:jc w:val="center"/>
        </w:trPr>
        <w:tc>
          <w:tcPr>
            <w:tcW w:w="0" w:type="auto"/>
          </w:tcPr>
          <w:p w14:paraId="2F56C566" w14:textId="18EDDFC7" w:rsidR="003909C5" w:rsidRPr="003D6F3F" w:rsidRDefault="003D6F3F" w:rsidP="004412EF">
            <w:pPr>
              <w:spacing w:before="40" w:after="40"/>
              <w:rPr>
                <w:rFonts w:ascii="Calibri" w:hAnsi="Calibri"/>
                <w:sz w:val="22"/>
                <w:szCs w:val="22"/>
                <w:lang w:val="en-US" w:eastAsia="fr-FR"/>
              </w:rPr>
            </w:pPr>
            <w:r w:rsidRPr="003D6F3F">
              <w:rPr>
                <w:rFonts w:ascii="Calibri" w:hAnsi="Calibri"/>
                <w:sz w:val="22"/>
                <w:szCs w:val="22"/>
                <w:lang w:val="en-US" w:eastAsia="fr-FR"/>
              </w:rPr>
              <w:t>statistic_feat</w:t>
            </w:r>
          </w:p>
        </w:tc>
        <w:tc>
          <w:tcPr>
            <w:tcW w:w="0" w:type="auto"/>
          </w:tcPr>
          <w:p w14:paraId="2EDFA955" w14:textId="4627740C" w:rsidR="003909C5" w:rsidRPr="003D6F3F" w:rsidRDefault="003909C5" w:rsidP="004412EF">
            <w:pPr>
              <w:spacing w:before="40" w:after="40"/>
              <w:rPr>
                <w:rFonts w:ascii="Calibri" w:hAnsi="Calibri"/>
                <w:sz w:val="22"/>
                <w:szCs w:val="22"/>
                <w:lang w:val="en-US" w:eastAsia="fr-FR"/>
              </w:rPr>
            </w:pPr>
            <w:r w:rsidRPr="003D6F3F">
              <w:rPr>
                <w:rFonts w:ascii="Calibri" w:hAnsi="Calibri"/>
                <w:sz w:val="22"/>
                <w:szCs w:val="22"/>
                <w:lang w:val="en-US" w:eastAsia="fr-FR"/>
              </w:rPr>
              <w:t>A vector image made of 10 channels: 5 statistic features computed on Brightness and 5 statistic features computed on NDWI</w:t>
            </w:r>
          </w:p>
        </w:tc>
        <w:tc>
          <w:tcPr>
            <w:tcW w:w="0" w:type="auto"/>
          </w:tcPr>
          <w:p w14:paraId="556FDC19" w14:textId="5BE86C5F" w:rsidR="003909C5" w:rsidRPr="000B6BAF" w:rsidRDefault="003909C5" w:rsidP="004412EF">
            <w:pPr>
              <w:spacing w:before="40" w:after="40"/>
              <w:rPr>
                <w:lang w:val="fr-FR" w:eastAsia="fr-FR"/>
              </w:rPr>
            </w:pPr>
            <w:r w:rsidRPr="003D6F3F">
              <w:rPr>
                <w:rFonts w:ascii="Calibri" w:hAnsi="Calibri"/>
                <w:sz w:val="22"/>
                <w:szCs w:val="22"/>
                <w:lang w:val="en-US" w:eastAsia="fr-FR"/>
              </w:rPr>
              <w:t>-</w:t>
            </w:r>
          </w:p>
        </w:tc>
      </w:tr>
      <w:tr w:rsidR="003909C5" w:rsidRPr="00DD3036" w14:paraId="2960D3D5" w14:textId="77777777" w:rsidTr="004412EF">
        <w:trPr>
          <w:jc w:val="center"/>
        </w:trPr>
        <w:tc>
          <w:tcPr>
            <w:tcW w:w="0" w:type="auto"/>
            <w:shd w:val="clear" w:color="auto" w:fill="006699"/>
          </w:tcPr>
          <w:p w14:paraId="35CD7A7C"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26E0B0A1"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14E4D234"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 xml:space="preserve">Default </w:t>
            </w:r>
            <w:r w:rsidRPr="00DD3036">
              <w:rPr>
                <w:rFonts w:asciiTheme="majorHAnsi" w:hAnsiTheme="majorHAnsi"/>
                <w:b/>
                <w:color w:val="FFFFFF" w:themeColor="background1"/>
                <w:sz w:val="22"/>
                <w:lang w:val="fr-FR" w:eastAsia="fr-FR"/>
              </w:rPr>
              <w:lastRenderedPageBreak/>
              <w:t>value</w:t>
            </w:r>
          </w:p>
        </w:tc>
      </w:tr>
      <w:tr w:rsidR="003909C5" w:rsidRPr="00DD3036" w14:paraId="59D683E5" w14:textId="77777777" w:rsidTr="004412EF">
        <w:trPr>
          <w:jc w:val="center"/>
        </w:trPr>
        <w:tc>
          <w:tcPr>
            <w:tcW w:w="0" w:type="auto"/>
          </w:tcPr>
          <w:p w14:paraId="02AB5C0A" w14:textId="0A27923E" w:rsidR="003909C5" w:rsidRPr="00564F59" w:rsidRDefault="003D6F3F"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lastRenderedPageBreak/>
              <w:t>Feature Vector Image</w:t>
            </w:r>
          </w:p>
        </w:tc>
        <w:tc>
          <w:tcPr>
            <w:tcW w:w="0" w:type="auto"/>
          </w:tcPr>
          <w:p w14:paraId="02F68DF4" w14:textId="7140C6B2" w:rsidR="003909C5" w:rsidRPr="000B6BAF" w:rsidRDefault="000B6BAF" w:rsidP="004412EF">
            <w:pPr>
              <w:spacing w:before="40" w:after="40"/>
              <w:rPr>
                <w:rFonts w:ascii="Calibri" w:hAnsi="Calibri"/>
                <w:sz w:val="22"/>
                <w:szCs w:val="22"/>
                <w:lang w:val="en-US" w:eastAsia="fr-FR"/>
              </w:rPr>
            </w:pPr>
            <w:r>
              <w:rPr>
                <w:rFonts w:ascii="Calibri" w:hAnsi="Calibri"/>
                <w:sz w:val="22"/>
                <w:szCs w:val="22"/>
                <w:lang w:val="en-US" w:eastAsia="fr-FR"/>
              </w:rPr>
              <w:t>A v</w:t>
            </w:r>
            <w:r w:rsidRPr="00BC4B3C">
              <w:rPr>
                <w:rFonts w:ascii="Calibri" w:hAnsi="Calibri"/>
                <w:sz w:val="22"/>
                <w:szCs w:val="22"/>
                <w:lang w:val="en-US" w:eastAsia="fr-FR"/>
              </w:rPr>
              <w:t>ector image containing the 27 temporal and statistic features</w:t>
            </w:r>
          </w:p>
        </w:tc>
        <w:tc>
          <w:tcPr>
            <w:tcW w:w="0" w:type="auto"/>
          </w:tcPr>
          <w:p w14:paraId="47B08476" w14:textId="77777777" w:rsidR="003909C5" w:rsidRPr="000B6BAF" w:rsidRDefault="003909C5" w:rsidP="004412EF">
            <w:pPr>
              <w:spacing w:before="40" w:after="40"/>
              <w:rPr>
                <w:rFonts w:ascii="Calibri" w:hAnsi="Calibri"/>
                <w:sz w:val="22"/>
                <w:szCs w:val="22"/>
                <w:lang w:val="en-US" w:eastAsia="fr-FR"/>
              </w:rPr>
            </w:pPr>
            <w:r w:rsidRPr="000B6BAF">
              <w:rPr>
                <w:rFonts w:ascii="Calibri" w:hAnsi="Calibri"/>
                <w:sz w:val="22"/>
                <w:szCs w:val="22"/>
                <w:lang w:val="en-US" w:eastAsia="fr-FR"/>
              </w:rPr>
              <w:t>-</w:t>
            </w:r>
          </w:p>
        </w:tc>
      </w:tr>
    </w:tbl>
    <w:p w14:paraId="3A5A0336" w14:textId="3B1012BB" w:rsidR="00B37228" w:rsidRPr="0072691B" w:rsidRDefault="003909C5" w:rsidP="003909C5">
      <w:pPr>
        <w:pStyle w:val="Lgende"/>
        <w:rPr>
          <w:lang w:val="en-US"/>
        </w:rPr>
      </w:pPr>
      <w:bookmarkStart w:id="88" w:name="_Ref423615857"/>
      <w:bookmarkStart w:id="89" w:name="_Ref423615845"/>
      <w:bookmarkStart w:id="90" w:name="_Toc485395291"/>
      <w:r w:rsidRPr="0072691B">
        <w:rPr>
          <w:lang w:val="en-US"/>
        </w:rPr>
        <w:t xml:space="preserve">Algorithm </w:t>
      </w:r>
      <w:r w:rsidR="00753B33">
        <w:fldChar w:fldCharType="begin"/>
      </w:r>
      <w:r w:rsidR="00753B33" w:rsidRPr="0072691B">
        <w:rPr>
          <w:lang w:val="en-US"/>
        </w:rPr>
        <w:instrText xml:space="preserve"> STYLEREF 1 \s </w:instrText>
      </w:r>
      <w:r w:rsidR="00753B33">
        <w:fldChar w:fldCharType="separate"/>
      </w:r>
      <w:r w:rsidR="00AB72CA">
        <w:rPr>
          <w:noProof/>
          <w:lang w:val="en-US"/>
        </w:rPr>
        <w:t>2</w:t>
      </w:r>
      <w:r w:rsidR="00753B33">
        <w:fldChar w:fldCharType="end"/>
      </w:r>
      <w:r w:rsidR="00753B33" w:rsidRPr="0072691B">
        <w:rPr>
          <w:lang w:val="en-US"/>
        </w:rPr>
        <w:noBreakHyphen/>
      </w:r>
      <w:r w:rsidR="00753B33">
        <w:fldChar w:fldCharType="begin"/>
      </w:r>
      <w:r w:rsidR="00753B33" w:rsidRPr="0072691B">
        <w:rPr>
          <w:lang w:val="en-US"/>
        </w:rPr>
        <w:instrText xml:space="preserve"> SEQ Algorithm \* ARABIC \s 1 </w:instrText>
      </w:r>
      <w:r w:rsidR="00753B33">
        <w:fldChar w:fldCharType="separate"/>
      </w:r>
      <w:r w:rsidR="00AB72CA">
        <w:rPr>
          <w:noProof/>
          <w:lang w:val="en-US"/>
        </w:rPr>
        <w:t>3</w:t>
      </w:r>
      <w:r w:rsidR="00753B33">
        <w:fldChar w:fldCharType="end"/>
      </w:r>
      <w:bookmarkEnd w:id="88"/>
      <w:r w:rsidRPr="0072691B">
        <w:rPr>
          <w:lang w:val="en-US"/>
        </w:rPr>
        <w:t>. OTB application performing the feature images concatenation</w:t>
      </w:r>
      <w:bookmarkEnd w:id="89"/>
      <w:bookmarkEnd w:id="90"/>
      <w:r w:rsidR="00B37228" w:rsidRPr="0072691B">
        <w:rPr>
          <w:lang w:val="en-US"/>
        </w:rPr>
        <w:t xml:space="preserve"> </w:t>
      </w:r>
    </w:p>
    <w:p w14:paraId="1765E47A" w14:textId="77777777" w:rsidR="00B37228" w:rsidRPr="00022F94" w:rsidRDefault="00B37228" w:rsidP="003909C5">
      <w:pPr>
        <w:pStyle w:val="Paragraphedeliste"/>
        <w:pBdr>
          <w:top w:val="single" w:sz="6" w:space="1" w:color="auto"/>
          <w:bottom w:val="single" w:sz="6" w:space="1" w:color="auto"/>
        </w:pBdr>
        <w:shd w:val="clear" w:color="auto" w:fill="D9D9D9" w:themeFill="background1" w:themeFillShade="D9"/>
        <w:ind w:left="0"/>
        <w:rPr>
          <w:rFonts w:ascii="Consolas" w:hAnsi="Consolas" w:cs="Consolas"/>
          <w:color w:val="313131"/>
          <w:sz w:val="20"/>
          <w:szCs w:val="20"/>
        </w:rPr>
      </w:pPr>
      <w:r w:rsidRPr="00022F94">
        <w:rPr>
          <w:rFonts w:ascii="Consolas" w:hAnsi="Consolas" w:cs="Consolas"/>
          <w:color w:val="313131"/>
          <w:sz w:val="20"/>
          <w:szCs w:val="20"/>
        </w:rPr>
        <w:t xml:space="preserve">otbcli_ConcatenateImages -il Temporal_Features.tif Statistic_Features.tif </w:t>
      </w:r>
    </w:p>
    <w:p w14:paraId="3AFAEAFF" w14:textId="77777777" w:rsidR="00B37228" w:rsidRDefault="00B37228" w:rsidP="003909C5">
      <w:pPr>
        <w:pStyle w:val="Paragraphedeliste"/>
        <w:pBdr>
          <w:top w:val="single" w:sz="6" w:space="1" w:color="auto"/>
          <w:bottom w:val="single" w:sz="6" w:space="1" w:color="auto"/>
        </w:pBdr>
        <w:shd w:val="clear" w:color="auto" w:fill="D9D9D9" w:themeFill="background1" w:themeFillShade="D9"/>
        <w:ind w:left="0"/>
        <w:rPr>
          <w:rFonts w:ascii="Consolas" w:hAnsi="Consolas" w:cs="Consolas"/>
          <w:color w:val="313131"/>
          <w:sz w:val="20"/>
          <w:szCs w:val="20"/>
        </w:rPr>
      </w:pPr>
      <w:r w:rsidRPr="00022F94">
        <w:rPr>
          <w:rFonts w:ascii="Consolas" w:hAnsi="Consolas" w:cs="Consolas"/>
          <w:color w:val="313131"/>
          <w:sz w:val="20"/>
          <w:szCs w:val="20"/>
        </w:rPr>
        <w:t>-out Feature_Concatenate_Images.tif</w:t>
      </w:r>
    </w:p>
    <w:p w14:paraId="29361C14" w14:textId="77777777" w:rsidR="006C745F" w:rsidRDefault="006C745F" w:rsidP="006C745F">
      <w:pPr>
        <w:pStyle w:val="Titre3"/>
      </w:pPr>
      <w:bookmarkStart w:id="91" w:name="_Ref417286907"/>
      <w:bookmarkStart w:id="92" w:name="_Toc485395205"/>
      <w:r>
        <w:t>Incorporating S2 red-edge features</w:t>
      </w:r>
      <w:bookmarkEnd w:id="92"/>
    </w:p>
    <w:p w14:paraId="1BDFEE7B" w14:textId="77777777" w:rsidR="006C745F" w:rsidRDefault="006C745F" w:rsidP="006C745F">
      <w:r>
        <w:t xml:space="preserve">In addition, the following </w:t>
      </w:r>
      <w:r w:rsidRPr="006C745F">
        <w:t xml:space="preserve">4 red-edge features computed from Sentinel-2 data must be </w:t>
      </w:r>
      <w:r>
        <w:t>added:</w:t>
      </w:r>
    </w:p>
    <w:p w14:paraId="78CC9589" w14:textId="77777777" w:rsidR="006C745F" w:rsidRDefault="006C745F" w:rsidP="006C745F">
      <w:pPr>
        <w:pStyle w:val="Paragraphedeliste"/>
        <w:numPr>
          <w:ilvl w:val="0"/>
          <w:numId w:val="27"/>
        </w:numPr>
      </w:pPr>
      <w:r w:rsidRPr="006C745F">
        <w:t>Red edge NDVI = (B08 -B06) / (B08+B06)</w:t>
      </w:r>
    </w:p>
    <w:p w14:paraId="5B919317" w14:textId="77777777" w:rsidR="006C745F" w:rsidRDefault="006C745F" w:rsidP="006C745F">
      <w:pPr>
        <w:pStyle w:val="Paragraphedeliste"/>
        <w:numPr>
          <w:ilvl w:val="0"/>
          <w:numId w:val="27"/>
        </w:numPr>
      </w:pPr>
      <w:r w:rsidRPr="004B4DF6">
        <w:rPr>
          <w:lang w:val="en-US"/>
        </w:rPr>
        <w:t>Sentinel-2 Red Edge Position = 705 + 35 *( 0.5*(B07+B04)-B05) /(B06-B05)</w:t>
      </w:r>
    </w:p>
    <w:p w14:paraId="7AC4CFF7" w14:textId="77777777" w:rsidR="006C745F" w:rsidRDefault="006C745F" w:rsidP="006C745F">
      <w:pPr>
        <w:pStyle w:val="Paragraphedeliste"/>
        <w:numPr>
          <w:ilvl w:val="0"/>
          <w:numId w:val="27"/>
        </w:numPr>
      </w:pPr>
      <w:r w:rsidRPr="004B4DF6">
        <w:rPr>
          <w:lang w:val="en-US"/>
        </w:rPr>
        <w:t>Plant Senescence Reflectance Indice PSRI = (B04-B02)/B05</w:t>
      </w:r>
    </w:p>
    <w:p w14:paraId="6B6B252C" w14:textId="77777777" w:rsidR="006C745F" w:rsidRDefault="006C745F" w:rsidP="006C745F">
      <w:pPr>
        <w:pStyle w:val="Paragraphedeliste"/>
        <w:numPr>
          <w:ilvl w:val="0"/>
          <w:numId w:val="27"/>
        </w:numPr>
      </w:pPr>
      <w:r w:rsidRPr="004B4DF6">
        <w:rPr>
          <w:lang w:val="en-US"/>
        </w:rPr>
        <w:t>Chlorophyll Red-Edge = B05/B08</w:t>
      </w:r>
    </w:p>
    <w:p w14:paraId="087DFF26" w14:textId="1F3A8D21" w:rsidR="006C745F" w:rsidRDefault="006C745F" w:rsidP="006C745F">
      <w:pPr>
        <w:rPr>
          <w:lang w:val="en-US"/>
        </w:rPr>
      </w:pPr>
      <w:r w:rsidRPr="004B4DF6">
        <w:rPr>
          <w:lang w:val="en-US"/>
        </w:rPr>
        <w:t xml:space="preserve">These features must be computed after each acquisition. Therefore, each feature </w:t>
      </w:r>
      <w:r>
        <w:rPr>
          <w:lang w:val="en-US"/>
        </w:rPr>
        <w:t>has</w:t>
      </w:r>
      <w:r w:rsidRPr="004B4DF6">
        <w:rPr>
          <w:lang w:val="en-US"/>
        </w:rPr>
        <w:t xml:space="preserve"> its own  times series profile composed of N values (one for each instant </w:t>
      </w:r>
      <w:r>
        <w:t xml:space="preserve">ti of </w:t>
      </w:r>
      <w:r w:rsidRPr="004B4DF6">
        <w:rPr>
          <w:lang w:val="en-US"/>
        </w:rPr>
        <w:t xml:space="preserve">time). The complete times profiles composed by all the possible values will be added to the </w:t>
      </w:r>
      <w:r>
        <w:rPr>
          <w:lang w:val="en-US"/>
        </w:rPr>
        <w:t xml:space="preserve">feature vector image obtained after the concatenation </w:t>
      </w:r>
      <w:r w:rsidRPr="004B4DF6">
        <w:rPr>
          <w:lang w:val="en-US"/>
        </w:rPr>
        <w:t xml:space="preserve">described </w:t>
      </w:r>
      <w:r>
        <w:rPr>
          <w:lang w:val="en-US"/>
        </w:rPr>
        <w:t xml:space="preserve">in section </w:t>
      </w:r>
      <w:r>
        <w:rPr>
          <w:lang w:val="en-US"/>
        </w:rPr>
        <w:fldChar w:fldCharType="begin"/>
      </w:r>
      <w:r>
        <w:rPr>
          <w:lang w:val="en-US"/>
        </w:rPr>
        <w:instrText xml:space="preserve"> REF _Ref417286932 \n \h </w:instrText>
      </w:r>
      <w:r>
        <w:rPr>
          <w:lang w:val="en-US"/>
        </w:rPr>
      </w:r>
      <w:r>
        <w:rPr>
          <w:lang w:val="en-US"/>
        </w:rPr>
        <w:fldChar w:fldCharType="separate"/>
      </w:r>
      <w:r w:rsidR="00AB72CA">
        <w:rPr>
          <w:lang w:val="en-US"/>
        </w:rPr>
        <w:t>2.3.3</w:t>
      </w:r>
      <w:r>
        <w:rPr>
          <w:lang w:val="en-US"/>
        </w:rPr>
        <w:fldChar w:fldCharType="end"/>
      </w:r>
      <w:r w:rsidRPr="004B4DF6">
        <w:rPr>
          <w:lang w:val="en-US"/>
        </w:rPr>
        <w:t xml:space="preserve">. </w:t>
      </w:r>
      <w:r>
        <w:rPr>
          <w:lang w:val="en-US"/>
        </w:rPr>
        <w:t>T</w:t>
      </w:r>
      <w:r w:rsidRPr="004B4DF6">
        <w:rPr>
          <w:lang w:val="en-US"/>
        </w:rPr>
        <w:t xml:space="preserve">he final input data vector used in the classification system </w:t>
      </w:r>
      <w:r>
        <w:rPr>
          <w:lang w:val="en-US"/>
        </w:rPr>
        <w:t xml:space="preserve">is given in </w:t>
      </w:r>
      <w:r>
        <w:rPr>
          <w:lang w:val="en-US"/>
        </w:rPr>
        <w:fldChar w:fldCharType="begin"/>
      </w:r>
      <w:r>
        <w:rPr>
          <w:lang w:val="en-US"/>
        </w:rPr>
        <w:instrText xml:space="preserve"> REF _Ref480451411 \h </w:instrText>
      </w:r>
      <w:r>
        <w:rPr>
          <w:lang w:val="en-US"/>
        </w:rPr>
      </w:r>
      <w:r>
        <w:rPr>
          <w:lang w:val="en-US"/>
        </w:rPr>
        <w:fldChar w:fldCharType="separate"/>
      </w:r>
      <w:r w:rsidR="00AB72CA">
        <w:rPr>
          <w:lang w:val="en-US"/>
        </w:rPr>
        <w:t xml:space="preserve">Figure </w:t>
      </w:r>
      <w:r w:rsidR="00AB72CA">
        <w:rPr>
          <w:noProof/>
          <w:lang w:val="en-US"/>
        </w:rPr>
        <w:t>2</w:t>
      </w:r>
      <w:r w:rsidR="00AB72CA">
        <w:rPr>
          <w:lang w:val="en-US"/>
        </w:rPr>
        <w:noBreakHyphen/>
      </w:r>
      <w:r w:rsidR="00AB72CA">
        <w:rPr>
          <w:noProof/>
          <w:lang w:val="en-US"/>
        </w:rPr>
        <w:t>10</w:t>
      </w:r>
      <w:r>
        <w:rPr>
          <w:lang w:val="en-US"/>
        </w:rPr>
        <w:fldChar w:fldCharType="end"/>
      </w:r>
      <w:r>
        <w:rPr>
          <w:lang w:val="en-US"/>
        </w:rPr>
        <w:t>.</w:t>
      </w:r>
    </w:p>
    <w:p w14:paraId="094AFC7E" w14:textId="02C95961" w:rsidR="006C745F" w:rsidRDefault="006C745F" w:rsidP="006C745F">
      <w:pPr>
        <w:rPr>
          <w:lang w:val="en-US"/>
        </w:rPr>
      </w:pPr>
      <w:r>
        <w:rPr>
          <w:noProof/>
          <w:lang w:val="fr-BE" w:eastAsia="fr-BE"/>
        </w:rPr>
        <w:drawing>
          <wp:inline distT="0" distB="0" distL="0" distR="0" wp14:anchorId="017688CD" wp14:editId="72CFE013">
            <wp:extent cx="4320000" cy="126360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0.tif"/>
                    <pic:cNvPicPr/>
                  </pic:nvPicPr>
                  <pic:blipFill>
                    <a:blip r:embed="rId36">
                      <a:extLst>
                        <a:ext uri="{28A0092B-C50C-407E-A947-70E740481C1C}">
                          <a14:useLocalDpi xmlns:a14="http://schemas.microsoft.com/office/drawing/2010/main" val="0"/>
                        </a:ext>
                      </a:extLst>
                    </a:blip>
                    <a:stretch>
                      <a:fillRect/>
                    </a:stretch>
                  </pic:blipFill>
                  <pic:spPr>
                    <a:xfrm>
                      <a:off x="0" y="0"/>
                      <a:ext cx="4320000" cy="1263600"/>
                    </a:xfrm>
                    <a:prstGeom prst="rect">
                      <a:avLst/>
                    </a:prstGeom>
                  </pic:spPr>
                </pic:pic>
              </a:graphicData>
            </a:graphic>
          </wp:inline>
        </w:drawing>
      </w:r>
    </w:p>
    <w:p w14:paraId="3308C94E" w14:textId="26FC6346" w:rsidR="006C745F" w:rsidRPr="006C745F" w:rsidRDefault="006C745F" w:rsidP="006C745F">
      <w:pPr>
        <w:pStyle w:val="Lgende"/>
        <w:rPr>
          <w:lang w:val="en-US"/>
        </w:rPr>
      </w:pPr>
      <w:bookmarkStart w:id="93" w:name="_Ref480451411"/>
      <w:bookmarkStart w:id="94" w:name="_Toc485395244"/>
      <w:r>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10</w:t>
      </w:r>
      <w:r w:rsidR="00AB72CA">
        <w:rPr>
          <w:lang w:val="en-US"/>
        </w:rPr>
        <w:fldChar w:fldCharType="end"/>
      </w:r>
      <w:bookmarkEnd w:id="93"/>
      <w:r>
        <w:rPr>
          <w:lang w:val="en-US"/>
        </w:rPr>
        <w:t>. W</w:t>
      </w:r>
      <w:r w:rsidRPr="00B610A1">
        <w:rPr>
          <w:lang w:val="en-US"/>
        </w:rPr>
        <w:t>orkflow</w:t>
      </w:r>
      <w:r>
        <w:rPr>
          <w:lang w:val="en-US"/>
        </w:rPr>
        <w:t xml:space="preserve"> for the incorporation of the S2 red-edge features</w:t>
      </w:r>
      <w:bookmarkEnd w:id="94"/>
    </w:p>
    <w:p w14:paraId="588A4CF5" w14:textId="2C4594DD" w:rsidR="00B610A1" w:rsidRDefault="00B610A1" w:rsidP="00B610A1">
      <w:pPr>
        <w:pStyle w:val="Titre2"/>
      </w:pPr>
      <w:bookmarkStart w:id="95" w:name="_Toc485395206"/>
      <w:r>
        <w:t>Classification step</w:t>
      </w:r>
      <w:bookmarkEnd w:id="91"/>
      <w:bookmarkEnd w:id="95"/>
    </w:p>
    <w:p w14:paraId="36514789" w14:textId="0B35377F" w:rsidR="007B5071" w:rsidRPr="00576D99" w:rsidRDefault="007B5071" w:rsidP="007B5071">
      <w:pPr>
        <w:pStyle w:val="Paragraphedeliste"/>
        <w:ind w:left="0"/>
      </w:pPr>
      <w:r w:rsidRPr="00576D99">
        <w:t xml:space="preserve">The classification </w:t>
      </w:r>
      <w:r>
        <w:t>step</w:t>
      </w:r>
      <w:r w:rsidRPr="00576D99">
        <w:t xml:space="preserve"> can be divided in</w:t>
      </w:r>
      <w:r w:rsidR="003909C5">
        <w:t>to</w:t>
      </w:r>
      <w:r w:rsidRPr="00576D99">
        <w:t xml:space="preserve"> two subtasks:</w:t>
      </w:r>
    </w:p>
    <w:p w14:paraId="67322ACF" w14:textId="139EC0F5" w:rsidR="007B5071" w:rsidRPr="00576D99" w:rsidRDefault="007B5071" w:rsidP="00B858B0">
      <w:pPr>
        <w:pStyle w:val="Paragraphedeliste"/>
        <w:numPr>
          <w:ilvl w:val="0"/>
          <w:numId w:val="17"/>
        </w:numPr>
      </w:pPr>
      <w:r w:rsidRPr="00576D99">
        <w:t xml:space="preserve">The construction of the classification model </w:t>
      </w:r>
      <w:r w:rsidR="003909C5">
        <w:t>;</w:t>
      </w:r>
    </w:p>
    <w:p w14:paraId="0AA13173" w14:textId="4C5D24DC" w:rsidR="007B5071" w:rsidRPr="00576D99" w:rsidRDefault="007B5071" w:rsidP="00B858B0">
      <w:pPr>
        <w:pStyle w:val="Paragraphedeliste"/>
        <w:numPr>
          <w:ilvl w:val="0"/>
          <w:numId w:val="17"/>
        </w:numPr>
      </w:pPr>
      <w:r w:rsidRPr="00576D99">
        <w:t>The use of the classification model in the complete image times series and its evaluation</w:t>
      </w:r>
      <w:r w:rsidR="003909C5">
        <w:t>.</w:t>
      </w:r>
    </w:p>
    <w:p w14:paraId="526E75C8" w14:textId="77777777" w:rsidR="007B5071" w:rsidRDefault="007B5071" w:rsidP="007B5071">
      <w:pPr>
        <w:pStyle w:val="Titre3"/>
      </w:pPr>
      <w:bookmarkStart w:id="96" w:name="_Toc485395207"/>
      <w:r w:rsidRPr="004B1FA0">
        <w:t>Constructing the classification model</w:t>
      </w:r>
      <w:bookmarkEnd w:id="96"/>
      <w:r w:rsidRPr="004B1FA0">
        <w:t xml:space="preserve"> </w:t>
      </w:r>
    </w:p>
    <w:p w14:paraId="7E4281AE" w14:textId="211330EB" w:rsidR="007B5071" w:rsidRDefault="007B5071" w:rsidP="007B5071">
      <w:r>
        <w:t xml:space="preserve">The workflow underlying the construction of the classification model is illustrated in </w:t>
      </w:r>
      <w:r>
        <w:fldChar w:fldCharType="begin"/>
      </w:r>
      <w:r>
        <w:instrText xml:space="preserve"> REF _Ref417289203 \h </w:instrText>
      </w:r>
      <w:r>
        <w:fldChar w:fldCharType="separate"/>
      </w:r>
      <w:r w:rsidR="00AB72CA" w:rsidRPr="007B5071">
        <w:rPr>
          <w:lang w:val="en-US"/>
        </w:rPr>
        <w:t xml:space="preserve">Figure </w:t>
      </w:r>
      <w:r w:rsidR="00AB72CA">
        <w:rPr>
          <w:noProof/>
          <w:lang w:val="en-US"/>
        </w:rPr>
        <w:t>2</w:t>
      </w:r>
      <w:r w:rsidR="00AB72CA">
        <w:rPr>
          <w:lang w:val="en-US"/>
        </w:rPr>
        <w:noBreakHyphen/>
      </w:r>
      <w:r w:rsidR="00AB72CA">
        <w:rPr>
          <w:noProof/>
          <w:lang w:val="en-US"/>
        </w:rPr>
        <w:t>11</w:t>
      </w:r>
      <w:r>
        <w:fldChar w:fldCharType="end"/>
      </w:r>
      <w:r>
        <w:t xml:space="preserve">. It is made of 3 main tasks: splitting polygons for training and testing, randomly </w:t>
      </w:r>
      <w:r>
        <w:lastRenderedPageBreak/>
        <w:t>selecting training pixel samples and random forest training. They are detailed in the above sub-sections.</w:t>
      </w:r>
    </w:p>
    <w:p w14:paraId="28BF932C" w14:textId="10A60ED7" w:rsidR="007B5071" w:rsidRDefault="007B5071" w:rsidP="007B0E78">
      <w:pPr>
        <w:jc w:val="center"/>
        <w:rPr>
          <w:lang w:eastAsia="fr-FR"/>
        </w:rPr>
      </w:pPr>
      <w:r>
        <w:rPr>
          <w:noProof/>
          <w:lang w:val="fr-BE" w:eastAsia="fr-BE"/>
        </w:rPr>
        <w:drawing>
          <wp:inline distT="0" distB="0" distL="0" distR="0" wp14:anchorId="4D93F90A" wp14:editId="027938C1">
            <wp:extent cx="5040000" cy="3360000"/>
            <wp:effectExtent l="0" t="0" r="825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5040000" cy="3360000"/>
                    </a:xfrm>
                    <a:prstGeom prst="rect">
                      <a:avLst/>
                    </a:prstGeom>
                  </pic:spPr>
                </pic:pic>
              </a:graphicData>
            </a:graphic>
          </wp:inline>
        </w:drawing>
      </w:r>
    </w:p>
    <w:p w14:paraId="4D20F465" w14:textId="214F277D" w:rsidR="007B5071" w:rsidRPr="007B5071" w:rsidRDefault="007B5071" w:rsidP="007B5071">
      <w:pPr>
        <w:pStyle w:val="Lgende"/>
        <w:rPr>
          <w:lang w:val="en-US"/>
        </w:rPr>
      </w:pPr>
      <w:bookmarkStart w:id="97" w:name="_Ref417289203"/>
      <w:bookmarkStart w:id="98" w:name="_Toc485395245"/>
      <w:r w:rsidRPr="007B507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11</w:t>
      </w:r>
      <w:r w:rsidR="00AB72CA">
        <w:rPr>
          <w:lang w:val="en-US"/>
        </w:rPr>
        <w:fldChar w:fldCharType="end"/>
      </w:r>
      <w:bookmarkEnd w:id="97"/>
      <w:r w:rsidRPr="007B5071">
        <w:rPr>
          <w:lang w:val="en-US"/>
        </w:rPr>
        <w:t>. Workflow of the classification model construction</w:t>
      </w:r>
      <w:bookmarkEnd w:id="98"/>
    </w:p>
    <w:p w14:paraId="5D937D7A" w14:textId="77777777" w:rsidR="007B5071" w:rsidRDefault="007B5071" w:rsidP="007B5071">
      <w:pPr>
        <w:pStyle w:val="Titre4"/>
      </w:pPr>
      <w:bookmarkStart w:id="99" w:name="_Ref417290172"/>
      <w:r w:rsidRPr="00A035F9">
        <w:t>Splitting polygons for training and testing</w:t>
      </w:r>
      <w:bookmarkEnd w:id="99"/>
    </w:p>
    <w:p w14:paraId="6D5CD141" w14:textId="2630572C" w:rsidR="007B5071" w:rsidRDefault="007B5071" w:rsidP="007B5071">
      <w:r>
        <w:t xml:space="preserve">This first task </w:t>
      </w:r>
      <w:r w:rsidRPr="001E7C53">
        <w:t xml:space="preserve">consists in splitting the </w:t>
      </w:r>
      <w:r>
        <w:t xml:space="preserve">in-situ dataset </w:t>
      </w:r>
      <w:r w:rsidRPr="001E7C53">
        <w:t xml:space="preserve">into 2 disjoint </w:t>
      </w:r>
      <w:r>
        <w:t>sub</w:t>
      </w:r>
      <w:r w:rsidRPr="001E7C53">
        <w:t>sets</w:t>
      </w:r>
      <w:r>
        <w:t>:</w:t>
      </w:r>
      <w:r w:rsidRPr="001E7C53">
        <w:t xml:space="preserve"> the training set and the validation set</w:t>
      </w:r>
      <w:r w:rsidR="001F0499">
        <w:t xml:space="preserve"> (</w:t>
      </w:r>
      <w:r w:rsidR="001F0499">
        <w:fldChar w:fldCharType="begin"/>
      </w:r>
      <w:r w:rsidR="001F0499">
        <w:instrText xml:space="preserve"> REF _Ref417289410 \h </w:instrText>
      </w:r>
      <w:r w:rsidR="001F0499">
        <w:fldChar w:fldCharType="separate"/>
      </w:r>
      <w:r w:rsidR="005707C0" w:rsidRPr="007B5071">
        <w:rPr>
          <w:lang w:val="en-US"/>
        </w:rPr>
        <w:t xml:space="preserve">Figure </w:t>
      </w:r>
      <w:r w:rsidR="005707C0">
        <w:rPr>
          <w:noProof/>
          <w:lang w:val="en-US"/>
        </w:rPr>
        <w:t>2</w:t>
      </w:r>
      <w:r w:rsidR="005707C0">
        <w:rPr>
          <w:lang w:val="en-US"/>
        </w:rPr>
        <w:noBreakHyphen/>
      </w:r>
      <w:r w:rsidR="005707C0">
        <w:rPr>
          <w:noProof/>
          <w:lang w:val="en-US"/>
        </w:rPr>
        <w:t>12</w:t>
      </w:r>
      <w:r w:rsidR="001F0499">
        <w:fldChar w:fldCharType="end"/>
      </w:r>
      <w:r w:rsidR="001F0499">
        <w:t>)</w:t>
      </w:r>
      <w:r w:rsidRPr="001E7C53">
        <w:t xml:space="preserve">. </w:t>
      </w:r>
    </w:p>
    <w:p w14:paraId="6010B54F" w14:textId="583B618E" w:rsidR="007B5071" w:rsidRDefault="007B5071" w:rsidP="007B5071">
      <w:pPr>
        <w:jc w:val="center"/>
        <w:rPr>
          <w:lang w:eastAsia="fr-FR"/>
        </w:rPr>
      </w:pPr>
      <w:r>
        <w:rPr>
          <w:noProof/>
          <w:lang w:val="fr-BE" w:eastAsia="fr-BE"/>
        </w:rPr>
        <w:drawing>
          <wp:inline distT="0" distB="0" distL="0" distR="0" wp14:anchorId="791A5DD3" wp14:editId="038E4E4F">
            <wp:extent cx="4803251" cy="103013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0.png"/>
                    <pic:cNvPicPr/>
                  </pic:nvPicPr>
                  <pic:blipFill>
                    <a:blip r:embed="rId38">
                      <a:extLst>
                        <a:ext uri="{28A0092B-C50C-407E-A947-70E740481C1C}">
                          <a14:useLocalDpi xmlns:a14="http://schemas.microsoft.com/office/drawing/2010/main" val="0"/>
                        </a:ext>
                      </a:extLst>
                    </a:blip>
                    <a:stretch>
                      <a:fillRect/>
                    </a:stretch>
                  </pic:blipFill>
                  <pic:spPr>
                    <a:xfrm>
                      <a:off x="0" y="0"/>
                      <a:ext cx="4803251" cy="1030139"/>
                    </a:xfrm>
                    <a:prstGeom prst="rect">
                      <a:avLst/>
                    </a:prstGeom>
                  </pic:spPr>
                </pic:pic>
              </a:graphicData>
            </a:graphic>
          </wp:inline>
        </w:drawing>
      </w:r>
    </w:p>
    <w:p w14:paraId="700154A9" w14:textId="255C7686" w:rsidR="007B5071" w:rsidRPr="007B5071" w:rsidRDefault="007B5071" w:rsidP="007B5071">
      <w:pPr>
        <w:pStyle w:val="Lgende"/>
        <w:rPr>
          <w:lang w:val="en-US"/>
        </w:rPr>
      </w:pPr>
      <w:bookmarkStart w:id="100" w:name="_Ref417289410"/>
      <w:bookmarkStart w:id="101" w:name="_Toc485395246"/>
      <w:r w:rsidRPr="007B507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12</w:t>
      </w:r>
      <w:r w:rsidR="00AB72CA">
        <w:rPr>
          <w:lang w:val="en-US"/>
        </w:rPr>
        <w:fldChar w:fldCharType="end"/>
      </w:r>
      <w:bookmarkEnd w:id="100"/>
      <w:r w:rsidRPr="007B5071">
        <w:rPr>
          <w:lang w:val="en-US"/>
        </w:rPr>
        <w:t xml:space="preserve">. Workflow of the </w:t>
      </w:r>
      <w:r w:rsidR="001F0499">
        <w:rPr>
          <w:lang w:val="en-US"/>
        </w:rPr>
        <w:t>in-situ dataset splitting sub-task</w:t>
      </w:r>
      <w:bookmarkEnd w:id="101"/>
      <w:r w:rsidR="001F0499">
        <w:rPr>
          <w:lang w:val="en-US"/>
        </w:rPr>
        <w:t xml:space="preserve"> </w:t>
      </w:r>
    </w:p>
    <w:p w14:paraId="3B960894" w14:textId="42881AA2" w:rsidR="000B6BAF" w:rsidRDefault="000B6BAF" w:rsidP="000B6BAF">
      <w:r w:rsidRPr="00DB67CA">
        <w:t>These sets are composed of polygons, not individual pixels. The algorithm is therefore a random sampling without replacement of the polygons of each class with probability p = ratio value for the training set and 1 − p for the validation set.</w:t>
      </w:r>
      <w:r>
        <w:t xml:space="preserve"> An illustration is the whole process is provided in </w:t>
      </w:r>
      <w:r>
        <w:fldChar w:fldCharType="begin"/>
      </w:r>
      <w:r>
        <w:instrText xml:space="preserve"> REF _Ref417289814 \h </w:instrText>
      </w:r>
      <w:r>
        <w:fldChar w:fldCharType="separate"/>
      </w:r>
      <w:r w:rsidR="005707C0" w:rsidRPr="001F0499">
        <w:rPr>
          <w:lang w:val="en-US"/>
        </w:rPr>
        <w:t xml:space="preserve">Figure </w:t>
      </w:r>
      <w:r w:rsidR="005707C0">
        <w:rPr>
          <w:noProof/>
          <w:lang w:val="en-US"/>
        </w:rPr>
        <w:t>2</w:t>
      </w:r>
      <w:r w:rsidR="005707C0">
        <w:rPr>
          <w:lang w:val="en-US"/>
        </w:rPr>
        <w:noBreakHyphen/>
      </w:r>
      <w:r w:rsidR="005707C0">
        <w:rPr>
          <w:noProof/>
          <w:lang w:val="en-US"/>
        </w:rPr>
        <w:t>13</w:t>
      </w:r>
      <w:r>
        <w:fldChar w:fldCharType="end"/>
      </w:r>
      <w:r>
        <w:t>, with a ratio of 0.5 between the 2 subsets.</w:t>
      </w:r>
    </w:p>
    <w:p w14:paraId="56F53FB6" w14:textId="77777777" w:rsidR="000C44B3" w:rsidRDefault="000C44B3" w:rsidP="000B6BAF"/>
    <w:p w14:paraId="199A1F82" w14:textId="77777777" w:rsidR="000C44B3" w:rsidRDefault="000C44B3" w:rsidP="000B6BAF"/>
    <w:p w14:paraId="7D9FFDDD" w14:textId="7DDB034A" w:rsidR="000B6BAF" w:rsidRDefault="000B6BAF" w:rsidP="000B6BAF">
      <w:r>
        <w:rPr>
          <w:noProof/>
          <w:lang w:val="fr-BE" w:eastAsia="fr-BE"/>
        </w:rPr>
        <w:lastRenderedPageBreak/>
        <w:drawing>
          <wp:inline distT="0" distB="0" distL="0" distR="0" wp14:anchorId="561A1F66" wp14:editId="43336D16">
            <wp:extent cx="5760000" cy="2624400"/>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1.png"/>
                    <pic:cNvPicPr/>
                  </pic:nvPicPr>
                  <pic:blipFill>
                    <a:blip r:embed="rId39">
                      <a:extLst>
                        <a:ext uri="{28A0092B-C50C-407E-A947-70E740481C1C}">
                          <a14:useLocalDpi xmlns:a14="http://schemas.microsoft.com/office/drawing/2010/main" val="0"/>
                        </a:ext>
                      </a:extLst>
                    </a:blip>
                    <a:stretch>
                      <a:fillRect/>
                    </a:stretch>
                  </pic:blipFill>
                  <pic:spPr>
                    <a:xfrm>
                      <a:off x="0" y="0"/>
                      <a:ext cx="5760000" cy="2624400"/>
                    </a:xfrm>
                    <a:prstGeom prst="rect">
                      <a:avLst/>
                    </a:prstGeom>
                  </pic:spPr>
                </pic:pic>
              </a:graphicData>
            </a:graphic>
          </wp:inline>
        </w:drawing>
      </w:r>
    </w:p>
    <w:p w14:paraId="22D4312D" w14:textId="04716FCB" w:rsidR="000C44B3" w:rsidRDefault="000B6BAF" w:rsidP="000C44B3">
      <w:pPr>
        <w:pStyle w:val="Lgende"/>
        <w:rPr>
          <w:lang w:val="en-US"/>
        </w:rPr>
      </w:pPr>
      <w:bookmarkStart w:id="102" w:name="_Ref417289814"/>
      <w:bookmarkStart w:id="103" w:name="_Toc485395247"/>
      <w:r w:rsidRPr="001F0499">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13</w:t>
      </w:r>
      <w:r w:rsidR="00AB72CA">
        <w:rPr>
          <w:lang w:val="en-US"/>
        </w:rPr>
        <w:fldChar w:fldCharType="end"/>
      </w:r>
      <w:bookmarkEnd w:id="102"/>
      <w:r w:rsidRPr="001F0499">
        <w:rPr>
          <w:lang w:val="en-US"/>
        </w:rPr>
        <w:t>. Illustration of the in-situ dataset split into two subsets for training and validation using a ration equal to 0.</w:t>
      </w:r>
      <w:r>
        <w:rPr>
          <w:lang w:val="en-US"/>
        </w:rPr>
        <w:t>5</w:t>
      </w:r>
      <w:bookmarkEnd w:id="103"/>
    </w:p>
    <w:p w14:paraId="40F3AFBD" w14:textId="4BB7FA34" w:rsidR="00F2405A" w:rsidRDefault="000C44B3" w:rsidP="000C44B3">
      <w:r>
        <w:fldChar w:fldCharType="begin"/>
      </w:r>
      <w:r>
        <w:instrText xml:space="preserve"> REF _Ref424127444 \h </w:instrText>
      </w:r>
      <w:r>
        <w:fldChar w:fldCharType="separate"/>
      </w:r>
      <w:r w:rsidR="005707C0" w:rsidRPr="0072691B">
        <w:rPr>
          <w:lang w:val="en-US"/>
        </w:rPr>
        <w:t xml:space="preserve">Algorithm </w:t>
      </w:r>
      <w:r w:rsidR="005707C0">
        <w:rPr>
          <w:noProof/>
          <w:lang w:val="en-US"/>
        </w:rPr>
        <w:t>2</w:t>
      </w:r>
      <w:r w:rsidR="005707C0" w:rsidRPr="0072691B">
        <w:rPr>
          <w:lang w:val="en-US"/>
        </w:rPr>
        <w:noBreakHyphen/>
      </w:r>
      <w:r w:rsidR="005707C0">
        <w:rPr>
          <w:noProof/>
          <w:lang w:val="en-US"/>
        </w:rPr>
        <w:t>4</w:t>
      </w:r>
      <w:r>
        <w:fldChar w:fldCharType="end"/>
      </w:r>
      <w:r>
        <w:t xml:space="preserve"> </w:t>
      </w:r>
      <w:r w:rsidRPr="00607445">
        <w:t>describes the procedure.</w:t>
      </w:r>
      <w:r>
        <w:t xml:space="preserve"> Input and output variables of the algorithm are given in </w:t>
      </w:r>
      <w:r>
        <w:fldChar w:fldCharType="begin"/>
      </w:r>
      <w:r>
        <w:instrText xml:space="preserve"> REF _Ref423616202 \h </w:instrText>
      </w:r>
      <w:r>
        <w:fldChar w:fldCharType="separate"/>
      </w:r>
      <w:r w:rsidR="005707C0" w:rsidRPr="0072691B">
        <w:rPr>
          <w:lang w:val="en-US"/>
        </w:rPr>
        <w:t xml:space="preserve">Table </w:t>
      </w:r>
      <w:r w:rsidR="005707C0">
        <w:rPr>
          <w:noProof/>
          <w:lang w:val="en-US"/>
        </w:rPr>
        <w:t>2</w:t>
      </w:r>
      <w:r w:rsidR="005707C0" w:rsidRPr="0072691B">
        <w:rPr>
          <w:lang w:val="en-US"/>
        </w:rPr>
        <w:noBreakHyphen/>
      </w:r>
      <w:r w:rsidR="005707C0">
        <w:rPr>
          <w:noProof/>
          <w:lang w:val="en-US"/>
        </w:rPr>
        <w:t>13</w:t>
      </w:r>
      <w:r>
        <w:fldChar w:fldCharType="end"/>
      </w:r>
      <w:r>
        <w:t xml:space="preserve">. </w:t>
      </w:r>
      <w:r w:rsidRPr="00212D4A">
        <w:t xml:space="preserve">The output sets are made of polygons and not individual pixels. </w:t>
      </w:r>
    </w:p>
    <w:p w14:paraId="75AB46BC" w14:textId="02D9FE28" w:rsidR="003909C5" w:rsidRPr="0072691B" w:rsidRDefault="003909C5" w:rsidP="003909C5">
      <w:pPr>
        <w:pStyle w:val="Lgende"/>
        <w:rPr>
          <w:lang w:val="en-US"/>
        </w:rPr>
      </w:pPr>
      <w:bookmarkStart w:id="104" w:name="_Ref423616202"/>
      <w:bookmarkStart w:id="105" w:name="_Toc485395274"/>
      <w:r w:rsidRPr="0072691B">
        <w:rPr>
          <w:lang w:val="en-US"/>
        </w:rPr>
        <w:t xml:space="preserve">Table </w:t>
      </w:r>
      <w:r>
        <w:fldChar w:fldCharType="begin"/>
      </w:r>
      <w:r w:rsidRPr="0072691B">
        <w:rPr>
          <w:lang w:val="en-US"/>
        </w:rPr>
        <w:instrText xml:space="preserve"> STYLEREF 1 \s </w:instrText>
      </w:r>
      <w:r>
        <w:fldChar w:fldCharType="separate"/>
      </w:r>
      <w:r w:rsidR="005707C0">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5707C0">
        <w:rPr>
          <w:noProof/>
          <w:lang w:val="en-US"/>
        </w:rPr>
        <w:t>13</w:t>
      </w:r>
      <w:r>
        <w:fldChar w:fldCharType="end"/>
      </w:r>
      <w:bookmarkEnd w:id="104"/>
      <w:r w:rsidRPr="0072691B">
        <w:rPr>
          <w:lang w:val="en-US"/>
        </w:rPr>
        <w:t>. Variables for the splitting the field dataset for training and validation</w:t>
      </w:r>
      <w:bookmarkEnd w:id="105"/>
    </w:p>
    <w:tbl>
      <w:tblPr>
        <w:tblStyle w:val="Grilledutableau"/>
        <w:tblW w:w="0" w:type="auto"/>
        <w:jc w:val="center"/>
        <w:tblLook w:val="04A0" w:firstRow="1" w:lastRow="0" w:firstColumn="1" w:lastColumn="0" w:noHBand="0" w:noVBand="1"/>
      </w:tblPr>
      <w:tblGrid>
        <w:gridCol w:w="2039"/>
        <w:gridCol w:w="6108"/>
        <w:gridCol w:w="1141"/>
      </w:tblGrid>
      <w:tr w:rsidR="003909C5" w:rsidRPr="00DD3036" w14:paraId="67EF30A2" w14:textId="77777777" w:rsidTr="004412EF">
        <w:trPr>
          <w:jc w:val="center"/>
        </w:trPr>
        <w:tc>
          <w:tcPr>
            <w:tcW w:w="0" w:type="auto"/>
            <w:shd w:val="clear" w:color="auto" w:fill="006699"/>
          </w:tcPr>
          <w:p w14:paraId="46C5830C"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22413AA7"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3B73E399"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909C5" w14:paraId="1CA8ECFA" w14:textId="77777777" w:rsidTr="004412EF">
        <w:trPr>
          <w:jc w:val="center"/>
        </w:trPr>
        <w:tc>
          <w:tcPr>
            <w:tcW w:w="0" w:type="auto"/>
          </w:tcPr>
          <w:p w14:paraId="5E299EB3" w14:textId="412C8815" w:rsidR="003909C5" w:rsidRPr="00607445" w:rsidRDefault="00607445" w:rsidP="004412EF">
            <w:pPr>
              <w:spacing w:before="40" w:after="40"/>
              <w:rPr>
                <w:rFonts w:ascii="Calibri" w:hAnsi="Calibri"/>
                <w:sz w:val="22"/>
                <w:szCs w:val="22"/>
                <w:lang w:val="en-US" w:eastAsia="fr-FR"/>
              </w:rPr>
            </w:pPr>
            <w:r>
              <w:rPr>
                <w:rFonts w:ascii="Calibri" w:hAnsi="Calibri"/>
                <w:sz w:val="22"/>
                <w:szCs w:val="22"/>
                <w:lang w:val="en-US" w:eastAsia="fr-FR"/>
              </w:rPr>
              <w:t>Reference_</w:t>
            </w:r>
            <w:r w:rsidRPr="00607445">
              <w:rPr>
                <w:rFonts w:ascii="Calibri" w:hAnsi="Calibri"/>
                <w:sz w:val="22"/>
                <w:szCs w:val="22"/>
                <w:lang w:val="en-US" w:eastAsia="fr-FR"/>
              </w:rPr>
              <w:t>polygons</w:t>
            </w:r>
          </w:p>
        </w:tc>
        <w:tc>
          <w:tcPr>
            <w:tcW w:w="0" w:type="auto"/>
          </w:tcPr>
          <w:p w14:paraId="7DBA2FC9" w14:textId="00D9F18F" w:rsidR="003909C5" w:rsidRPr="00607445" w:rsidRDefault="003909C5" w:rsidP="004412EF">
            <w:pPr>
              <w:spacing w:before="40" w:after="40"/>
              <w:rPr>
                <w:rFonts w:ascii="Calibri" w:hAnsi="Calibri"/>
                <w:sz w:val="22"/>
                <w:szCs w:val="22"/>
                <w:lang w:val="en-US" w:eastAsia="fr-FR"/>
              </w:rPr>
            </w:pPr>
            <w:r w:rsidRPr="00607445">
              <w:rPr>
                <w:rFonts w:ascii="Calibri" w:hAnsi="Calibri"/>
                <w:sz w:val="22"/>
                <w:szCs w:val="22"/>
                <w:lang w:val="en-US" w:eastAsia="fr-FR"/>
              </w:rPr>
              <w:t>Vector file containing in-situ data</w:t>
            </w:r>
          </w:p>
        </w:tc>
        <w:tc>
          <w:tcPr>
            <w:tcW w:w="0" w:type="auto"/>
          </w:tcPr>
          <w:p w14:paraId="6AC82E66" w14:textId="77777777" w:rsidR="003909C5" w:rsidRPr="003909C5" w:rsidRDefault="003909C5" w:rsidP="004412EF">
            <w:pPr>
              <w:spacing w:before="40" w:after="40"/>
              <w:rPr>
                <w:rFonts w:ascii="Calibri" w:hAnsi="Calibri"/>
                <w:sz w:val="22"/>
                <w:szCs w:val="22"/>
                <w:lang w:val="en-US" w:eastAsia="fr-FR"/>
              </w:rPr>
            </w:pPr>
            <w:r w:rsidRPr="00607445">
              <w:rPr>
                <w:rFonts w:ascii="Calibri" w:hAnsi="Calibri"/>
                <w:sz w:val="22"/>
                <w:szCs w:val="22"/>
                <w:lang w:val="en-US" w:eastAsia="fr-FR"/>
              </w:rPr>
              <w:t>-</w:t>
            </w:r>
          </w:p>
        </w:tc>
      </w:tr>
      <w:tr w:rsidR="00607445" w14:paraId="703F4BBF" w14:textId="77777777" w:rsidTr="004412EF">
        <w:trPr>
          <w:jc w:val="center"/>
        </w:trPr>
        <w:tc>
          <w:tcPr>
            <w:tcW w:w="0" w:type="auto"/>
          </w:tcPr>
          <w:p w14:paraId="1797F848" w14:textId="5124DAED" w:rsidR="00607445" w:rsidRPr="00564F59" w:rsidRDefault="00607445" w:rsidP="00607445">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Sample</w:t>
            </w:r>
            <w:r>
              <w:rPr>
                <w:rFonts w:ascii="Calibri" w:hAnsi="Calibri"/>
                <w:sz w:val="22"/>
                <w:szCs w:val="22"/>
                <w:lang w:val="en-US" w:eastAsia="fr-FR"/>
              </w:rPr>
              <w:t>_</w:t>
            </w:r>
            <w:r w:rsidRPr="00A11B3F">
              <w:rPr>
                <w:rFonts w:ascii="Calibri" w:hAnsi="Calibri"/>
                <w:sz w:val="22"/>
                <w:szCs w:val="22"/>
                <w:lang w:val="en-US" w:eastAsia="fr-FR"/>
              </w:rPr>
              <w:t>ratio</w:t>
            </w:r>
          </w:p>
        </w:tc>
        <w:tc>
          <w:tcPr>
            <w:tcW w:w="0" w:type="auto"/>
          </w:tcPr>
          <w:p w14:paraId="3C1CA43E" w14:textId="5F8056C7" w:rsidR="00607445" w:rsidRPr="00564F59" w:rsidRDefault="00607445" w:rsidP="004412EF">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Parameter expressing the ratio between the number of training and validation polygons per class (corn, soybean, rice, no-crop, etc.)</w:t>
            </w:r>
          </w:p>
        </w:tc>
        <w:tc>
          <w:tcPr>
            <w:tcW w:w="0" w:type="auto"/>
          </w:tcPr>
          <w:p w14:paraId="31D5C04E" w14:textId="44C1E18C" w:rsidR="00607445" w:rsidRPr="00164785" w:rsidRDefault="00607445" w:rsidP="004412EF">
            <w:pPr>
              <w:spacing w:before="40" w:after="40"/>
              <w:rPr>
                <w:rFonts w:ascii="Calibri" w:hAnsi="Calibri"/>
                <w:sz w:val="22"/>
                <w:szCs w:val="22"/>
                <w:lang w:val="en-US" w:eastAsia="fr-FR"/>
              </w:rPr>
            </w:pPr>
            <w:r w:rsidRPr="00164785">
              <w:rPr>
                <w:rFonts w:ascii="Calibri" w:hAnsi="Calibri"/>
                <w:sz w:val="22"/>
                <w:szCs w:val="22"/>
                <w:lang w:val="en-US" w:eastAsia="fr-FR"/>
              </w:rPr>
              <w:t>0.75</w:t>
            </w:r>
          </w:p>
        </w:tc>
      </w:tr>
      <w:tr w:rsidR="003909C5" w:rsidRPr="00DD3036" w14:paraId="48700D13" w14:textId="77777777" w:rsidTr="004412EF">
        <w:trPr>
          <w:jc w:val="center"/>
        </w:trPr>
        <w:tc>
          <w:tcPr>
            <w:tcW w:w="0" w:type="auto"/>
            <w:shd w:val="clear" w:color="auto" w:fill="006699"/>
          </w:tcPr>
          <w:p w14:paraId="4749CF4E"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75A2B2FB"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7DB94A9B" w14:textId="77777777" w:rsidR="003909C5" w:rsidRPr="00DD3036" w:rsidRDefault="003909C5"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607445" w:rsidRPr="00DD3036" w14:paraId="27134CD7" w14:textId="77777777" w:rsidTr="004412EF">
        <w:trPr>
          <w:jc w:val="center"/>
        </w:trPr>
        <w:tc>
          <w:tcPr>
            <w:tcW w:w="0" w:type="auto"/>
          </w:tcPr>
          <w:p w14:paraId="0DB279FB" w14:textId="4582ECCC" w:rsidR="00607445" w:rsidRPr="00564F59" w:rsidRDefault="00607445" w:rsidP="00607445">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Training</w:t>
            </w:r>
            <w:r>
              <w:rPr>
                <w:rFonts w:ascii="Calibri" w:hAnsi="Calibri"/>
                <w:sz w:val="22"/>
                <w:szCs w:val="22"/>
                <w:lang w:val="en-US" w:eastAsia="fr-FR"/>
              </w:rPr>
              <w:t>_</w:t>
            </w:r>
            <w:r w:rsidRPr="00A11B3F">
              <w:rPr>
                <w:rFonts w:ascii="Calibri" w:hAnsi="Calibri"/>
                <w:sz w:val="22"/>
                <w:szCs w:val="22"/>
                <w:lang w:val="en-US" w:eastAsia="fr-FR"/>
              </w:rPr>
              <w:t>polygons</w:t>
            </w:r>
          </w:p>
        </w:tc>
        <w:tc>
          <w:tcPr>
            <w:tcW w:w="0" w:type="auto"/>
          </w:tcPr>
          <w:p w14:paraId="12FE5120" w14:textId="2AF35D41" w:rsidR="00607445" w:rsidRPr="00564F59" w:rsidRDefault="00607445" w:rsidP="004412EF">
            <w:pPr>
              <w:spacing w:before="40" w:after="40"/>
              <w:rPr>
                <w:rFonts w:ascii="Calibri" w:hAnsi="Calibri"/>
                <w:sz w:val="22"/>
                <w:szCs w:val="22"/>
                <w:highlight w:val="yellow"/>
                <w:lang w:val="en-US" w:eastAsia="fr-FR"/>
              </w:rPr>
            </w:pPr>
            <w:r>
              <w:rPr>
                <w:rFonts w:ascii="Calibri" w:hAnsi="Calibri"/>
                <w:sz w:val="22"/>
                <w:szCs w:val="22"/>
                <w:lang w:val="en-US" w:eastAsia="fr-FR"/>
              </w:rPr>
              <w:t>V</w:t>
            </w:r>
            <w:r w:rsidRPr="00A11B3F">
              <w:rPr>
                <w:rFonts w:ascii="Calibri" w:hAnsi="Calibri"/>
                <w:sz w:val="22"/>
                <w:szCs w:val="22"/>
                <w:lang w:val="en-US" w:eastAsia="fr-FR"/>
              </w:rPr>
              <w:t>ector file containing in-situ data for training</w:t>
            </w:r>
          </w:p>
        </w:tc>
        <w:tc>
          <w:tcPr>
            <w:tcW w:w="0" w:type="auto"/>
          </w:tcPr>
          <w:p w14:paraId="417B0248" w14:textId="2405B70C" w:rsidR="00607445" w:rsidRPr="003909C5" w:rsidRDefault="00607445" w:rsidP="004412EF">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w:t>
            </w:r>
          </w:p>
        </w:tc>
      </w:tr>
      <w:tr w:rsidR="00607445" w:rsidRPr="00DD3036" w14:paraId="74611C64" w14:textId="77777777" w:rsidTr="004412EF">
        <w:trPr>
          <w:jc w:val="center"/>
        </w:trPr>
        <w:tc>
          <w:tcPr>
            <w:tcW w:w="0" w:type="auto"/>
          </w:tcPr>
          <w:p w14:paraId="0A6DCC3C" w14:textId="6DF2E1F9" w:rsidR="00607445" w:rsidRPr="003909C5" w:rsidRDefault="00607445" w:rsidP="00607445">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Validation</w:t>
            </w:r>
            <w:r>
              <w:rPr>
                <w:rFonts w:ascii="Calibri" w:hAnsi="Calibri"/>
                <w:sz w:val="22"/>
                <w:szCs w:val="22"/>
                <w:lang w:val="en-US" w:eastAsia="fr-FR"/>
              </w:rPr>
              <w:t>_</w:t>
            </w:r>
            <w:r w:rsidRPr="00A11B3F">
              <w:rPr>
                <w:rFonts w:ascii="Calibri" w:hAnsi="Calibri"/>
                <w:sz w:val="22"/>
                <w:szCs w:val="22"/>
                <w:lang w:val="en-US" w:eastAsia="fr-FR"/>
              </w:rPr>
              <w:t>polygons</w:t>
            </w:r>
          </w:p>
        </w:tc>
        <w:tc>
          <w:tcPr>
            <w:tcW w:w="0" w:type="auto"/>
          </w:tcPr>
          <w:p w14:paraId="3140C3FC" w14:textId="11C2731D" w:rsidR="00607445" w:rsidRDefault="00607445" w:rsidP="004412EF">
            <w:pPr>
              <w:spacing w:before="40" w:after="40"/>
              <w:rPr>
                <w:rFonts w:ascii="Calibri" w:hAnsi="Calibri"/>
                <w:sz w:val="22"/>
                <w:szCs w:val="22"/>
                <w:highlight w:val="yellow"/>
                <w:lang w:val="en-US" w:eastAsia="fr-FR"/>
              </w:rPr>
            </w:pPr>
            <w:r>
              <w:rPr>
                <w:rFonts w:ascii="Calibri" w:hAnsi="Calibri"/>
                <w:sz w:val="22"/>
                <w:szCs w:val="22"/>
                <w:lang w:val="en-US" w:eastAsia="fr-FR"/>
              </w:rPr>
              <w:t>V</w:t>
            </w:r>
            <w:r w:rsidRPr="00A11B3F">
              <w:rPr>
                <w:rFonts w:ascii="Calibri" w:hAnsi="Calibri"/>
                <w:sz w:val="22"/>
                <w:szCs w:val="22"/>
                <w:lang w:val="en-US" w:eastAsia="fr-FR"/>
              </w:rPr>
              <w:t>ector file containing in-situ data for validation</w:t>
            </w:r>
          </w:p>
        </w:tc>
        <w:tc>
          <w:tcPr>
            <w:tcW w:w="0" w:type="auto"/>
          </w:tcPr>
          <w:p w14:paraId="1CAB5824" w14:textId="54B64B2D" w:rsidR="00607445" w:rsidRPr="00564F59" w:rsidRDefault="00607445" w:rsidP="004412EF">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w:t>
            </w:r>
          </w:p>
        </w:tc>
      </w:tr>
    </w:tbl>
    <w:p w14:paraId="2C4C927E" w14:textId="77777777" w:rsidR="00607445" w:rsidRDefault="00607445" w:rsidP="00607445">
      <w:pPr>
        <w:rPr>
          <w:lang w:val="en-US"/>
        </w:rPr>
      </w:pPr>
      <w:bookmarkStart w:id="106" w:name="_Ref423616348"/>
    </w:p>
    <w:p w14:paraId="6FFEBC23" w14:textId="77777777" w:rsidR="003D6F3F" w:rsidRDefault="003D6F3F" w:rsidP="00607445">
      <w:pPr>
        <w:rPr>
          <w:lang w:val="en-US"/>
        </w:rPr>
      </w:pPr>
    </w:p>
    <w:p w14:paraId="1A8479FC" w14:textId="77777777" w:rsidR="003D6F3F" w:rsidRDefault="003D6F3F" w:rsidP="00607445">
      <w:pPr>
        <w:rPr>
          <w:lang w:val="en-US"/>
        </w:rPr>
      </w:pPr>
    </w:p>
    <w:p w14:paraId="67488858" w14:textId="77777777" w:rsidR="003D6F3F" w:rsidRDefault="003D6F3F" w:rsidP="00607445">
      <w:pPr>
        <w:rPr>
          <w:lang w:val="en-US"/>
        </w:rPr>
      </w:pPr>
    </w:p>
    <w:p w14:paraId="64A382F7" w14:textId="77777777" w:rsidR="003D6F3F" w:rsidRDefault="003D6F3F" w:rsidP="00607445">
      <w:pPr>
        <w:rPr>
          <w:lang w:val="en-US"/>
        </w:rPr>
      </w:pPr>
    </w:p>
    <w:p w14:paraId="6FE42641" w14:textId="77777777" w:rsidR="003D6F3F" w:rsidRDefault="003D6F3F" w:rsidP="00607445">
      <w:pPr>
        <w:rPr>
          <w:lang w:val="en-US"/>
        </w:rPr>
      </w:pPr>
    </w:p>
    <w:p w14:paraId="1E9C745E" w14:textId="77777777" w:rsidR="003D6F3F" w:rsidRDefault="003D6F3F" w:rsidP="00607445">
      <w:pPr>
        <w:rPr>
          <w:lang w:val="en-US"/>
        </w:rPr>
      </w:pPr>
    </w:p>
    <w:p w14:paraId="0FA0D317" w14:textId="77777777" w:rsidR="005707C0" w:rsidRDefault="005707C0" w:rsidP="00607445">
      <w:pPr>
        <w:rPr>
          <w:lang w:val="en-US"/>
        </w:rPr>
      </w:pPr>
    </w:p>
    <w:p w14:paraId="7328EB39" w14:textId="77777777" w:rsidR="003D6F3F" w:rsidRDefault="003D6F3F" w:rsidP="00607445">
      <w:pPr>
        <w:rPr>
          <w:lang w:val="en-US"/>
        </w:rPr>
      </w:pPr>
    </w:p>
    <w:p w14:paraId="03D4E8F0" w14:textId="77777777" w:rsidR="003D6F3F" w:rsidRDefault="003D6F3F" w:rsidP="00607445">
      <w:pPr>
        <w:rPr>
          <w:lang w:val="en-US"/>
        </w:rPr>
      </w:pPr>
    </w:p>
    <w:p w14:paraId="665BEF78" w14:textId="0BD1B06F" w:rsidR="003D6F3F" w:rsidRPr="0072691B" w:rsidRDefault="003D6F3F" w:rsidP="003D6F3F">
      <w:pPr>
        <w:pStyle w:val="Lgende"/>
        <w:rPr>
          <w:lang w:val="en-US"/>
        </w:rPr>
      </w:pPr>
      <w:bookmarkStart w:id="107" w:name="_Ref424127444"/>
      <w:bookmarkStart w:id="108" w:name="_Toc485395292"/>
      <w:r w:rsidRPr="0072691B">
        <w:rPr>
          <w:lang w:val="en-US"/>
        </w:rPr>
        <w:t xml:space="preserve">Algorithm </w:t>
      </w:r>
      <w:r>
        <w:fldChar w:fldCharType="begin"/>
      </w:r>
      <w:r w:rsidRPr="0072691B">
        <w:rPr>
          <w:lang w:val="en-US"/>
        </w:rPr>
        <w:instrText xml:space="preserve"> STYLEREF 1 \s </w:instrText>
      </w:r>
      <w:r>
        <w:fldChar w:fldCharType="separate"/>
      </w:r>
      <w:r w:rsidR="00AB72CA">
        <w:rPr>
          <w:noProof/>
          <w:lang w:val="en-US"/>
        </w:rPr>
        <w:t>2</w:t>
      </w:r>
      <w:r>
        <w:fldChar w:fldCharType="end"/>
      </w:r>
      <w:r w:rsidRPr="0072691B">
        <w:rPr>
          <w:lang w:val="en-US"/>
        </w:rPr>
        <w:noBreakHyphen/>
      </w:r>
      <w:r>
        <w:fldChar w:fldCharType="begin"/>
      </w:r>
      <w:r w:rsidRPr="0072691B">
        <w:rPr>
          <w:lang w:val="en-US"/>
        </w:rPr>
        <w:instrText xml:space="preserve"> SEQ Algorithm \* ARABIC \s 1 </w:instrText>
      </w:r>
      <w:r>
        <w:fldChar w:fldCharType="separate"/>
      </w:r>
      <w:r w:rsidR="00AB72CA">
        <w:rPr>
          <w:noProof/>
          <w:lang w:val="en-US"/>
        </w:rPr>
        <w:t>4</w:t>
      </w:r>
      <w:r>
        <w:fldChar w:fldCharType="end"/>
      </w:r>
      <w:bookmarkEnd w:id="107"/>
      <w:r w:rsidRPr="0072691B">
        <w:rPr>
          <w:lang w:val="en-US"/>
        </w:rPr>
        <w:t>. OTB application performing the feature images concatenation</w:t>
      </w:r>
      <w:bookmarkEnd w:id="108"/>
      <w:r w:rsidRPr="0072691B">
        <w:rPr>
          <w:lang w:val="en-US"/>
        </w:rPr>
        <w:t xml:space="preserve"> </w:t>
      </w:r>
    </w:p>
    <w:tbl>
      <w:tblPr>
        <w:tblStyle w:val="Grilledutableau"/>
        <w:tblW w:w="0" w:type="auto"/>
        <w:tblBorders>
          <w:top w:val="single" w:sz="6" w:space="0" w:color="auto"/>
          <w:left w:val="none" w:sz="0" w:space="0" w:color="auto"/>
          <w:bottom w:val="single" w:sz="6" w:space="0" w:color="auto"/>
          <w:right w:val="none" w:sz="0" w:space="0" w:color="auto"/>
        </w:tblBorders>
        <w:tblLook w:val="04A0" w:firstRow="1" w:lastRow="0" w:firstColumn="1" w:lastColumn="0" w:noHBand="0" w:noVBand="1"/>
      </w:tblPr>
      <w:tblGrid>
        <w:gridCol w:w="9276"/>
      </w:tblGrid>
      <w:tr w:rsidR="00607445" w14:paraId="071A7864" w14:textId="77777777" w:rsidTr="003D6F3F">
        <w:tc>
          <w:tcPr>
            <w:tcW w:w="9276" w:type="dxa"/>
          </w:tcPr>
          <w:p w14:paraId="2159A4F8" w14:textId="1D8953F2" w:rsidR="00607445" w:rsidRDefault="00607445" w:rsidP="00607445">
            <w:pPr>
              <w:rPr>
                <w:lang w:val="en-US"/>
              </w:rPr>
            </w:pPr>
            <w:r>
              <w:rPr>
                <w:noProof/>
                <w:lang w:val="fr-BE"/>
              </w:rPr>
              <w:drawing>
                <wp:inline distT="0" distB="0" distL="0" distR="0" wp14:anchorId="3866268F" wp14:editId="41E205E7">
                  <wp:extent cx="5749632" cy="3267986"/>
                  <wp:effectExtent l="0" t="0" r="381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_3-3.png"/>
                          <pic:cNvPicPr/>
                        </pic:nvPicPr>
                        <pic:blipFill rotWithShape="1">
                          <a:blip r:embed="rId40">
                            <a:extLst>
                              <a:ext uri="{28A0092B-C50C-407E-A947-70E740481C1C}">
                                <a14:useLocalDpi xmlns:a14="http://schemas.microsoft.com/office/drawing/2010/main" val="0"/>
                              </a:ext>
                            </a:extLst>
                          </a:blip>
                          <a:srcRect t="1412" b="1882"/>
                          <a:stretch/>
                        </pic:blipFill>
                        <pic:spPr bwMode="auto">
                          <a:xfrm>
                            <a:off x="0" y="0"/>
                            <a:ext cx="5760720" cy="32742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38DF61" w14:textId="77777777" w:rsidR="007B5071" w:rsidRDefault="007B5071" w:rsidP="007B5071">
      <w:pPr>
        <w:pStyle w:val="Titre4"/>
      </w:pPr>
      <w:bookmarkStart w:id="109" w:name="_Ref417290620"/>
      <w:bookmarkEnd w:id="106"/>
      <w:r w:rsidRPr="007B5071">
        <w:t>Random selection of training pixel samples : Crops and Not Crops</w:t>
      </w:r>
      <w:bookmarkEnd w:id="109"/>
      <w:r w:rsidRPr="007B5071">
        <w:t xml:space="preserve">  </w:t>
      </w:r>
    </w:p>
    <w:p w14:paraId="32C0E0F5" w14:textId="077A3BEE" w:rsidR="001F0499" w:rsidRDefault="001F0499" w:rsidP="001F0499">
      <w:r>
        <w:t xml:space="preserve">This step </w:t>
      </w:r>
      <w:r w:rsidRPr="009C29A7">
        <w:t>consists in randomly selecting a number of samples</w:t>
      </w:r>
      <w:r>
        <w:t xml:space="preserve"> (i.e. pixels) for each class : “crop” and “no-crop”</w:t>
      </w:r>
      <w:r w:rsidRPr="009C29A7">
        <w:t>.</w:t>
      </w:r>
      <w:r w:rsidR="003230F0">
        <w:t xml:space="preserve"> The workflow is illustrated in </w:t>
      </w:r>
      <w:r w:rsidR="003230F0">
        <w:fldChar w:fldCharType="begin"/>
      </w:r>
      <w:r w:rsidR="003230F0">
        <w:instrText xml:space="preserve"> REF _Ref417290065 \h </w:instrText>
      </w:r>
      <w:r w:rsidR="003230F0">
        <w:fldChar w:fldCharType="separate"/>
      </w:r>
      <w:r w:rsidR="005707C0" w:rsidRPr="003230F0">
        <w:rPr>
          <w:lang w:val="en-US"/>
        </w:rPr>
        <w:t xml:space="preserve">Figure </w:t>
      </w:r>
      <w:r w:rsidR="005707C0">
        <w:rPr>
          <w:noProof/>
          <w:lang w:val="en-US"/>
        </w:rPr>
        <w:t>2</w:t>
      </w:r>
      <w:r w:rsidR="005707C0">
        <w:rPr>
          <w:lang w:val="en-US"/>
        </w:rPr>
        <w:noBreakHyphen/>
      </w:r>
      <w:r w:rsidR="005707C0">
        <w:rPr>
          <w:noProof/>
          <w:lang w:val="en-US"/>
        </w:rPr>
        <w:t>14</w:t>
      </w:r>
      <w:r w:rsidR="003230F0">
        <w:fldChar w:fldCharType="end"/>
      </w:r>
      <w:r w:rsidR="003230F0">
        <w:t>.</w:t>
      </w:r>
      <w:r w:rsidRPr="009C29A7">
        <w:t xml:space="preserve"> </w:t>
      </w:r>
      <w:r>
        <w:t xml:space="preserve"> The output selection will be class consistent, meaning that if 33% of crops belong to soybean class, 33% of the crop class training samples will also belong to the soybean class. </w:t>
      </w:r>
    </w:p>
    <w:p w14:paraId="52F38B9B" w14:textId="586357FE" w:rsidR="001F0499" w:rsidRDefault="001F0499" w:rsidP="001F0499">
      <w:r>
        <w:t>T</w:t>
      </w:r>
      <w:r w:rsidRPr="003746C6">
        <w:t>his</w:t>
      </w:r>
      <w:r>
        <w:t xml:space="preserve"> reduction of the</w:t>
      </w:r>
      <w:r w:rsidRPr="003746C6">
        <w:t xml:space="preserve"> </w:t>
      </w:r>
      <w:r>
        <w:t xml:space="preserve">training sample size </w:t>
      </w:r>
      <w:r w:rsidRPr="003746C6">
        <w:t xml:space="preserve">is </w:t>
      </w:r>
      <w:r>
        <w:t xml:space="preserve">needed to reduce the </w:t>
      </w:r>
      <w:r w:rsidRPr="003746C6">
        <w:t xml:space="preserve">time complexity of the </w:t>
      </w:r>
      <w:r>
        <w:t>RF</w:t>
      </w:r>
      <w:r w:rsidRPr="003746C6">
        <w:t xml:space="preserve"> classifier. If </w:t>
      </w:r>
      <w:r>
        <w:t>it is possible from the operational point of view</w:t>
      </w:r>
      <w:r w:rsidRPr="003746C6">
        <w:t>, this step could be removed and the set of the training pixels samples will correspond to the set of the training polygon samples.</w:t>
      </w:r>
    </w:p>
    <w:p w14:paraId="28E3F755" w14:textId="6931E36D" w:rsidR="003230F0" w:rsidRDefault="003230F0" w:rsidP="003230F0">
      <w:pPr>
        <w:jc w:val="center"/>
      </w:pPr>
      <w:r>
        <w:rPr>
          <w:noProof/>
          <w:lang w:val="fr-BE" w:eastAsia="fr-BE"/>
        </w:rPr>
        <w:drawing>
          <wp:inline distT="0" distB="0" distL="0" distR="0" wp14:anchorId="39EEC635" wp14:editId="05454C75">
            <wp:extent cx="5022689" cy="1542161"/>
            <wp:effectExtent l="0" t="0" r="698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2.png"/>
                    <pic:cNvPicPr/>
                  </pic:nvPicPr>
                  <pic:blipFill>
                    <a:blip r:embed="rId41">
                      <a:extLst>
                        <a:ext uri="{28A0092B-C50C-407E-A947-70E740481C1C}">
                          <a14:useLocalDpi xmlns:a14="http://schemas.microsoft.com/office/drawing/2010/main" val="0"/>
                        </a:ext>
                      </a:extLst>
                    </a:blip>
                    <a:stretch>
                      <a:fillRect/>
                    </a:stretch>
                  </pic:blipFill>
                  <pic:spPr>
                    <a:xfrm>
                      <a:off x="0" y="0"/>
                      <a:ext cx="5022689" cy="1542161"/>
                    </a:xfrm>
                    <a:prstGeom prst="rect">
                      <a:avLst/>
                    </a:prstGeom>
                  </pic:spPr>
                </pic:pic>
              </a:graphicData>
            </a:graphic>
          </wp:inline>
        </w:drawing>
      </w:r>
    </w:p>
    <w:p w14:paraId="4C94329F" w14:textId="4BD30DB8" w:rsidR="003230F0" w:rsidRDefault="003230F0" w:rsidP="003230F0">
      <w:pPr>
        <w:pStyle w:val="Lgende"/>
        <w:rPr>
          <w:lang w:val="en-US"/>
        </w:rPr>
      </w:pPr>
      <w:bookmarkStart w:id="110" w:name="_Ref417290065"/>
      <w:bookmarkStart w:id="111" w:name="_Toc485395248"/>
      <w:r w:rsidRPr="003230F0">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14</w:t>
      </w:r>
      <w:r w:rsidR="00AB72CA">
        <w:rPr>
          <w:lang w:val="en-US"/>
        </w:rPr>
        <w:fldChar w:fldCharType="end"/>
      </w:r>
      <w:bookmarkEnd w:id="110"/>
      <w:r w:rsidRPr="003230F0">
        <w:rPr>
          <w:lang w:val="en-US"/>
        </w:rPr>
        <w:t>. Workflow for reducing the size of the training sample</w:t>
      </w:r>
      <w:bookmarkEnd w:id="111"/>
    </w:p>
    <w:p w14:paraId="448BF473" w14:textId="0704BA7A" w:rsidR="00F2405A" w:rsidRDefault="00F2405A" w:rsidP="00F2405A">
      <w:r>
        <w:lastRenderedPageBreak/>
        <w:t>This random selection is done using a</w:t>
      </w:r>
      <w:r w:rsidRPr="003230F0">
        <w:t xml:space="preserve"> C++ code compatible with OTB</w:t>
      </w:r>
      <w:r>
        <w:t xml:space="preserve">, which </w:t>
      </w:r>
      <w:r w:rsidRPr="003230F0">
        <w:t>has been developed</w:t>
      </w:r>
      <w:r>
        <w:t xml:space="preserve"> (</w:t>
      </w:r>
      <w:r w:rsidR="000C44B3">
        <w:fldChar w:fldCharType="begin"/>
      </w:r>
      <w:r w:rsidR="000C44B3">
        <w:instrText xml:space="preserve"> REF _Ref424127476 \h </w:instrText>
      </w:r>
      <w:r w:rsidR="000C44B3">
        <w:fldChar w:fldCharType="separate"/>
      </w:r>
      <w:r w:rsidR="00AB72CA" w:rsidRPr="0072691B">
        <w:rPr>
          <w:lang w:val="en-US"/>
        </w:rPr>
        <w:t xml:space="preserve">Algorithm </w:t>
      </w:r>
      <w:r w:rsidR="00AB72CA">
        <w:rPr>
          <w:noProof/>
          <w:lang w:val="en-US"/>
        </w:rPr>
        <w:t>2</w:t>
      </w:r>
      <w:r w:rsidR="00AB72CA" w:rsidRPr="0072691B">
        <w:rPr>
          <w:lang w:val="en-US"/>
        </w:rPr>
        <w:noBreakHyphen/>
      </w:r>
      <w:r w:rsidR="00AB72CA">
        <w:rPr>
          <w:noProof/>
          <w:lang w:val="en-US"/>
        </w:rPr>
        <w:t>5</w:t>
      </w:r>
      <w:r w:rsidR="000C44B3">
        <w:fldChar w:fldCharType="end"/>
      </w:r>
      <w:r>
        <w:t>)</w:t>
      </w:r>
      <w:r w:rsidRPr="003230F0">
        <w:t xml:space="preserve">. This code is inspired from the OTB class </w:t>
      </w:r>
      <w:r>
        <w:t>“</w:t>
      </w:r>
      <w:r w:rsidRPr="003230F0">
        <w:rPr>
          <w:i/>
        </w:rPr>
        <w:t>otbListSampleGenerator</w:t>
      </w:r>
      <w:r>
        <w:t>”</w:t>
      </w:r>
      <w:r w:rsidRPr="003230F0">
        <w:t>.</w:t>
      </w:r>
      <w:r>
        <w:t xml:space="preserve"> </w:t>
      </w:r>
    </w:p>
    <w:p w14:paraId="2A91692E" w14:textId="78EB4775" w:rsidR="00F2405A" w:rsidRDefault="00F2405A" w:rsidP="00F2405A">
      <w:r>
        <w:t xml:space="preserve">Input and output variables are given in </w:t>
      </w:r>
      <w:r>
        <w:fldChar w:fldCharType="begin"/>
      </w:r>
      <w:r>
        <w:instrText xml:space="preserve"> REF _Ref423616501 \h </w:instrText>
      </w:r>
      <w:r>
        <w:fldChar w:fldCharType="separate"/>
      </w:r>
      <w:r w:rsidR="005707C0" w:rsidRPr="0072691B">
        <w:rPr>
          <w:lang w:val="en-US"/>
        </w:rPr>
        <w:t xml:space="preserve">Table </w:t>
      </w:r>
      <w:r w:rsidR="005707C0">
        <w:rPr>
          <w:noProof/>
          <w:lang w:val="en-US"/>
        </w:rPr>
        <w:t>2</w:t>
      </w:r>
      <w:r w:rsidR="005707C0" w:rsidRPr="0072691B">
        <w:rPr>
          <w:lang w:val="en-US"/>
        </w:rPr>
        <w:noBreakHyphen/>
      </w:r>
      <w:r w:rsidR="005707C0">
        <w:rPr>
          <w:noProof/>
          <w:lang w:val="en-US"/>
        </w:rPr>
        <w:t>14</w:t>
      </w:r>
      <w:r>
        <w:fldChar w:fldCharType="end"/>
      </w:r>
      <w:r>
        <w:t xml:space="preserve">. As for the input vector file containing training polygons, it </w:t>
      </w:r>
      <w:r w:rsidRPr="00212D4A">
        <w:t>must be remarked that the polygons of this vector file as associated with two kinds of label:  class label and crop label. For instance, a polygon will be composed by the class label “corn” and the crop label “Is a crop”.</w:t>
      </w:r>
    </w:p>
    <w:p w14:paraId="7C43D4A0" w14:textId="5C5FEFF5" w:rsidR="00F2405A" w:rsidRPr="0072691B" w:rsidRDefault="00F2405A" w:rsidP="00F2405A">
      <w:pPr>
        <w:pStyle w:val="Lgende"/>
        <w:rPr>
          <w:lang w:val="en-US"/>
        </w:rPr>
      </w:pPr>
      <w:bookmarkStart w:id="112" w:name="_Ref423616501"/>
      <w:bookmarkStart w:id="113" w:name="_Toc485395275"/>
      <w:r w:rsidRPr="0072691B">
        <w:rPr>
          <w:lang w:val="en-US"/>
        </w:rPr>
        <w:t xml:space="preserve">Table </w:t>
      </w:r>
      <w:r>
        <w:fldChar w:fldCharType="begin"/>
      </w:r>
      <w:r w:rsidRPr="0072691B">
        <w:rPr>
          <w:lang w:val="en-US"/>
        </w:rPr>
        <w:instrText xml:space="preserve"> STYLEREF 1 \s </w:instrText>
      </w:r>
      <w:r>
        <w:fldChar w:fldCharType="separate"/>
      </w:r>
      <w:r w:rsidR="005707C0">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5707C0">
        <w:rPr>
          <w:noProof/>
          <w:lang w:val="en-US"/>
        </w:rPr>
        <w:t>14</w:t>
      </w:r>
      <w:r>
        <w:fldChar w:fldCharType="end"/>
      </w:r>
      <w:bookmarkEnd w:id="112"/>
      <w:r w:rsidRPr="0072691B">
        <w:rPr>
          <w:lang w:val="en-US"/>
        </w:rPr>
        <w:t>. Variables for the splitting the field dataset for training and validation</w:t>
      </w:r>
      <w:bookmarkEnd w:id="113"/>
    </w:p>
    <w:tbl>
      <w:tblPr>
        <w:tblStyle w:val="Grilledutableau"/>
        <w:tblW w:w="0" w:type="auto"/>
        <w:jc w:val="center"/>
        <w:tblLook w:val="04A0" w:firstRow="1" w:lastRow="0" w:firstColumn="1" w:lastColumn="0" w:noHBand="0" w:noVBand="1"/>
      </w:tblPr>
      <w:tblGrid>
        <w:gridCol w:w="1996"/>
        <w:gridCol w:w="6049"/>
        <w:gridCol w:w="1243"/>
      </w:tblGrid>
      <w:tr w:rsidR="00F2405A" w:rsidRPr="00DD3036" w14:paraId="20C4794F" w14:textId="77777777" w:rsidTr="004412EF">
        <w:trPr>
          <w:jc w:val="center"/>
        </w:trPr>
        <w:tc>
          <w:tcPr>
            <w:tcW w:w="0" w:type="auto"/>
            <w:shd w:val="clear" w:color="auto" w:fill="006699"/>
          </w:tcPr>
          <w:p w14:paraId="5140FAA8" w14:textId="77777777" w:rsidR="00F2405A" w:rsidRPr="00DD3036" w:rsidRDefault="00F2405A"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44DCD486" w14:textId="77777777" w:rsidR="00F2405A" w:rsidRPr="00DD3036" w:rsidRDefault="00F2405A"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6D1FC2F" w14:textId="77777777" w:rsidR="00F2405A" w:rsidRPr="00DD3036" w:rsidRDefault="00F2405A"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F2405A" w14:paraId="52C0DD10" w14:textId="77777777" w:rsidTr="00607445">
        <w:trPr>
          <w:jc w:val="center"/>
        </w:trPr>
        <w:tc>
          <w:tcPr>
            <w:tcW w:w="0" w:type="auto"/>
          </w:tcPr>
          <w:p w14:paraId="2C6E8432" w14:textId="3B01B97C" w:rsidR="00F2405A" w:rsidRPr="00607445" w:rsidRDefault="00607445" w:rsidP="004412EF">
            <w:pPr>
              <w:spacing w:before="40" w:after="40"/>
              <w:rPr>
                <w:rFonts w:ascii="Calibri" w:hAnsi="Calibri"/>
                <w:sz w:val="22"/>
                <w:szCs w:val="22"/>
                <w:lang w:val="en-US" w:eastAsia="fr-FR"/>
              </w:rPr>
            </w:pPr>
            <w:r>
              <w:rPr>
                <w:rFonts w:ascii="Calibri" w:hAnsi="Calibri"/>
                <w:sz w:val="22"/>
                <w:szCs w:val="22"/>
                <w:lang w:val="en-US" w:eastAsia="fr-FR"/>
              </w:rPr>
              <w:t>reference_polygons</w:t>
            </w:r>
          </w:p>
        </w:tc>
        <w:tc>
          <w:tcPr>
            <w:tcW w:w="0" w:type="auto"/>
            <w:shd w:val="clear" w:color="auto" w:fill="auto"/>
          </w:tcPr>
          <w:p w14:paraId="26D24A5B" w14:textId="0CB0C805" w:rsidR="00F2405A" w:rsidRPr="00607445" w:rsidRDefault="00607445" w:rsidP="00F2405A">
            <w:pPr>
              <w:spacing w:before="40" w:after="40"/>
              <w:rPr>
                <w:rFonts w:ascii="Calibri" w:hAnsi="Calibri"/>
                <w:sz w:val="22"/>
                <w:szCs w:val="22"/>
                <w:lang w:val="en-US" w:eastAsia="fr-FR"/>
              </w:rPr>
            </w:pPr>
            <w:r w:rsidRPr="00607445">
              <w:rPr>
                <w:rFonts w:ascii="Calibri" w:hAnsi="Calibri"/>
                <w:sz w:val="22"/>
                <w:szCs w:val="22"/>
                <w:lang w:val="en-US" w:eastAsia="fr-FR"/>
              </w:rPr>
              <w:t xml:space="preserve">Vector file containing in-situ data for training </w:t>
            </w:r>
            <w:r w:rsidR="00F2405A" w:rsidRPr="00607445">
              <w:rPr>
                <w:rFonts w:ascii="Calibri" w:hAnsi="Calibri"/>
                <w:sz w:val="22"/>
                <w:szCs w:val="22"/>
                <w:lang w:val="en-US" w:eastAsia="fr-FR"/>
              </w:rPr>
              <w:t>obtained by the previous splitting algorithm</w:t>
            </w:r>
          </w:p>
        </w:tc>
        <w:tc>
          <w:tcPr>
            <w:tcW w:w="0" w:type="auto"/>
            <w:shd w:val="clear" w:color="auto" w:fill="auto"/>
          </w:tcPr>
          <w:p w14:paraId="6C7B56E1" w14:textId="74BE536D" w:rsidR="00F2405A" w:rsidRPr="00607445" w:rsidRDefault="00F2405A" w:rsidP="004412EF">
            <w:pPr>
              <w:spacing w:before="40" w:after="40"/>
              <w:rPr>
                <w:rFonts w:ascii="Calibri" w:hAnsi="Calibri"/>
                <w:sz w:val="22"/>
                <w:szCs w:val="22"/>
                <w:lang w:val="en-US" w:eastAsia="fr-FR"/>
              </w:rPr>
            </w:pPr>
            <w:r w:rsidRPr="00607445">
              <w:rPr>
                <w:rFonts w:ascii="Calibri" w:hAnsi="Calibri"/>
                <w:sz w:val="22"/>
                <w:szCs w:val="22"/>
                <w:lang w:val="en-US" w:eastAsia="fr-FR"/>
              </w:rPr>
              <w:t>-</w:t>
            </w:r>
          </w:p>
        </w:tc>
      </w:tr>
      <w:tr w:rsidR="00607445" w14:paraId="0C26113A" w14:textId="77777777" w:rsidTr="004412EF">
        <w:trPr>
          <w:jc w:val="center"/>
        </w:trPr>
        <w:tc>
          <w:tcPr>
            <w:tcW w:w="0" w:type="auto"/>
          </w:tcPr>
          <w:p w14:paraId="4BED9B3C" w14:textId="460F1D20" w:rsidR="00607445" w:rsidRPr="00564F59" w:rsidRDefault="00607445" w:rsidP="00F2405A">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Nb_tr_samples</w:t>
            </w:r>
          </w:p>
        </w:tc>
        <w:tc>
          <w:tcPr>
            <w:tcW w:w="0" w:type="auto"/>
          </w:tcPr>
          <w:p w14:paraId="75692044" w14:textId="599A7BF0" w:rsidR="00607445" w:rsidRPr="00F2405A"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Maximum number of training samples: this is the limited number of training samples that will be used for training. For instance, if this number is equal to 1000, it means that the output data will be made of 1000 crop and 1000 no crop samples.</w:t>
            </w:r>
          </w:p>
        </w:tc>
        <w:tc>
          <w:tcPr>
            <w:tcW w:w="0" w:type="auto"/>
          </w:tcPr>
          <w:p w14:paraId="5D07B7E1" w14:textId="6B55EB42" w:rsidR="00607445" w:rsidRPr="003909C5"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1000</w:t>
            </w:r>
            <w:r>
              <w:rPr>
                <w:rFonts w:ascii="Calibri" w:hAnsi="Calibri"/>
                <w:sz w:val="22"/>
                <w:szCs w:val="22"/>
                <w:lang w:val="en-US" w:eastAsia="fr-FR"/>
              </w:rPr>
              <w:t>/5000</w:t>
            </w:r>
          </w:p>
        </w:tc>
      </w:tr>
      <w:tr w:rsidR="00607445" w14:paraId="247F99A2" w14:textId="77777777" w:rsidTr="004412EF">
        <w:trPr>
          <w:jc w:val="center"/>
        </w:trPr>
        <w:tc>
          <w:tcPr>
            <w:tcW w:w="0" w:type="auto"/>
          </w:tcPr>
          <w:p w14:paraId="2FF70DF1" w14:textId="13AAF8D1" w:rsidR="00607445"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random_seed</w:t>
            </w:r>
          </w:p>
        </w:tc>
        <w:tc>
          <w:tcPr>
            <w:tcW w:w="0" w:type="auto"/>
          </w:tcPr>
          <w:p w14:paraId="33DE9E68" w14:textId="341316C4" w:rsidR="00607445" w:rsidRPr="00F2405A"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Random seed that will be used to do the random selection of the pixels. If the third parameter is not specified, a random seed will be generated automatically</w:t>
            </w:r>
          </w:p>
        </w:tc>
        <w:tc>
          <w:tcPr>
            <w:tcW w:w="0" w:type="auto"/>
          </w:tcPr>
          <w:p w14:paraId="7E6FDD09" w14:textId="22233488" w:rsidR="00607445" w:rsidRDefault="00607445" w:rsidP="004412EF">
            <w:pPr>
              <w:spacing w:before="40" w:after="40"/>
              <w:rPr>
                <w:rFonts w:ascii="Calibri" w:hAnsi="Calibri"/>
                <w:sz w:val="22"/>
                <w:szCs w:val="22"/>
                <w:highlight w:val="yellow"/>
                <w:lang w:val="en-US" w:eastAsia="fr-FR"/>
              </w:rPr>
            </w:pPr>
            <w:r>
              <w:rPr>
                <w:rFonts w:ascii="Calibri" w:hAnsi="Calibri"/>
                <w:sz w:val="22"/>
                <w:szCs w:val="22"/>
                <w:lang w:val="en-US" w:eastAsia="fr-FR"/>
              </w:rPr>
              <w:t>0</w:t>
            </w:r>
          </w:p>
        </w:tc>
      </w:tr>
      <w:tr w:rsidR="00F2405A" w:rsidRPr="00DD3036" w14:paraId="31E84868" w14:textId="77777777" w:rsidTr="004412EF">
        <w:trPr>
          <w:jc w:val="center"/>
        </w:trPr>
        <w:tc>
          <w:tcPr>
            <w:tcW w:w="0" w:type="auto"/>
            <w:shd w:val="clear" w:color="auto" w:fill="006699"/>
          </w:tcPr>
          <w:p w14:paraId="2B6F936C" w14:textId="77777777" w:rsidR="00F2405A" w:rsidRPr="00DD3036" w:rsidRDefault="00F2405A"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7277564C" w14:textId="77777777" w:rsidR="00F2405A" w:rsidRPr="00DD3036" w:rsidRDefault="00F2405A"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736870F" w14:textId="77777777" w:rsidR="00F2405A" w:rsidRPr="00DD3036" w:rsidRDefault="00F2405A"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607445" w:rsidRPr="00DD3036" w14:paraId="5E8934F7" w14:textId="77777777" w:rsidTr="004412EF">
        <w:trPr>
          <w:jc w:val="center"/>
        </w:trPr>
        <w:tc>
          <w:tcPr>
            <w:tcW w:w="0" w:type="auto"/>
          </w:tcPr>
          <w:p w14:paraId="372E7E38" w14:textId="1B88A146" w:rsidR="00607445" w:rsidRPr="00564F59"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training_vector_file</w:t>
            </w:r>
          </w:p>
        </w:tc>
        <w:tc>
          <w:tcPr>
            <w:tcW w:w="0" w:type="auto"/>
          </w:tcPr>
          <w:p w14:paraId="0DAD0C47" w14:textId="7FCE2FBA" w:rsidR="00607445" w:rsidRPr="00564F59"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Vector file containing the limited in-situ data for training.  Polygons will be associated with one label: crop (with value 1) or no-crop (with value 0)</w:t>
            </w:r>
          </w:p>
        </w:tc>
        <w:tc>
          <w:tcPr>
            <w:tcW w:w="0" w:type="auto"/>
          </w:tcPr>
          <w:p w14:paraId="42BCC2C7" w14:textId="2A96FFFE" w:rsidR="00607445" w:rsidRPr="003909C5"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w:t>
            </w:r>
          </w:p>
        </w:tc>
      </w:tr>
      <w:tr w:rsidR="00607445" w:rsidRPr="00DD3036" w14:paraId="224AB185" w14:textId="77777777" w:rsidTr="004412EF">
        <w:trPr>
          <w:jc w:val="center"/>
        </w:trPr>
        <w:tc>
          <w:tcPr>
            <w:tcW w:w="0" w:type="auto"/>
          </w:tcPr>
          <w:p w14:paraId="50C1DE6B" w14:textId="33772D3D" w:rsidR="00607445" w:rsidRPr="003909C5"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testing_vector_file</w:t>
            </w:r>
          </w:p>
        </w:tc>
        <w:tc>
          <w:tcPr>
            <w:tcW w:w="0" w:type="auto"/>
          </w:tcPr>
          <w:p w14:paraId="387E7DEC" w14:textId="2CF9B324" w:rsidR="00607445"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vector file containing the data from Reference_polygons which are not included in the training_vector_file.  Polygons will be associated with one label: crop (with value 1) or no-crop (with value 0)</w:t>
            </w:r>
          </w:p>
        </w:tc>
        <w:tc>
          <w:tcPr>
            <w:tcW w:w="0" w:type="auto"/>
          </w:tcPr>
          <w:p w14:paraId="67B19269" w14:textId="588A4476" w:rsidR="00607445" w:rsidRPr="00564F59" w:rsidRDefault="00607445" w:rsidP="004412EF">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w:t>
            </w:r>
          </w:p>
        </w:tc>
      </w:tr>
    </w:tbl>
    <w:p w14:paraId="0DA0B3EA" w14:textId="3CBA823D" w:rsidR="003D6F3F" w:rsidRPr="0072691B" w:rsidRDefault="003D6F3F" w:rsidP="003D6F3F">
      <w:pPr>
        <w:pStyle w:val="Lgende"/>
        <w:rPr>
          <w:lang w:val="en-US"/>
        </w:rPr>
      </w:pPr>
      <w:bookmarkStart w:id="114" w:name="_Ref424127476"/>
      <w:bookmarkStart w:id="115" w:name="_Ref423616457"/>
      <w:bookmarkStart w:id="116" w:name="_Toc485395293"/>
      <w:r w:rsidRPr="0072691B">
        <w:rPr>
          <w:lang w:val="en-US"/>
        </w:rPr>
        <w:t xml:space="preserve">Algorithm </w:t>
      </w:r>
      <w:r>
        <w:fldChar w:fldCharType="begin"/>
      </w:r>
      <w:r w:rsidRPr="0072691B">
        <w:rPr>
          <w:lang w:val="en-US"/>
        </w:rPr>
        <w:instrText xml:space="preserve"> STYLEREF 1 \s </w:instrText>
      </w:r>
      <w:r>
        <w:fldChar w:fldCharType="separate"/>
      </w:r>
      <w:r w:rsidR="00AB72CA">
        <w:rPr>
          <w:noProof/>
          <w:lang w:val="en-US"/>
        </w:rPr>
        <w:t>2</w:t>
      </w:r>
      <w:r>
        <w:fldChar w:fldCharType="end"/>
      </w:r>
      <w:r w:rsidRPr="0072691B">
        <w:rPr>
          <w:lang w:val="en-US"/>
        </w:rPr>
        <w:noBreakHyphen/>
      </w:r>
      <w:r>
        <w:fldChar w:fldCharType="begin"/>
      </w:r>
      <w:r w:rsidRPr="0072691B">
        <w:rPr>
          <w:lang w:val="en-US"/>
        </w:rPr>
        <w:instrText xml:space="preserve"> SEQ Algorithm \* ARABIC \s 1 </w:instrText>
      </w:r>
      <w:r>
        <w:fldChar w:fldCharType="separate"/>
      </w:r>
      <w:r w:rsidR="00AB72CA">
        <w:rPr>
          <w:noProof/>
          <w:lang w:val="en-US"/>
        </w:rPr>
        <w:t>5</w:t>
      </w:r>
      <w:r>
        <w:fldChar w:fldCharType="end"/>
      </w:r>
      <w:bookmarkEnd w:id="114"/>
      <w:r w:rsidRPr="0072691B">
        <w:rPr>
          <w:lang w:val="en-US"/>
        </w:rPr>
        <w:t>. Random selection of training samples</w:t>
      </w:r>
      <w:bookmarkEnd w:id="116"/>
      <w:r w:rsidRPr="0072691B">
        <w:rPr>
          <w:lang w:val="en-US"/>
        </w:rPr>
        <w:t xml:space="preserve"> </w:t>
      </w:r>
    </w:p>
    <w:tbl>
      <w:tblPr>
        <w:tblStyle w:val="Grilledutableau"/>
        <w:tblW w:w="0" w:type="auto"/>
        <w:tblBorders>
          <w:top w:val="single" w:sz="6" w:space="0" w:color="auto"/>
          <w:left w:val="none" w:sz="0" w:space="0" w:color="auto"/>
          <w:bottom w:val="single" w:sz="6" w:space="0" w:color="auto"/>
          <w:right w:val="none" w:sz="0" w:space="0" w:color="auto"/>
        </w:tblBorders>
        <w:tblLook w:val="04A0" w:firstRow="1" w:lastRow="0" w:firstColumn="1" w:lastColumn="0" w:noHBand="0" w:noVBand="1"/>
      </w:tblPr>
      <w:tblGrid>
        <w:gridCol w:w="9288"/>
      </w:tblGrid>
      <w:tr w:rsidR="00607445" w14:paraId="514FABDC" w14:textId="77777777" w:rsidTr="003D6F3F">
        <w:tc>
          <w:tcPr>
            <w:tcW w:w="9288" w:type="dxa"/>
          </w:tcPr>
          <w:p w14:paraId="78863FEF" w14:textId="0595BB08" w:rsidR="00607445" w:rsidRDefault="00607445" w:rsidP="00374AEE">
            <w:r>
              <w:rPr>
                <w:noProof/>
                <w:lang w:val="fr-BE"/>
              </w:rPr>
              <w:lastRenderedPageBreak/>
              <w:drawing>
                <wp:inline distT="0" distB="0" distL="0" distR="0" wp14:anchorId="5C34E591" wp14:editId="6660C933">
                  <wp:extent cx="5761219" cy="3066554"/>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_3-4.png"/>
                          <pic:cNvPicPr/>
                        </pic:nvPicPr>
                        <pic:blipFill>
                          <a:blip r:embed="rId42">
                            <a:extLst>
                              <a:ext uri="{28A0092B-C50C-407E-A947-70E740481C1C}">
                                <a14:useLocalDpi xmlns:a14="http://schemas.microsoft.com/office/drawing/2010/main" val="0"/>
                              </a:ext>
                            </a:extLst>
                          </a:blip>
                          <a:stretch>
                            <a:fillRect/>
                          </a:stretch>
                        </pic:blipFill>
                        <pic:spPr>
                          <a:xfrm>
                            <a:off x="0" y="0"/>
                            <a:ext cx="5761219" cy="3066554"/>
                          </a:xfrm>
                          <a:prstGeom prst="rect">
                            <a:avLst/>
                          </a:prstGeom>
                        </pic:spPr>
                      </pic:pic>
                    </a:graphicData>
                  </a:graphic>
                </wp:inline>
              </w:drawing>
            </w:r>
          </w:p>
        </w:tc>
      </w:tr>
    </w:tbl>
    <w:p w14:paraId="332F4756" w14:textId="08AF3D4F" w:rsidR="007B5071" w:rsidRDefault="007B5071" w:rsidP="007B5071">
      <w:pPr>
        <w:pStyle w:val="Titre4"/>
      </w:pPr>
      <w:bookmarkStart w:id="117" w:name="_Ref423622471"/>
      <w:bookmarkEnd w:id="115"/>
      <w:r w:rsidRPr="003C2900">
        <w:t xml:space="preserve">Random Forest Training </w:t>
      </w:r>
      <w:r>
        <w:t>step</w:t>
      </w:r>
      <w:bookmarkEnd w:id="117"/>
    </w:p>
    <w:p w14:paraId="50EE12B7" w14:textId="70E61140" w:rsidR="003230F0" w:rsidRDefault="003230F0" w:rsidP="003230F0">
      <w:r>
        <w:t xml:space="preserve">The training of the classifier step is illustrated in </w:t>
      </w:r>
      <w:r>
        <w:fldChar w:fldCharType="begin"/>
      </w:r>
      <w:r>
        <w:instrText xml:space="preserve"> REF _Ref417290543 \h </w:instrText>
      </w:r>
      <w:r>
        <w:fldChar w:fldCharType="separate"/>
      </w:r>
      <w:r w:rsidR="005707C0" w:rsidRPr="003230F0">
        <w:rPr>
          <w:lang w:val="en-US"/>
        </w:rPr>
        <w:t xml:space="preserve">Figure </w:t>
      </w:r>
      <w:r w:rsidR="005707C0">
        <w:rPr>
          <w:noProof/>
          <w:lang w:val="en-US"/>
        </w:rPr>
        <w:t>2</w:t>
      </w:r>
      <w:r w:rsidR="005707C0">
        <w:rPr>
          <w:lang w:val="en-US"/>
        </w:rPr>
        <w:noBreakHyphen/>
      </w:r>
      <w:r w:rsidR="005707C0">
        <w:rPr>
          <w:noProof/>
          <w:lang w:val="en-US"/>
        </w:rPr>
        <w:t>15</w:t>
      </w:r>
      <w:r>
        <w:fldChar w:fldCharType="end"/>
      </w:r>
      <w:r>
        <w:t>.</w:t>
      </w:r>
    </w:p>
    <w:p w14:paraId="5850CCDF" w14:textId="27C1C35F" w:rsidR="003230F0" w:rsidRDefault="003230F0" w:rsidP="003230F0">
      <w:pPr>
        <w:jc w:val="center"/>
      </w:pPr>
      <w:r>
        <w:rPr>
          <w:noProof/>
          <w:lang w:val="fr-BE" w:eastAsia="fr-BE"/>
        </w:rPr>
        <w:drawing>
          <wp:inline distT="0" distB="0" distL="0" distR="0" wp14:anchorId="4F70E49F" wp14:editId="537E7ED3">
            <wp:extent cx="4619625" cy="1665682"/>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3.png"/>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4623336" cy="1667020"/>
                    </a:xfrm>
                    <a:prstGeom prst="rect">
                      <a:avLst/>
                    </a:prstGeom>
                  </pic:spPr>
                </pic:pic>
              </a:graphicData>
            </a:graphic>
          </wp:inline>
        </w:drawing>
      </w:r>
    </w:p>
    <w:p w14:paraId="36D44FBA" w14:textId="0B9C04F8" w:rsidR="003230F0" w:rsidRPr="003230F0" w:rsidRDefault="003230F0" w:rsidP="003230F0">
      <w:pPr>
        <w:pStyle w:val="Lgende"/>
        <w:rPr>
          <w:lang w:val="en-US"/>
        </w:rPr>
      </w:pPr>
      <w:bookmarkStart w:id="118" w:name="_Ref417290543"/>
      <w:bookmarkStart w:id="119" w:name="_Toc485395249"/>
      <w:r w:rsidRPr="003230F0">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15</w:t>
      </w:r>
      <w:r w:rsidR="00AB72CA">
        <w:rPr>
          <w:lang w:val="en-US"/>
        </w:rPr>
        <w:fldChar w:fldCharType="end"/>
      </w:r>
      <w:bookmarkEnd w:id="118"/>
      <w:r w:rsidRPr="003230F0">
        <w:rPr>
          <w:lang w:val="en-US"/>
        </w:rPr>
        <w:t>. Workflow of the classifier training</w:t>
      </w:r>
      <w:bookmarkEnd w:id="119"/>
    </w:p>
    <w:p w14:paraId="2ED07169" w14:textId="6B1DE595" w:rsidR="003230F0" w:rsidRPr="00F20F9A" w:rsidRDefault="003230F0" w:rsidP="003230F0">
      <w:r>
        <w:t xml:space="preserve">This task has been developed on </w:t>
      </w:r>
      <w:r w:rsidRPr="00E63F13">
        <w:t xml:space="preserve">C++ </w:t>
      </w:r>
      <w:r w:rsidR="00374AEE" w:rsidRPr="00E63F13">
        <w:t>(</w:t>
      </w:r>
      <w:r w:rsidR="00E63F13" w:rsidRPr="00E63F13">
        <w:t xml:space="preserve">see the section </w:t>
      </w:r>
      <w:r w:rsidR="00E63F13" w:rsidRPr="00E63F13">
        <w:rPr>
          <w:i/>
        </w:rPr>
        <w:t>Random Forest Training Step task</w:t>
      </w:r>
      <w:r w:rsidR="00E63F13" w:rsidRPr="00E63F13">
        <w:t xml:space="preserve"> from the Appendix presented in Section</w:t>
      </w:r>
      <w:r w:rsidR="005707C0">
        <w:t xml:space="preserve"> </w:t>
      </w:r>
      <w:r w:rsidR="005707C0">
        <w:fldChar w:fldCharType="begin"/>
      </w:r>
      <w:r w:rsidR="005707C0">
        <w:instrText xml:space="preserve"> REF _Ref480452314 \n \h </w:instrText>
      </w:r>
      <w:r w:rsidR="005707C0">
        <w:fldChar w:fldCharType="separate"/>
      </w:r>
      <w:r w:rsidR="005707C0">
        <w:t>6</w:t>
      </w:r>
      <w:r w:rsidR="005707C0">
        <w:fldChar w:fldCharType="end"/>
      </w:r>
      <w:r w:rsidR="00374AEE" w:rsidRPr="00E63F13">
        <w:t>)</w:t>
      </w:r>
      <w:r w:rsidR="00374AEE">
        <w:t xml:space="preserve"> </w:t>
      </w:r>
      <w:r>
        <w:t xml:space="preserve">and it is </w:t>
      </w:r>
      <w:r w:rsidRPr="00A64D2B">
        <w:t xml:space="preserve">based on </w:t>
      </w:r>
      <w:r>
        <w:t>the “</w:t>
      </w:r>
      <w:r w:rsidRPr="00546DC5">
        <w:rPr>
          <w:i/>
        </w:rPr>
        <w:t>otbcli_TrainImagesClassifier</w:t>
      </w:r>
      <w:r>
        <w:t xml:space="preserve">” </w:t>
      </w:r>
      <w:r w:rsidRPr="00546DC5">
        <w:t>application</w:t>
      </w:r>
      <w:r>
        <w:t xml:space="preserve">. The </w:t>
      </w:r>
      <w:r w:rsidRPr="00F20F9A">
        <w:t>OTB</w:t>
      </w:r>
      <w:r>
        <w:t xml:space="preserve"> application</w:t>
      </w:r>
      <w:r w:rsidRPr="00F20F9A">
        <w:t xml:space="preserve"> </w:t>
      </w:r>
      <w:r>
        <w:t>is composed of two steps:</w:t>
      </w:r>
      <w:r w:rsidRPr="00F20F9A">
        <w:t xml:space="preserve"> </w:t>
      </w:r>
    </w:p>
    <w:p w14:paraId="0D9BA04A" w14:textId="76DCB8B7" w:rsidR="003230F0" w:rsidRDefault="003230F0" w:rsidP="00B858B0">
      <w:pPr>
        <w:pStyle w:val="Paragraphedeliste"/>
        <w:numPr>
          <w:ilvl w:val="0"/>
          <w:numId w:val="18"/>
        </w:numPr>
      </w:pPr>
      <w:r>
        <w:t>Random selection of training and testing samples;</w:t>
      </w:r>
    </w:p>
    <w:p w14:paraId="2660F3E0" w14:textId="0CA74C41" w:rsidR="003230F0" w:rsidRPr="00E20954" w:rsidRDefault="003230F0" w:rsidP="00B858B0">
      <w:pPr>
        <w:pStyle w:val="Paragraphedeliste"/>
        <w:numPr>
          <w:ilvl w:val="0"/>
          <w:numId w:val="18"/>
        </w:numPr>
      </w:pPr>
      <w:r>
        <w:t>Training of the classifier by using the previous training samples.</w:t>
      </w:r>
    </w:p>
    <w:p w14:paraId="7078ACAB" w14:textId="2BBE9AC4" w:rsidR="003230F0" w:rsidRDefault="003230F0" w:rsidP="003230F0">
      <w:r>
        <w:t>In our case</w:t>
      </w:r>
      <w:r w:rsidRPr="00A64D2B">
        <w:t xml:space="preserve">, the splitting task is done by using the algorithm presented </w:t>
      </w:r>
      <w:r w:rsidR="00FB071D">
        <w:t>in the previous section (</w:t>
      </w:r>
      <w:r w:rsidR="00FB071D">
        <w:fldChar w:fldCharType="begin"/>
      </w:r>
      <w:r w:rsidR="00FB071D">
        <w:instrText xml:space="preserve"> REF _Ref417290620 \n \h </w:instrText>
      </w:r>
      <w:r w:rsidR="00FB071D">
        <w:fldChar w:fldCharType="separate"/>
      </w:r>
      <w:r w:rsidR="00AB72CA">
        <w:t>2.4.1.2</w:t>
      </w:r>
      <w:r w:rsidR="00FB071D">
        <w:fldChar w:fldCharType="end"/>
      </w:r>
      <w:r w:rsidR="00FB071D">
        <w:t>)</w:t>
      </w:r>
      <w:r w:rsidRPr="00A64D2B">
        <w:t>.</w:t>
      </w:r>
      <w:r>
        <w:t xml:space="preserve"> For this reason, the developed code implemented in C++ and compatible with OTB Library focuse</w:t>
      </w:r>
      <w:r w:rsidR="00FB071D">
        <w:t>s on</w:t>
      </w:r>
      <w:r>
        <w:t xml:space="preserve"> the second step.</w:t>
      </w:r>
      <w:r w:rsidR="00374AEE">
        <w:t xml:space="preserve"> </w:t>
      </w:r>
    </w:p>
    <w:p w14:paraId="6ADD07BC" w14:textId="7223D68A" w:rsidR="00374AEE" w:rsidRDefault="00374AEE" w:rsidP="003230F0">
      <w:r>
        <w:t xml:space="preserve">Input and output variables are presented in </w:t>
      </w:r>
      <w:r>
        <w:fldChar w:fldCharType="begin"/>
      </w:r>
      <w:r>
        <w:instrText xml:space="preserve"> REF _Ref423618526 \h </w:instrText>
      </w:r>
      <w:r>
        <w:fldChar w:fldCharType="separate"/>
      </w:r>
      <w:r w:rsidR="00AB72CA" w:rsidRPr="0072691B">
        <w:rPr>
          <w:lang w:val="en-US"/>
        </w:rPr>
        <w:t xml:space="preserve">Table </w:t>
      </w:r>
      <w:r w:rsidR="00AB72CA">
        <w:rPr>
          <w:noProof/>
          <w:lang w:val="en-US"/>
        </w:rPr>
        <w:t>2</w:t>
      </w:r>
      <w:r w:rsidR="00AB72CA" w:rsidRPr="0072691B">
        <w:rPr>
          <w:lang w:val="en-US"/>
        </w:rPr>
        <w:noBreakHyphen/>
      </w:r>
      <w:r w:rsidR="00AB72CA">
        <w:rPr>
          <w:noProof/>
          <w:lang w:val="en-US"/>
        </w:rPr>
        <w:t>15</w:t>
      </w:r>
      <w:r>
        <w:fldChar w:fldCharType="end"/>
      </w:r>
      <w:r>
        <w:t xml:space="preserve">. </w:t>
      </w:r>
    </w:p>
    <w:p w14:paraId="0D69BF11" w14:textId="43D32805" w:rsidR="00374AEE" w:rsidRPr="0072691B" w:rsidRDefault="00374AEE" w:rsidP="00374AEE">
      <w:pPr>
        <w:pStyle w:val="Lgende"/>
        <w:rPr>
          <w:lang w:val="en-US"/>
        </w:rPr>
      </w:pPr>
      <w:bookmarkStart w:id="120" w:name="_Ref423618526"/>
      <w:bookmarkStart w:id="121" w:name="_Toc485395276"/>
      <w:r w:rsidRPr="0072691B">
        <w:rPr>
          <w:lang w:val="en-US"/>
        </w:rPr>
        <w:t xml:space="preserve">Table </w:t>
      </w:r>
      <w:r>
        <w:fldChar w:fldCharType="begin"/>
      </w:r>
      <w:r w:rsidRPr="0072691B">
        <w:rPr>
          <w:lang w:val="en-US"/>
        </w:rPr>
        <w:instrText xml:space="preserve"> STYLEREF 1 \s </w:instrText>
      </w:r>
      <w:r>
        <w:fldChar w:fldCharType="separate"/>
      </w:r>
      <w:r w:rsidR="005707C0">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5707C0">
        <w:rPr>
          <w:noProof/>
          <w:lang w:val="en-US"/>
        </w:rPr>
        <w:t>15</w:t>
      </w:r>
      <w:r>
        <w:fldChar w:fldCharType="end"/>
      </w:r>
      <w:bookmarkEnd w:id="120"/>
      <w:r w:rsidRPr="0072691B">
        <w:rPr>
          <w:lang w:val="en-US"/>
        </w:rPr>
        <w:t>. Variables for training the Radom Forest</w:t>
      </w:r>
      <w:bookmarkEnd w:id="121"/>
    </w:p>
    <w:tbl>
      <w:tblPr>
        <w:tblStyle w:val="Grilledutableau"/>
        <w:tblW w:w="0" w:type="auto"/>
        <w:jc w:val="center"/>
        <w:tblLook w:val="04A0" w:firstRow="1" w:lastRow="0" w:firstColumn="1" w:lastColumn="0" w:noHBand="0" w:noVBand="1"/>
      </w:tblPr>
      <w:tblGrid>
        <w:gridCol w:w="2267"/>
        <w:gridCol w:w="5971"/>
        <w:gridCol w:w="1050"/>
      </w:tblGrid>
      <w:tr w:rsidR="00374AEE" w:rsidRPr="00DD3036" w14:paraId="032E5EB6" w14:textId="77777777" w:rsidTr="004412EF">
        <w:trPr>
          <w:jc w:val="center"/>
        </w:trPr>
        <w:tc>
          <w:tcPr>
            <w:tcW w:w="0" w:type="auto"/>
            <w:shd w:val="clear" w:color="auto" w:fill="006699"/>
          </w:tcPr>
          <w:p w14:paraId="6D4AFFAF"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lastRenderedPageBreak/>
              <w:t>Input variables</w:t>
            </w:r>
          </w:p>
        </w:tc>
        <w:tc>
          <w:tcPr>
            <w:tcW w:w="0" w:type="auto"/>
            <w:shd w:val="clear" w:color="auto" w:fill="006699"/>
          </w:tcPr>
          <w:p w14:paraId="713FBF8D"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35A4827A"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E63F13" w:rsidRPr="00374AEE" w14:paraId="36B11E04" w14:textId="77777777" w:rsidTr="004412EF">
        <w:trPr>
          <w:jc w:val="center"/>
        </w:trPr>
        <w:tc>
          <w:tcPr>
            <w:tcW w:w="0" w:type="auto"/>
          </w:tcPr>
          <w:p w14:paraId="24F41E2C" w14:textId="061B4435" w:rsidR="00E63F13" w:rsidRPr="00564F59"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Feature Vector Image</w:t>
            </w:r>
          </w:p>
        </w:tc>
        <w:tc>
          <w:tcPr>
            <w:tcW w:w="0" w:type="auto"/>
          </w:tcPr>
          <w:p w14:paraId="44363E5A" w14:textId="2C183E89" w:rsidR="00E63F13" w:rsidRPr="00564F59"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vector image containing the 27 temporal and statistic features</w:t>
            </w:r>
          </w:p>
        </w:tc>
        <w:tc>
          <w:tcPr>
            <w:tcW w:w="0" w:type="auto"/>
          </w:tcPr>
          <w:p w14:paraId="7002CE4C" w14:textId="305F6A05" w:rsidR="00E63F13" w:rsidRPr="00374AEE"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w:t>
            </w:r>
          </w:p>
        </w:tc>
      </w:tr>
      <w:tr w:rsidR="00E63F13" w:rsidRPr="00374AEE" w14:paraId="63BA74A6" w14:textId="77777777" w:rsidTr="004412EF">
        <w:trPr>
          <w:jc w:val="center"/>
        </w:trPr>
        <w:tc>
          <w:tcPr>
            <w:tcW w:w="0" w:type="auto"/>
          </w:tcPr>
          <w:p w14:paraId="0ADF5BDE" w14:textId="732FEDC6" w:rsidR="00E63F13"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Feature Vector Image Statistics</w:t>
            </w:r>
          </w:p>
        </w:tc>
        <w:tc>
          <w:tcPr>
            <w:tcW w:w="0" w:type="auto"/>
          </w:tcPr>
          <w:p w14:paraId="35D4192F" w14:textId="729253AB" w:rsidR="00E63F13" w:rsidRPr="00374AEE"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the mean and the variance of each feature composing the feature vector image. This result can be obtained by applying the OTB application presented in 2.3.1 of the ATBD crop type document</w:t>
            </w:r>
          </w:p>
        </w:tc>
        <w:tc>
          <w:tcPr>
            <w:tcW w:w="0" w:type="auto"/>
          </w:tcPr>
          <w:p w14:paraId="24D6E922" w14:textId="1AA188A2" w:rsidR="00E63F13"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w:t>
            </w:r>
          </w:p>
        </w:tc>
      </w:tr>
      <w:tr w:rsidR="00E63F13" w:rsidRPr="00374AEE" w14:paraId="2D01CA29" w14:textId="77777777" w:rsidTr="004412EF">
        <w:trPr>
          <w:jc w:val="center"/>
        </w:trPr>
        <w:tc>
          <w:tcPr>
            <w:tcW w:w="0" w:type="auto"/>
          </w:tcPr>
          <w:p w14:paraId="4E97577B" w14:textId="175E7C80" w:rsidR="00E63F13"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Max depth tree</w:t>
            </w:r>
          </w:p>
        </w:tc>
        <w:tc>
          <w:tcPr>
            <w:tcW w:w="0" w:type="auto"/>
          </w:tcPr>
          <w:p w14:paraId="1F03DD4E" w14:textId="51699029" w:rsidR="00E63F13" w:rsidRPr="00374AEE"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maximum depth of the trees used for Random Forest classifier</w:t>
            </w:r>
          </w:p>
        </w:tc>
        <w:tc>
          <w:tcPr>
            <w:tcW w:w="0" w:type="auto"/>
          </w:tcPr>
          <w:p w14:paraId="724DC815" w14:textId="115F2CA8" w:rsidR="00E63F13"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25</w:t>
            </w:r>
          </w:p>
        </w:tc>
      </w:tr>
      <w:tr w:rsidR="00E63F13" w:rsidRPr="00374AEE" w14:paraId="1C2F139E" w14:textId="77777777" w:rsidTr="004412EF">
        <w:trPr>
          <w:jc w:val="center"/>
        </w:trPr>
        <w:tc>
          <w:tcPr>
            <w:tcW w:w="0" w:type="auto"/>
          </w:tcPr>
          <w:p w14:paraId="43D94237" w14:textId="5440E2E9" w:rsidR="00E63F13" w:rsidRPr="00564F59"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Min samples nodes</w:t>
            </w:r>
          </w:p>
        </w:tc>
        <w:tc>
          <w:tcPr>
            <w:tcW w:w="0" w:type="auto"/>
          </w:tcPr>
          <w:p w14:paraId="00CE0BC1" w14:textId="428A5C9C" w:rsidR="00E63F13" w:rsidRPr="00F2405A"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minimum number of samples in each node used by the classifier</w:t>
            </w:r>
          </w:p>
        </w:tc>
        <w:tc>
          <w:tcPr>
            <w:tcW w:w="0" w:type="auto"/>
          </w:tcPr>
          <w:p w14:paraId="7BA5A16F" w14:textId="609BFF73" w:rsidR="00E63F13" w:rsidRPr="003909C5"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5</w:t>
            </w:r>
          </w:p>
        </w:tc>
      </w:tr>
      <w:tr w:rsidR="00E63F13" w:rsidRPr="00374AEE" w14:paraId="52DED88B" w14:textId="77777777" w:rsidTr="004412EF">
        <w:trPr>
          <w:jc w:val="center"/>
        </w:trPr>
        <w:tc>
          <w:tcPr>
            <w:tcW w:w="0" w:type="auto"/>
          </w:tcPr>
          <w:p w14:paraId="55104FD1" w14:textId="35B73700" w:rsidR="00E63F13" w:rsidRDefault="00E63F13" w:rsidP="00E63F13">
            <w:pPr>
              <w:spacing w:before="40" w:after="40"/>
              <w:rPr>
                <w:rFonts w:ascii="Calibri" w:hAnsi="Calibri"/>
                <w:sz w:val="22"/>
                <w:szCs w:val="22"/>
                <w:highlight w:val="yellow"/>
                <w:lang w:val="en-US" w:eastAsia="fr-FR"/>
              </w:rPr>
            </w:pPr>
            <w:r w:rsidRPr="00E10B6D">
              <w:rPr>
                <w:rFonts w:ascii="Calibri" w:hAnsi="Calibri"/>
                <w:sz w:val="22"/>
                <w:szCs w:val="22"/>
                <w:lang w:val="en-US" w:eastAsia="fr-FR"/>
              </w:rPr>
              <w:t>training_vector_file</w:t>
            </w:r>
          </w:p>
        </w:tc>
        <w:tc>
          <w:tcPr>
            <w:tcW w:w="0" w:type="auto"/>
          </w:tcPr>
          <w:p w14:paraId="6DD2E056" w14:textId="4CC2F8F9" w:rsidR="00E63F13" w:rsidRPr="00F2405A"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vector file containing the training pixels</w:t>
            </w:r>
          </w:p>
        </w:tc>
        <w:tc>
          <w:tcPr>
            <w:tcW w:w="0" w:type="auto"/>
          </w:tcPr>
          <w:p w14:paraId="4DF53429" w14:textId="2BF6B814" w:rsidR="00E63F13" w:rsidRDefault="00E63F13" w:rsidP="00E63F13">
            <w:pPr>
              <w:spacing w:before="40" w:after="40"/>
              <w:rPr>
                <w:rFonts w:ascii="Calibri" w:hAnsi="Calibri"/>
                <w:sz w:val="22"/>
                <w:szCs w:val="22"/>
                <w:highlight w:val="yellow"/>
                <w:lang w:val="en-US" w:eastAsia="fr-FR"/>
              </w:rPr>
            </w:pPr>
            <w:r w:rsidRPr="004111CD">
              <w:rPr>
                <w:rFonts w:ascii="Calibri" w:hAnsi="Calibri"/>
                <w:sz w:val="22"/>
                <w:szCs w:val="22"/>
                <w:lang w:val="en-US" w:eastAsia="fr-FR"/>
              </w:rPr>
              <w:t>-</w:t>
            </w:r>
          </w:p>
        </w:tc>
      </w:tr>
      <w:tr w:rsidR="00374AEE" w:rsidRPr="00DD3036" w14:paraId="4592A400" w14:textId="77777777" w:rsidTr="004412EF">
        <w:trPr>
          <w:jc w:val="center"/>
        </w:trPr>
        <w:tc>
          <w:tcPr>
            <w:tcW w:w="0" w:type="auto"/>
            <w:shd w:val="clear" w:color="auto" w:fill="006699"/>
          </w:tcPr>
          <w:p w14:paraId="4A26298F"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35151D5B"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0613EDB3"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74AEE" w:rsidRPr="00DD3036" w14:paraId="4187E827" w14:textId="77777777" w:rsidTr="004412EF">
        <w:trPr>
          <w:jc w:val="center"/>
        </w:trPr>
        <w:tc>
          <w:tcPr>
            <w:tcW w:w="0" w:type="auto"/>
          </w:tcPr>
          <w:p w14:paraId="25AA61C7" w14:textId="50980DC2" w:rsidR="00374AEE" w:rsidRPr="00E63F13" w:rsidRDefault="00374AEE" w:rsidP="004412EF">
            <w:pPr>
              <w:spacing w:before="40" w:after="40"/>
              <w:rPr>
                <w:rFonts w:ascii="Calibri" w:hAnsi="Calibri"/>
                <w:sz w:val="22"/>
                <w:szCs w:val="22"/>
                <w:lang w:val="en-US" w:eastAsia="fr-FR"/>
              </w:rPr>
            </w:pPr>
            <w:r w:rsidRPr="00E63F13">
              <w:rPr>
                <w:rFonts w:ascii="Calibri" w:hAnsi="Calibri"/>
                <w:sz w:val="22"/>
                <w:szCs w:val="22"/>
                <w:lang w:val="en-US" w:eastAsia="fr-FR"/>
              </w:rPr>
              <w:t>Training model</w:t>
            </w:r>
          </w:p>
        </w:tc>
        <w:tc>
          <w:tcPr>
            <w:tcW w:w="0" w:type="auto"/>
          </w:tcPr>
          <w:p w14:paraId="1475D79A" w14:textId="2D7F2E81" w:rsidR="00374AEE" w:rsidRPr="00E63F13" w:rsidRDefault="00374AEE" w:rsidP="00374AEE">
            <w:pPr>
              <w:spacing w:before="40" w:after="40"/>
              <w:rPr>
                <w:rFonts w:ascii="Calibri" w:hAnsi="Calibri"/>
                <w:sz w:val="22"/>
                <w:szCs w:val="22"/>
                <w:lang w:val="en-US" w:eastAsia="fr-FR"/>
              </w:rPr>
            </w:pPr>
            <w:r w:rsidRPr="00E63F13">
              <w:rPr>
                <w:rFonts w:ascii="Calibri" w:hAnsi="Calibri"/>
                <w:sz w:val="22"/>
                <w:szCs w:val="22"/>
                <w:lang w:val="en-US" w:eastAsia="fr-FR"/>
              </w:rPr>
              <w:t>Resulting RF model to be used in the classification step</w:t>
            </w:r>
          </w:p>
        </w:tc>
        <w:tc>
          <w:tcPr>
            <w:tcW w:w="0" w:type="auto"/>
          </w:tcPr>
          <w:p w14:paraId="07DCED4A" w14:textId="77777777" w:rsidR="00374AEE" w:rsidRPr="00E63F13" w:rsidRDefault="00374AEE" w:rsidP="004412EF">
            <w:pPr>
              <w:spacing w:before="40" w:after="40"/>
              <w:rPr>
                <w:rFonts w:ascii="Calibri" w:hAnsi="Calibri"/>
                <w:sz w:val="22"/>
                <w:szCs w:val="22"/>
                <w:lang w:val="en-US" w:eastAsia="fr-FR"/>
              </w:rPr>
            </w:pPr>
            <w:r w:rsidRPr="00E63F13">
              <w:rPr>
                <w:rFonts w:ascii="Calibri" w:hAnsi="Calibri"/>
                <w:sz w:val="22"/>
                <w:szCs w:val="22"/>
                <w:lang w:val="en-US" w:eastAsia="fr-FR"/>
              </w:rPr>
              <w:t>-</w:t>
            </w:r>
          </w:p>
        </w:tc>
      </w:tr>
    </w:tbl>
    <w:p w14:paraId="52538ACB" w14:textId="77777777" w:rsidR="00E63F13" w:rsidRDefault="00E63F13" w:rsidP="00E63F13"/>
    <w:p w14:paraId="2F8F54C4" w14:textId="77777777" w:rsidR="00E63F13" w:rsidRDefault="00E63F13" w:rsidP="00E63F13">
      <w:pPr>
        <w:rPr>
          <w:lang w:val="en-US"/>
        </w:rPr>
      </w:pPr>
      <w:r>
        <w:rPr>
          <w:lang w:val="en-US"/>
        </w:rPr>
        <w:t>Concerning the feature vector image statistics, the goal here is to compute the mean and the standard deviation of each input feature of the classifier so that the samples can be normalized inside the training and classification steps.</w:t>
      </w:r>
    </w:p>
    <w:p w14:paraId="28B3A691" w14:textId="0EBD09CF" w:rsidR="00E63F13" w:rsidRDefault="00E63F13" w:rsidP="00E63F13">
      <w:pPr>
        <w:rPr>
          <w:lang w:val="en-US"/>
        </w:rPr>
      </w:pPr>
      <w:r>
        <w:rPr>
          <w:lang w:val="en-US"/>
        </w:rPr>
        <w:t>In order to compute it, the Orfeo Toolbox ComputeImagesStatistics application is used in order to produce an XML file contain- ing the statistics for each channel of the image of features (</w:t>
      </w:r>
      <w:r>
        <w:rPr>
          <w:lang w:val="en-US"/>
        </w:rPr>
        <w:fldChar w:fldCharType="begin"/>
      </w:r>
      <w:r>
        <w:rPr>
          <w:lang w:val="en-US"/>
        </w:rPr>
        <w:instrText xml:space="preserve"> REF _Ref424119339 \h </w:instrText>
      </w:r>
      <w:r>
        <w:rPr>
          <w:lang w:val="en-US"/>
        </w:rPr>
      </w:r>
      <w:r>
        <w:rPr>
          <w:lang w:val="en-US"/>
        </w:rPr>
        <w:fldChar w:fldCharType="separate"/>
      </w:r>
      <w:r w:rsidR="00AB72CA" w:rsidRPr="0072691B">
        <w:rPr>
          <w:lang w:val="en-US"/>
        </w:rPr>
        <w:t xml:space="preserve">Algorithm </w:t>
      </w:r>
      <w:r w:rsidR="00AB72CA">
        <w:rPr>
          <w:noProof/>
          <w:lang w:val="en-US"/>
        </w:rPr>
        <w:t>2</w:t>
      </w:r>
      <w:r w:rsidR="00AB72CA" w:rsidRPr="0072691B">
        <w:rPr>
          <w:lang w:val="en-US"/>
        </w:rPr>
        <w:noBreakHyphen/>
      </w:r>
      <w:r w:rsidR="00AB72CA">
        <w:rPr>
          <w:noProof/>
          <w:lang w:val="en-US"/>
        </w:rPr>
        <w:t>6</w:t>
      </w:r>
      <w:r>
        <w:rPr>
          <w:lang w:val="en-US"/>
        </w:rPr>
        <w:fldChar w:fldCharType="end"/>
      </w:r>
      <w:r>
        <w:rPr>
          <w:lang w:val="en-US"/>
        </w:rPr>
        <w:t>).</w:t>
      </w:r>
    </w:p>
    <w:p w14:paraId="47BE9178" w14:textId="5E8A901E" w:rsidR="00E63F13" w:rsidRPr="0072691B" w:rsidRDefault="00E63F13" w:rsidP="00E63F13">
      <w:pPr>
        <w:pStyle w:val="Lgende"/>
        <w:rPr>
          <w:lang w:val="en-US"/>
        </w:rPr>
      </w:pPr>
      <w:bookmarkStart w:id="122" w:name="_Ref424119339"/>
      <w:bookmarkStart w:id="123" w:name="_Toc485395294"/>
      <w:r w:rsidRPr="0072691B">
        <w:rPr>
          <w:lang w:val="en-US"/>
        </w:rPr>
        <w:t xml:space="preserve">Algorithm </w:t>
      </w:r>
      <w:r>
        <w:fldChar w:fldCharType="begin"/>
      </w:r>
      <w:r w:rsidRPr="0072691B">
        <w:rPr>
          <w:lang w:val="en-US"/>
        </w:rPr>
        <w:instrText xml:space="preserve"> STYLEREF 1 \s </w:instrText>
      </w:r>
      <w:r>
        <w:fldChar w:fldCharType="separate"/>
      </w:r>
      <w:r w:rsidR="005707C0">
        <w:rPr>
          <w:noProof/>
          <w:lang w:val="en-US"/>
        </w:rPr>
        <w:t>2</w:t>
      </w:r>
      <w:r>
        <w:fldChar w:fldCharType="end"/>
      </w:r>
      <w:r w:rsidRPr="0072691B">
        <w:rPr>
          <w:lang w:val="en-US"/>
        </w:rPr>
        <w:noBreakHyphen/>
      </w:r>
      <w:r>
        <w:fldChar w:fldCharType="begin"/>
      </w:r>
      <w:r w:rsidRPr="0072691B">
        <w:rPr>
          <w:lang w:val="en-US"/>
        </w:rPr>
        <w:instrText xml:space="preserve"> SEQ Algorithm \* ARABIC \s 1 </w:instrText>
      </w:r>
      <w:r>
        <w:fldChar w:fldCharType="separate"/>
      </w:r>
      <w:r w:rsidR="005707C0">
        <w:rPr>
          <w:noProof/>
          <w:lang w:val="en-US"/>
        </w:rPr>
        <w:t>6</w:t>
      </w:r>
      <w:r>
        <w:fldChar w:fldCharType="end"/>
      </w:r>
      <w:bookmarkEnd w:id="122"/>
      <w:r w:rsidRPr="0072691B">
        <w:rPr>
          <w:lang w:val="en-US"/>
        </w:rPr>
        <w:t xml:space="preserve">. OTB application </w:t>
      </w:r>
      <w:r>
        <w:rPr>
          <w:lang w:val="en-US"/>
        </w:rPr>
        <w:t>computing the vector image statistics</w:t>
      </w:r>
      <w:bookmarkEnd w:id="123"/>
      <w:r w:rsidRPr="0072691B">
        <w:rPr>
          <w:lang w:val="en-US"/>
        </w:rPr>
        <w:t xml:space="preserve"> </w:t>
      </w:r>
    </w:p>
    <w:p w14:paraId="3F399B60" w14:textId="365B1C0F" w:rsidR="00E63F13" w:rsidRDefault="00E63F13" w:rsidP="00E63F13">
      <w:pPr>
        <w:pStyle w:val="Paragraphedeliste"/>
        <w:pBdr>
          <w:top w:val="single" w:sz="6" w:space="1" w:color="auto"/>
          <w:bottom w:val="single" w:sz="6" w:space="1" w:color="auto"/>
        </w:pBdr>
        <w:shd w:val="clear" w:color="auto" w:fill="D9D9D9" w:themeFill="background1" w:themeFillShade="D9"/>
        <w:ind w:left="0"/>
        <w:rPr>
          <w:rFonts w:ascii="Consolas" w:hAnsi="Consolas" w:cs="Consolas"/>
          <w:color w:val="313131"/>
          <w:sz w:val="20"/>
          <w:szCs w:val="20"/>
        </w:rPr>
      </w:pPr>
      <w:r w:rsidRPr="00E63F13">
        <w:rPr>
          <w:rFonts w:ascii="Consolas" w:hAnsi="Consolas" w:cs="Consolas"/>
          <w:color w:val="313131"/>
          <w:sz w:val="20"/>
          <w:szCs w:val="20"/>
        </w:rPr>
        <w:t>otbcli_ComputeImagesStatistics -il feature-time-series.tif -out statistics.xml</w:t>
      </w:r>
    </w:p>
    <w:p w14:paraId="32EE7E16" w14:textId="5AE3BF8C" w:rsidR="003D6F3F" w:rsidRDefault="007B5071" w:rsidP="003D6F3F">
      <w:pPr>
        <w:pStyle w:val="Titre3"/>
      </w:pPr>
      <w:bookmarkStart w:id="124" w:name="_Toc485395208"/>
      <w:r>
        <w:t xml:space="preserve">Classification of the image times series </w:t>
      </w:r>
      <w:r w:rsidR="003D6F3F">
        <w:t xml:space="preserve">: </w:t>
      </w:r>
      <w:bookmarkStart w:id="125" w:name="_Ref423622212"/>
      <w:r w:rsidR="003D6F3F">
        <w:t>Random Forest</w:t>
      </w:r>
      <w:bookmarkEnd w:id="124"/>
      <w:r w:rsidR="003D6F3F">
        <w:t xml:space="preserve"> </w:t>
      </w:r>
      <w:bookmarkEnd w:id="125"/>
    </w:p>
    <w:p w14:paraId="02BB9545" w14:textId="0B70DC0C" w:rsidR="00FB071D" w:rsidRDefault="00FB071D" w:rsidP="00FB071D">
      <w:r>
        <w:t>This step consists in the classification of all the pixels of the image times series made of all the statistic and temporal features (see section</w:t>
      </w:r>
      <w:r w:rsidR="00374AEE">
        <w:t xml:space="preserve"> </w:t>
      </w:r>
      <w:r w:rsidR="00374AEE">
        <w:fldChar w:fldCharType="begin"/>
      </w:r>
      <w:r w:rsidR="00374AEE">
        <w:instrText xml:space="preserve"> REF _Ref423618603 \n \h </w:instrText>
      </w:r>
      <w:r w:rsidR="00374AEE">
        <w:fldChar w:fldCharType="separate"/>
      </w:r>
      <w:r w:rsidR="005707C0">
        <w:t>2.3</w:t>
      </w:r>
      <w:r w:rsidR="00374AEE">
        <w:fldChar w:fldCharType="end"/>
      </w:r>
      <w:r>
        <w:t xml:space="preserve">). The general workflow is illustrated in </w:t>
      </w:r>
      <w:r>
        <w:fldChar w:fldCharType="begin"/>
      </w:r>
      <w:r>
        <w:instrText xml:space="preserve"> REF _Ref417291114 \h </w:instrText>
      </w:r>
      <w:r>
        <w:fldChar w:fldCharType="separate"/>
      </w:r>
      <w:r w:rsidR="005707C0" w:rsidRPr="00FB071D">
        <w:rPr>
          <w:lang w:val="en-US"/>
        </w:rPr>
        <w:t xml:space="preserve">Figure </w:t>
      </w:r>
      <w:r w:rsidR="005707C0">
        <w:rPr>
          <w:noProof/>
          <w:lang w:val="en-US"/>
        </w:rPr>
        <w:t>2</w:t>
      </w:r>
      <w:r w:rsidR="005707C0">
        <w:rPr>
          <w:lang w:val="en-US"/>
        </w:rPr>
        <w:noBreakHyphen/>
      </w:r>
      <w:r w:rsidR="005707C0">
        <w:rPr>
          <w:noProof/>
          <w:lang w:val="en-US"/>
        </w:rPr>
        <w:t>16</w:t>
      </w:r>
      <w:r>
        <w:fldChar w:fldCharType="end"/>
      </w:r>
      <w:r>
        <w:t>.</w:t>
      </w:r>
    </w:p>
    <w:p w14:paraId="77121FC5" w14:textId="09FF44EE" w:rsidR="007B5071" w:rsidRDefault="00FB071D" w:rsidP="00FB071D">
      <w:pPr>
        <w:pStyle w:val="Paragraphedeliste"/>
        <w:ind w:left="0"/>
        <w:jc w:val="center"/>
        <w:rPr>
          <w:b/>
        </w:rPr>
      </w:pPr>
      <w:r>
        <w:rPr>
          <w:b/>
          <w:noProof/>
          <w:lang w:val="fr-BE" w:eastAsia="fr-BE"/>
        </w:rPr>
        <w:lastRenderedPageBreak/>
        <w:drawing>
          <wp:inline distT="0" distB="0" distL="0" distR="0" wp14:anchorId="210401D4" wp14:editId="58C1E1AD">
            <wp:extent cx="4320000" cy="3058723"/>
            <wp:effectExtent l="0" t="0" r="4445"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4.png"/>
                    <pic:cNvPicPr/>
                  </pic:nvPicPr>
                  <pic:blipFill>
                    <a:blip r:embed="rId44" cstate="screen">
                      <a:extLst>
                        <a:ext uri="{28A0092B-C50C-407E-A947-70E740481C1C}">
                          <a14:useLocalDpi xmlns:a14="http://schemas.microsoft.com/office/drawing/2010/main" val="0"/>
                        </a:ext>
                      </a:extLst>
                    </a:blip>
                    <a:stretch>
                      <a:fillRect/>
                    </a:stretch>
                  </pic:blipFill>
                  <pic:spPr>
                    <a:xfrm>
                      <a:off x="0" y="0"/>
                      <a:ext cx="4320000" cy="3058723"/>
                    </a:xfrm>
                    <a:prstGeom prst="rect">
                      <a:avLst/>
                    </a:prstGeom>
                  </pic:spPr>
                </pic:pic>
              </a:graphicData>
            </a:graphic>
          </wp:inline>
        </w:drawing>
      </w:r>
    </w:p>
    <w:p w14:paraId="6CFDB9B1" w14:textId="479CA041" w:rsidR="00FB071D" w:rsidRDefault="00FB071D" w:rsidP="00FB071D">
      <w:pPr>
        <w:pStyle w:val="Lgende"/>
        <w:rPr>
          <w:lang w:val="en-US"/>
        </w:rPr>
      </w:pPr>
      <w:bookmarkStart w:id="126" w:name="_Ref417291114"/>
      <w:bookmarkStart w:id="127" w:name="_Toc485395250"/>
      <w:r w:rsidRPr="00FB071D">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16</w:t>
      </w:r>
      <w:r w:rsidR="00AB72CA">
        <w:rPr>
          <w:lang w:val="en-US"/>
        </w:rPr>
        <w:fldChar w:fldCharType="end"/>
      </w:r>
      <w:bookmarkEnd w:id="126"/>
      <w:r w:rsidRPr="00FB071D">
        <w:rPr>
          <w:lang w:val="en-US"/>
        </w:rPr>
        <w:t>. Workflow of the RF classification</w:t>
      </w:r>
      <w:bookmarkEnd w:id="127"/>
    </w:p>
    <w:p w14:paraId="4B4763B2" w14:textId="182CB45F" w:rsidR="00E63F13" w:rsidRPr="00C95192" w:rsidRDefault="00E63F13" w:rsidP="00E63F13">
      <w:pPr>
        <w:rPr>
          <w:i/>
        </w:rPr>
      </w:pPr>
      <w:r w:rsidRPr="0072770A">
        <w:t>A C++ code compatible</w:t>
      </w:r>
      <w:r>
        <w:t xml:space="preserve"> with OTB has been developed for this application. The sources can be found in the files presented in the section </w:t>
      </w:r>
      <w:r w:rsidRPr="00CE56AD">
        <w:rPr>
          <w:i/>
        </w:rPr>
        <w:t>Classification of the complete image times series task</w:t>
      </w:r>
      <w:r w:rsidRPr="00683E84">
        <w:rPr>
          <w:b/>
        </w:rPr>
        <w:t xml:space="preserve"> </w:t>
      </w:r>
      <w:r w:rsidRPr="001D2995">
        <w:t>of the</w:t>
      </w:r>
      <w:r>
        <w:t xml:space="preserve"> Appendix presented at Section </w:t>
      </w:r>
      <w:r>
        <w:fldChar w:fldCharType="begin"/>
      </w:r>
      <w:r>
        <w:instrText xml:space="preserve"> REF _Ref424119409 \n \h </w:instrText>
      </w:r>
      <w:r>
        <w:fldChar w:fldCharType="separate"/>
      </w:r>
      <w:r w:rsidR="00AB72CA">
        <w:t>0</w:t>
      </w:r>
      <w:r>
        <w:fldChar w:fldCharType="end"/>
      </w:r>
      <w:r w:rsidRPr="003E5641">
        <w:t>)</w:t>
      </w:r>
      <w:r>
        <w:t xml:space="preserve"> and it is </w:t>
      </w:r>
      <w:r w:rsidRPr="00A64D2B">
        <w:t xml:space="preserve">based on </w:t>
      </w:r>
      <w:r>
        <w:t>the “</w:t>
      </w:r>
      <w:r w:rsidRPr="00C95192">
        <w:rPr>
          <w:i/>
        </w:rPr>
        <w:t xml:space="preserve">otbcli_ImageClassifier” </w:t>
      </w:r>
      <w:r w:rsidRPr="00C95192">
        <w:t>application.</w:t>
      </w:r>
    </w:p>
    <w:p w14:paraId="5544B7A8" w14:textId="3CDB6597" w:rsidR="00374AEE" w:rsidRDefault="00374AEE" w:rsidP="00374AEE">
      <w:r>
        <w:t xml:space="preserve">Input and output variables are given in </w:t>
      </w:r>
      <w:r>
        <w:fldChar w:fldCharType="begin"/>
      </w:r>
      <w:r>
        <w:instrText xml:space="preserve"> REF _Ref423618709 \h </w:instrText>
      </w:r>
      <w:r>
        <w:fldChar w:fldCharType="separate"/>
      </w:r>
      <w:r w:rsidR="00AB72CA" w:rsidRPr="0072691B">
        <w:rPr>
          <w:lang w:val="en-US"/>
        </w:rPr>
        <w:t xml:space="preserve">Table </w:t>
      </w:r>
      <w:r w:rsidR="00AB72CA">
        <w:rPr>
          <w:noProof/>
          <w:lang w:val="en-US"/>
        </w:rPr>
        <w:t>2</w:t>
      </w:r>
      <w:r w:rsidR="00AB72CA" w:rsidRPr="0072691B">
        <w:rPr>
          <w:lang w:val="en-US"/>
        </w:rPr>
        <w:noBreakHyphen/>
      </w:r>
      <w:r w:rsidR="00AB72CA">
        <w:rPr>
          <w:noProof/>
          <w:lang w:val="en-US"/>
        </w:rPr>
        <w:t>16</w:t>
      </w:r>
      <w:r>
        <w:fldChar w:fldCharType="end"/>
      </w:r>
      <w:r>
        <w:t xml:space="preserve">. </w:t>
      </w:r>
    </w:p>
    <w:p w14:paraId="484683E5" w14:textId="0915A87B" w:rsidR="00374AEE" w:rsidRPr="0072691B" w:rsidRDefault="00374AEE" w:rsidP="00374AEE">
      <w:pPr>
        <w:pStyle w:val="Lgende"/>
        <w:rPr>
          <w:lang w:val="en-US"/>
        </w:rPr>
      </w:pPr>
      <w:bookmarkStart w:id="128" w:name="_Ref423618709"/>
      <w:bookmarkStart w:id="129" w:name="_Toc485395277"/>
      <w:r w:rsidRPr="0072691B">
        <w:rPr>
          <w:lang w:val="en-US"/>
        </w:rPr>
        <w:t xml:space="preserve">Table </w:t>
      </w:r>
      <w:r>
        <w:fldChar w:fldCharType="begin"/>
      </w:r>
      <w:r w:rsidRPr="0072691B">
        <w:rPr>
          <w:lang w:val="en-US"/>
        </w:rPr>
        <w:instrText xml:space="preserve"> STYLEREF 1 \s </w:instrText>
      </w:r>
      <w:r>
        <w:fldChar w:fldCharType="separate"/>
      </w:r>
      <w:r w:rsidR="00AB72CA">
        <w:rPr>
          <w:noProof/>
          <w:lang w:val="en-US"/>
        </w:rPr>
        <w:t>2</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AB72CA">
        <w:rPr>
          <w:noProof/>
          <w:lang w:val="en-US"/>
        </w:rPr>
        <w:t>16</w:t>
      </w:r>
      <w:r>
        <w:fldChar w:fldCharType="end"/>
      </w:r>
      <w:bookmarkEnd w:id="128"/>
      <w:r w:rsidRPr="0072691B">
        <w:rPr>
          <w:lang w:val="en-US"/>
        </w:rPr>
        <w:t>. Variables for the RF classification algorithm</w:t>
      </w:r>
      <w:bookmarkEnd w:id="129"/>
    </w:p>
    <w:tbl>
      <w:tblPr>
        <w:tblStyle w:val="Grilledutableau"/>
        <w:tblW w:w="0" w:type="auto"/>
        <w:jc w:val="center"/>
        <w:tblLook w:val="04A0" w:firstRow="1" w:lastRow="0" w:firstColumn="1" w:lastColumn="0" w:noHBand="0" w:noVBand="1"/>
      </w:tblPr>
      <w:tblGrid>
        <w:gridCol w:w="2605"/>
        <w:gridCol w:w="5375"/>
        <w:gridCol w:w="1308"/>
      </w:tblGrid>
      <w:tr w:rsidR="00374AEE" w:rsidRPr="00DD3036" w14:paraId="467BC5B8" w14:textId="77777777" w:rsidTr="004412EF">
        <w:trPr>
          <w:jc w:val="center"/>
        </w:trPr>
        <w:tc>
          <w:tcPr>
            <w:tcW w:w="0" w:type="auto"/>
            <w:shd w:val="clear" w:color="auto" w:fill="006699"/>
          </w:tcPr>
          <w:p w14:paraId="543EB631"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04E05304"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2CDD726F"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E63F13" w14:paraId="1949D637" w14:textId="77777777" w:rsidTr="004412EF">
        <w:trPr>
          <w:jc w:val="center"/>
        </w:trPr>
        <w:tc>
          <w:tcPr>
            <w:tcW w:w="0" w:type="auto"/>
          </w:tcPr>
          <w:p w14:paraId="155D02EE" w14:textId="403F608B" w:rsidR="00E63F13" w:rsidRPr="00564F59"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Feature Vector Image</w:t>
            </w:r>
          </w:p>
        </w:tc>
        <w:tc>
          <w:tcPr>
            <w:tcW w:w="0" w:type="auto"/>
          </w:tcPr>
          <w:p w14:paraId="2C462B32" w14:textId="50ACD7D9" w:rsidR="00E63F13" w:rsidRPr="004412EF" w:rsidRDefault="00E63F13" w:rsidP="004412EF">
            <w:pPr>
              <w:spacing w:before="40" w:after="40"/>
              <w:rPr>
                <w:rFonts w:ascii="Calibri" w:hAnsi="Calibri"/>
                <w:sz w:val="22"/>
                <w:szCs w:val="22"/>
                <w:lang w:val="en-US" w:eastAsia="fr-FR"/>
              </w:rPr>
            </w:pPr>
            <w:r w:rsidRPr="00BC4B3C">
              <w:rPr>
                <w:rFonts w:ascii="Calibri" w:hAnsi="Calibri"/>
                <w:sz w:val="22"/>
                <w:szCs w:val="22"/>
                <w:lang w:val="en-US" w:eastAsia="fr-FR"/>
              </w:rPr>
              <w:t>Vector image containing the 27 temporal and statistic features</w:t>
            </w:r>
          </w:p>
        </w:tc>
        <w:tc>
          <w:tcPr>
            <w:tcW w:w="0" w:type="auto"/>
          </w:tcPr>
          <w:p w14:paraId="1AF3E2A0" w14:textId="77777777" w:rsidR="00E63F13" w:rsidRPr="00E63F13" w:rsidRDefault="00E63F13" w:rsidP="004412EF">
            <w:pPr>
              <w:spacing w:before="40" w:after="40"/>
              <w:rPr>
                <w:rFonts w:ascii="Calibri" w:hAnsi="Calibri"/>
                <w:sz w:val="22"/>
                <w:szCs w:val="22"/>
                <w:lang w:val="en-US" w:eastAsia="fr-FR"/>
              </w:rPr>
            </w:pPr>
            <w:r w:rsidRPr="00E63F13">
              <w:rPr>
                <w:rFonts w:ascii="Calibri" w:hAnsi="Calibri"/>
                <w:sz w:val="22"/>
                <w:szCs w:val="22"/>
                <w:lang w:val="en-US" w:eastAsia="fr-FR"/>
              </w:rPr>
              <w:t>-</w:t>
            </w:r>
          </w:p>
        </w:tc>
      </w:tr>
      <w:tr w:rsidR="00E63F13" w14:paraId="31A34661" w14:textId="77777777" w:rsidTr="004412EF">
        <w:trPr>
          <w:jc w:val="center"/>
        </w:trPr>
        <w:tc>
          <w:tcPr>
            <w:tcW w:w="0" w:type="auto"/>
          </w:tcPr>
          <w:p w14:paraId="40ABB766" w14:textId="1078DF02" w:rsidR="00E63F13" w:rsidRPr="00564F59"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Feature Vector Image Statistics</w:t>
            </w:r>
          </w:p>
        </w:tc>
        <w:tc>
          <w:tcPr>
            <w:tcW w:w="0" w:type="auto"/>
          </w:tcPr>
          <w:p w14:paraId="16A79F78" w14:textId="6843BFFA" w:rsidR="00E63F13" w:rsidRPr="004412EF" w:rsidRDefault="00E63F13" w:rsidP="004412EF">
            <w:pPr>
              <w:spacing w:before="40" w:after="40"/>
              <w:rPr>
                <w:rFonts w:ascii="Calibri" w:hAnsi="Calibri"/>
                <w:sz w:val="22"/>
                <w:szCs w:val="22"/>
                <w:lang w:val="en-US" w:eastAsia="fr-FR"/>
              </w:rPr>
            </w:pPr>
            <w:r w:rsidRPr="00BC4B3C">
              <w:rPr>
                <w:rFonts w:ascii="Calibri" w:hAnsi="Calibri"/>
                <w:sz w:val="22"/>
                <w:szCs w:val="22"/>
                <w:lang w:val="en-US" w:eastAsia="fr-FR"/>
              </w:rPr>
              <w:t>Mean and variance of each feature composing the feature vector image</w:t>
            </w:r>
          </w:p>
        </w:tc>
        <w:tc>
          <w:tcPr>
            <w:tcW w:w="0" w:type="auto"/>
          </w:tcPr>
          <w:p w14:paraId="379D8926" w14:textId="39CDE279" w:rsidR="00E63F13" w:rsidRPr="00E63F13" w:rsidRDefault="00E63F13" w:rsidP="004412EF">
            <w:pPr>
              <w:spacing w:before="40" w:after="40"/>
              <w:rPr>
                <w:rFonts w:ascii="Calibri" w:hAnsi="Calibri"/>
                <w:sz w:val="22"/>
                <w:szCs w:val="22"/>
                <w:lang w:val="en-US" w:eastAsia="fr-FR"/>
              </w:rPr>
            </w:pPr>
            <w:r w:rsidRPr="00E63F13">
              <w:rPr>
                <w:rFonts w:ascii="Calibri" w:hAnsi="Calibri"/>
                <w:sz w:val="22"/>
                <w:szCs w:val="22"/>
                <w:lang w:val="en-US" w:eastAsia="fr-FR"/>
              </w:rPr>
              <w:t>-</w:t>
            </w:r>
          </w:p>
        </w:tc>
      </w:tr>
      <w:tr w:rsidR="00E63F13" w14:paraId="2F2846DB" w14:textId="77777777" w:rsidTr="004412EF">
        <w:trPr>
          <w:jc w:val="center"/>
        </w:trPr>
        <w:tc>
          <w:tcPr>
            <w:tcW w:w="0" w:type="auto"/>
          </w:tcPr>
          <w:p w14:paraId="5FCFCD54" w14:textId="583BD826" w:rsidR="00E63F13"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Training model</w:t>
            </w:r>
          </w:p>
        </w:tc>
        <w:tc>
          <w:tcPr>
            <w:tcW w:w="0" w:type="auto"/>
          </w:tcPr>
          <w:p w14:paraId="42050467" w14:textId="51880520" w:rsidR="00E63F13" w:rsidRPr="00F2405A"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Resulting RF model to be used in the classification step</w:t>
            </w:r>
          </w:p>
        </w:tc>
        <w:tc>
          <w:tcPr>
            <w:tcW w:w="0" w:type="auto"/>
          </w:tcPr>
          <w:p w14:paraId="5586CB0B" w14:textId="403ACBEC" w:rsidR="00E63F13" w:rsidRPr="00E63F13" w:rsidRDefault="00E63F13" w:rsidP="004412EF">
            <w:pPr>
              <w:spacing w:before="40" w:after="40"/>
              <w:rPr>
                <w:rFonts w:ascii="Calibri" w:hAnsi="Calibri"/>
                <w:sz w:val="22"/>
                <w:szCs w:val="22"/>
                <w:lang w:val="en-US" w:eastAsia="fr-FR"/>
              </w:rPr>
            </w:pPr>
            <w:r w:rsidRPr="00E63F13">
              <w:rPr>
                <w:rFonts w:ascii="Calibri" w:hAnsi="Calibri"/>
                <w:sz w:val="22"/>
                <w:szCs w:val="22"/>
                <w:lang w:val="en-US" w:eastAsia="fr-FR"/>
              </w:rPr>
              <w:t>-</w:t>
            </w:r>
          </w:p>
        </w:tc>
      </w:tr>
      <w:tr w:rsidR="00374AEE" w:rsidRPr="00DD3036" w14:paraId="6C71B9E4" w14:textId="77777777" w:rsidTr="004412EF">
        <w:trPr>
          <w:jc w:val="center"/>
        </w:trPr>
        <w:tc>
          <w:tcPr>
            <w:tcW w:w="0" w:type="auto"/>
            <w:shd w:val="clear" w:color="auto" w:fill="006699"/>
          </w:tcPr>
          <w:p w14:paraId="3732FB94"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39EA2333"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6552B79" w14:textId="77777777" w:rsidR="00374AEE" w:rsidRPr="00DD3036" w:rsidRDefault="00374AEE"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E63F13" w:rsidRPr="004412EF" w14:paraId="6ADF4F44" w14:textId="77777777" w:rsidTr="004412EF">
        <w:trPr>
          <w:jc w:val="center"/>
        </w:trPr>
        <w:tc>
          <w:tcPr>
            <w:tcW w:w="0" w:type="auto"/>
          </w:tcPr>
          <w:p w14:paraId="61F5401C" w14:textId="498E767C" w:rsidR="00E63F13" w:rsidRPr="00564F59"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Pixel-based classification map</w:t>
            </w:r>
          </w:p>
        </w:tc>
        <w:tc>
          <w:tcPr>
            <w:tcW w:w="0" w:type="auto"/>
          </w:tcPr>
          <w:p w14:paraId="18A95BC0" w14:textId="15936CE9" w:rsidR="00E63F13" w:rsidRPr="00564F59"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Resulting crop mask product</w:t>
            </w:r>
          </w:p>
        </w:tc>
        <w:tc>
          <w:tcPr>
            <w:tcW w:w="0" w:type="auto"/>
          </w:tcPr>
          <w:p w14:paraId="3431859B" w14:textId="699B19EE" w:rsidR="00E63F13" w:rsidRPr="003909C5" w:rsidRDefault="00E63F13" w:rsidP="004412EF">
            <w:pPr>
              <w:spacing w:before="40" w:after="40"/>
              <w:rPr>
                <w:rFonts w:ascii="Calibri" w:hAnsi="Calibri"/>
                <w:sz w:val="22"/>
                <w:szCs w:val="22"/>
                <w:highlight w:val="yellow"/>
                <w:lang w:val="en-US" w:eastAsia="fr-FR"/>
              </w:rPr>
            </w:pPr>
            <w:r w:rsidRPr="00BC4B3C">
              <w:rPr>
                <w:rFonts w:ascii="Calibri" w:hAnsi="Calibri"/>
                <w:sz w:val="22"/>
                <w:szCs w:val="22"/>
                <w:lang w:val="en-US" w:eastAsia="fr-FR"/>
              </w:rPr>
              <w:t>-</w:t>
            </w:r>
          </w:p>
        </w:tc>
      </w:tr>
    </w:tbl>
    <w:p w14:paraId="51A81905" w14:textId="7EF217AC" w:rsidR="000B5059" w:rsidRDefault="000B5059" w:rsidP="000B5059">
      <w:pPr>
        <w:pStyle w:val="Titre2"/>
      </w:pPr>
      <w:bookmarkStart w:id="130" w:name="_Toc485395209"/>
      <w:r w:rsidRPr="008B220F">
        <w:t xml:space="preserve">Processing chain working </w:t>
      </w:r>
      <w:r>
        <w:t>in the iterative operational model</w:t>
      </w:r>
      <w:bookmarkEnd w:id="130"/>
    </w:p>
    <w:p w14:paraId="5DF6E34B" w14:textId="47D51A29" w:rsidR="000B5059" w:rsidRDefault="000B5059" w:rsidP="000B5059">
      <w:pPr>
        <w:pStyle w:val="Normalattach"/>
      </w:pPr>
      <w:r w:rsidRPr="006136B8">
        <w:t>The processing chain</w:t>
      </w:r>
      <w:r>
        <w:t xml:space="preserve"> detailed in the section </w:t>
      </w:r>
      <w:r>
        <w:fldChar w:fldCharType="begin"/>
      </w:r>
      <w:r>
        <w:instrText xml:space="preserve"> REF _Ref417286907 \n \h </w:instrText>
      </w:r>
      <w:r>
        <w:fldChar w:fldCharType="separate"/>
      </w:r>
      <w:r w:rsidR="00AB72CA">
        <w:t>2.3.4</w:t>
      </w:r>
      <w:r>
        <w:fldChar w:fldCharType="end"/>
      </w:r>
      <w:r>
        <w:t xml:space="preserve"> (i.e. the classification step)</w:t>
      </w:r>
      <w:r w:rsidRPr="006136B8">
        <w:t xml:space="preserve"> will </w:t>
      </w:r>
      <w:r>
        <w:t>have to run</w:t>
      </w:r>
      <w:r w:rsidRPr="006136B8">
        <w:t xml:space="preserve"> in an operational mode</w:t>
      </w:r>
      <w:r>
        <w:t xml:space="preserve"> in which </w:t>
      </w:r>
      <w:r w:rsidRPr="006136B8">
        <w:t>the cropland mask will be obtained iteratively.</w:t>
      </w:r>
      <w:r>
        <w:t xml:space="preserve"> Two different </w:t>
      </w:r>
      <w:r>
        <w:lastRenderedPageBreak/>
        <w:t>cases must be taking into account regarding the satellite acquisitions</w:t>
      </w:r>
      <w:r w:rsidR="007B0E78">
        <w:t xml:space="preserve">: the </w:t>
      </w:r>
      <w:r w:rsidR="007B0E78" w:rsidRPr="000B5059">
        <w:t>first year of Sentinel-2 images</w:t>
      </w:r>
      <w:r w:rsidR="007B0E78">
        <w:t xml:space="preserve"> and the other years. These two situations are analyzed here after.</w:t>
      </w:r>
    </w:p>
    <w:p w14:paraId="5C77ABBA" w14:textId="33184497" w:rsidR="000B5059" w:rsidRDefault="000B5059" w:rsidP="000B5059">
      <w:pPr>
        <w:pStyle w:val="Titre3"/>
      </w:pPr>
      <w:bookmarkStart w:id="131" w:name="_Toc485395210"/>
      <w:r w:rsidRPr="00A6552A">
        <w:t>The first year of Sentinel-2  images</w:t>
      </w:r>
      <w:bookmarkEnd w:id="131"/>
    </w:p>
    <w:p w14:paraId="7603E19F" w14:textId="7A2CBCAB" w:rsidR="000B5059" w:rsidRDefault="000B5059" w:rsidP="000B5059">
      <w:r w:rsidRPr="003B0ADE">
        <w:t xml:space="preserve">The </w:t>
      </w:r>
      <w:r>
        <w:t>“in-situ</w:t>
      </w:r>
      <w:r w:rsidRPr="003B0ADE">
        <w:t xml:space="preserve"> processing chain</w:t>
      </w:r>
      <w:r>
        <w:t>”</w:t>
      </w:r>
      <w:r w:rsidRPr="003B0ADE">
        <w:t xml:space="preserve"> work</w:t>
      </w:r>
      <w:r>
        <w:t>s</w:t>
      </w:r>
      <w:r w:rsidRPr="003B0ADE">
        <w:t xml:space="preserve"> if it exists ground truth data from the current year</w:t>
      </w:r>
      <w:r>
        <w:t xml:space="preserve">. Satellite data captured from the 6 first months will be necessary to produce the first cropland mask product. Considering that the first cropland map will be constructed at instant T, </w:t>
      </w:r>
      <w:r>
        <w:fldChar w:fldCharType="begin"/>
      </w:r>
      <w:r>
        <w:instrText xml:space="preserve"> REF _Ref417292453 \h </w:instrText>
      </w:r>
      <w:r>
        <w:fldChar w:fldCharType="separate"/>
      </w:r>
      <w:r w:rsidR="005707C0" w:rsidRPr="000B5059">
        <w:rPr>
          <w:lang w:val="en-US"/>
        </w:rPr>
        <w:t xml:space="preserve">Figure </w:t>
      </w:r>
      <w:r w:rsidR="005707C0">
        <w:rPr>
          <w:noProof/>
          <w:lang w:val="en-US"/>
        </w:rPr>
        <w:t>2</w:t>
      </w:r>
      <w:r w:rsidR="005707C0">
        <w:rPr>
          <w:lang w:val="en-US"/>
        </w:rPr>
        <w:noBreakHyphen/>
      </w:r>
      <w:r w:rsidR="005707C0">
        <w:rPr>
          <w:noProof/>
          <w:lang w:val="en-US"/>
        </w:rPr>
        <w:t>17</w:t>
      </w:r>
      <w:r>
        <w:fldChar w:fldCharType="end"/>
      </w:r>
      <w:r>
        <w:t xml:space="preserve"> shows how the cropland product will be computed in an iterative way for the following instants of time.</w:t>
      </w:r>
    </w:p>
    <w:p w14:paraId="76D0DD7A" w14:textId="77B6D17B" w:rsidR="000B5059" w:rsidRDefault="000B5059" w:rsidP="000B5059">
      <w:r>
        <w:rPr>
          <w:noProof/>
          <w:lang w:val="fr-BE" w:eastAsia="fr-BE"/>
        </w:rPr>
        <w:drawing>
          <wp:inline distT="0" distB="0" distL="0" distR="0" wp14:anchorId="3B8F5C90" wp14:editId="7D8B30DB">
            <wp:extent cx="5760720" cy="2228215"/>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6.png"/>
                    <pic:cNvPicPr/>
                  </pic:nvPicPr>
                  <pic:blipFill>
                    <a:blip r:embed="rId45" cstate="screen">
                      <a:extLst>
                        <a:ext uri="{28A0092B-C50C-407E-A947-70E740481C1C}">
                          <a14:useLocalDpi xmlns:a14="http://schemas.microsoft.com/office/drawing/2010/main" val="0"/>
                        </a:ext>
                      </a:extLst>
                    </a:blip>
                    <a:stretch>
                      <a:fillRect/>
                    </a:stretch>
                  </pic:blipFill>
                  <pic:spPr>
                    <a:xfrm>
                      <a:off x="0" y="0"/>
                      <a:ext cx="5760720" cy="2228215"/>
                    </a:xfrm>
                    <a:prstGeom prst="rect">
                      <a:avLst/>
                    </a:prstGeom>
                  </pic:spPr>
                </pic:pic>
              </a:graphicData>
            </a:graphic>
          </wp:inline>
        </w:drawing>
      </w:r>
    </w:p>
    <w:p w14:paraId="5FDE3A57" w14:textId="04FA6BF8" w:rsidR="000B5059" w:rsidRPr="000B5059" w:rsidRDefault="000B5059" w:rsidP="000B5059">
      <w:pPr>
        <w:pStyle w:val="Lgende"/>
        <w:rPr>
          <w:lang w:val="en-US"/>
        </w:rPr>
      </w:pPr>
      <w:bookmarkStart w:id="132" w:name="_Ref417292453"/>
      <w:bookmarkStart w:id="133" w:name="_Toc485395251"/>
      <w:r w:rsidRPr="000B5059">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17</w:t>
      </w:r>
      <w:r w:rsidR="00AB72CA">
        <w:rPr>
          <w:lang w:val="en-US"/>
        </w:rPr>
        <w:fldChar w:fldCharType="end"/>
      </w:r>
      <w:bookmarkEnd w:id="132"/>
      <w:r w:rsidRPr="00CA37FC">
        <w:rPr>
          <w:lang w:val="en-US"/>
        </w:rPr>
        <w:t xml:space="preserve">. </w:t>
      </w:r>
      <w:r w:rsidR="00CA37FC">
        <w:rPr>
          <w:lang w:val="en-US"/>
        </w:rPr>
        <w:t>“In-situ” classification chain running at instants T and T+1, when we are during the first S2 year</w:t>
      </w:r>
      <w:bookmarkEnd w:id="133"/>
    </w:p>
    <w:p w14:paraId="08497F9F" w14:textId="38B6988A" w:rsidR="000B5059" w:rsidRDefault="000B5059" w:rsidP="00CA37FC">
      <w:r w:rsidRPr="00877CC1">
        <w:t xml:space="preserve">The </w:t>
      </w:r>
      <w:r w:rsidR="00CA37FC">
        <w:t>right figure</w:t>
      </w:r>
      <w:r w:rsidRPr="00877CC1">
        <w:t xml:space="preserve"> shows how </w:t>
      </w:r>
      <w:r>
        <w:t xml:space="preserve">since the instant T, the feature image will be recomputed at each instant of time. Besides, this image will be used: </w:t>
      </w:r>
      <w:r w:rsidR="00CA37FC">
        <w:t>(i</w:t>
      </w:r>
      <w:r>
        <w:t xml:space="preserve">) to compute the image statistics, </w:t>
      </w:r>
      <w:r w:rsidR="00CA37FC">
        <w:t>(ii)</w:t>
      </w:r>
      <w:r>
        <w:t xml:space="preserve"> to  train the classifier and </w:t>
      </w:r>
      <w:r w:rsidR="00CA37FC">
        <w:t>(iii</w:t>
      </w:r>
      <w:r>
        <w:t>) to classify the complete image.</w:t>
      </w:r>
    </w:p>
    <w:p w14:paraId="06B1AD3D" w14:textId="0E680A69" w:rsidR="000B5059" w:rsidRDefault="000B5059" w:rsidP="00CA37FC">
      <w:pPr>
        <w:pStyle w:val="Titre3"/>
      </w:pPr>
      <w:bookmarkStart w:id="134" w:name="_Toc485395211"/>
      <w:r w:rsidRPr="00A6552A">
        <w:t xml:space="preserve">The </w:t>
      </w:r>
      <w:r>
        <w:t>rest of the years</w:t>
      </w:r>
      <w:bookmarkEnd w:id="134"/>
    </w:p>
    <w:p w14:paraId="694FB2A8" w14:textId="77777777" w:rsidR="000B5059" w:rsidRDefault="000B5059" w:rsidP="00CA37FC">
      <w:r w:rsidRPr="00583498">
        <w:t xml:space="preserve">For the rest of the years, </w:t>
      </w:r>
      <w:r>
        <w:t>some considerations have been done:</w:t>
      </w:r>
      <w:r w:rsidRPr="00583498">
        <w:t xml:space="preserve"> </w:t>
      </w:r>
    </w:p>
    <w:p w14:paraId="3185CB65" w14:textId="45DC74B7" w:rsidR="000B5059" w:rsidRPr="004A4A88" w:rsidRDefault="000B5059" w:rsidP="00B858B0">
      <w:pPr>
        <w:pStyle w:val="Paragraphedeliste"/>
        <w:numPr>
          <w:ilvl w:val="0"/>
          <w:numId w:val="19"/>
        </w:numPr>
      </w:pPr>
      <w:r w:rsidRPr="004A4A88">
        <w:t xml:space="preserve">A complete year </w:t>
      </w:r>
      <w:r w:rsidR="00CA37FC">
        <w:t xml:space="preserve">of </w:t>
      </w:r>
      <w:r w:rsidRPr="004A4A88">
        <w:t xml:space="preserve">data acquisitions </w:t>
      </w:r>
      <w:r w:rsidR="00CA37FC">
        <w:t>exists</w:t>
      </w:r>
      <w:r w:rsidRPr="004A4A88">
        <w:t xml:space="preserve"> from the previous year</w:t>
      </w:r>
      <w:r w:rsidR="00CA37FC">
        <w:t>;</w:t>
      </w:r>
    </w:p>
    <w:p w14:paraId="74D8BEE6" w14:textId="1B46D88D" w:rsidR="000B5059" w:rsidRDefault="000B5059" w:rsidP="00B858B0">
      <w:pPr>
        <w:pStyle w:val="Paragraphedeliste"/>
        <w:numPr>
          <w:ilvl w:val="0"/>
          <w:numId w:val="19"/>
        </w:numPr>
      </w:pPr>
      <w:r>
        <w:t xml:space="preserve">The ground truth in-situ data </w:t>
      </w:r>
      <w:r w:rsidR="00CA37FC">
        <w:t>exists from the previous year;</w:t>
      </w:r>
    </w:p>
    <w:p w14:paraId="3A207C42" w14:textId="07EE491B" w:rsidR="000B5059" w:rsidRDefault="000B5059" w:rsidP="00B858B0">
      <w:pPr>
        <w:pStyle w:val="Paragraphedeliste"/>
        <w:numPr>
          <w:ilvl w:val="0"/>
          <w:numId w:val="19"/>
        </w:numPr>
      </w:pPr>
      <w:r>
        <w:t>The satellite data of the current year have been interpolated, in order to have the same acquisition dates</w:t>
      </w:r>
      <w:r w:rsidR="00CA37FC">
        <w:t xml:space="preserve"> than during the previous year</w:t>
      </w:r>
      <w:r>
        <w:t>.</w:t>
      </w:r>
    </w:p>
    <w:p w14:paraId="0B4BCFD0" w14:textId="7933AF7B" w:rsidR="000B5059" w:rsidRDefault="000B5059" w:rsidP="00CA37FC">
      <w:r>
        <w:t>According to the</w:t>
      </w:r>
      <w:r w:rsidR="00CA37FC">
        <w:t>se</w:t>
      </w:r>
      <w:r>
        <w:t xml:space="preserve"> last assumptions, a classifier model </w:t>
      </w:r>
      <w:r w:rsidR="00CA37FC">
        <w:t>is</w:t>
      </w:r>
      <w:r>
        <w:t xml:space="preserve"> computed for the previous year. </w:t>
      </w:r>
      <w:r w:rsidR="00CA37FC" w:rsidRPr="00CA37FC">
        <w:t xml:space="preserve">This allows developing the system presented in </w:t>
      </w:r>
      <w:r w:rsidR="00CA37FC" w:rsidRPr="00CA37FC">
        <w:fldChar w:fldCharType="begin"/>
      </w:r>
      <w:r w:rsidR="00CA37FC" w:rsidRPr="00CA37FC">
        <w:instrText xml:space="preserve"> REF _Ref417292730 \h </w:instrText>
      </w:r>
      <w:r w:rsidR="00CA37FC">
        <w:instrText xml:space="preserve"> \* MERGEFORMAT </w:instrText>
      </w:r>
      <w:r w:rsidR="00CA37FC" w:rsidRPr="00CA37FC">
        <w:fldChar w:fldCharType="separate"/>
      </w:r>
      <w:r w:rsidR="005707C0" w:rsidRPr="00CA37FC">
        <w:rPr>
          <w:lang w:val="en-US" w:eastAsia="fr-FR"/>
        </w:rPr>
        <w:t xml:space="preserve">Figure </w:t>
      </w:r>
      <w:r w:rsidR="005707C0">
        <w:rPr>
          <w:noProof/>
          <w:lang w:val="en-US"/>
        </w:rPr>
        <w:t>2</w:t>
      </w:r>
      <w:r w:rsidR="005707C0">
        <w:rPr>
          <w:noProof/>
          <w:lang w:val="en-US"/>
        </w:rPr>
        <w:noBreakHyphen/>
        <w:t>18</w:t>
      </w:r>
      <w:r w:rsidR="00CA37FC" w:rsidRPr="00CA37FC">
        <w:fldChar w:fldCharType="end"/>
      </w:r>
      <w:r w:rsidR="00CA37FC" w:rsidRPr="00CA37FC">
        <w:t xml:space="preserve"> and </w:t>
      </w:r>
      <w:r w:rsidR="00CA37FC" w:rsidRPr="00CA37FC">
        <w:fldChar w:fldCharType="begin"/>
      </w:r>
      <w:r w:rsidR="00CA37FC" w:rsidRPr="00CA37FC">
        <w:instrText xml:space="preserve"> REF _Ref417292731 \h </w:instrText>
      </w:r>
      <w:r w:rsidR="00CA37FC">
        <w:instrText xml:space="preserve"> \* MERGEFORMAT </w:instrText>
      </w:r>
      <w:r w:rsidR="00CA37FC" w:rsidRPr="00CA37FC">
        <w:fldChar w:fldCharType="separate"/>
      </w:r>
      <w:r w:rsidR="005707C0" w:rsidRPr="00CA37FC">
        <w:rPr>
          <w:lang w:val="en-US"/>
        </w:rPr>
        <w:t xml:space="preserve">Figure </w:t>
      </w:r>
      <w:r w:rsidR="005707C0">
        <w:rPr>
          <w:noProof/>
          <w:lang w:val="en-US"/>
        </w:rPr>
        <w:t>2</w:t>
      </w:r>
      <w:r w:rsidR="005707C0">
        <w:rPr>
          <w:noProof/>
          <w:lang w:val="en-US"/>
        </w:rPr>
        <w:noBreakHyphen/>
        <w:t>19</w:t>
      </w:r>
      <w:r w:rsidR="00CA37FC" w:rsidRPr="00CA37FC">
        <w:fldChar w:fldCharType="end"/>
      </w:r>
      <w:r w:rsidR="00CA37FC">
        <w:t>.</w:t>
      </w:r>
      <w:r>
        <w:t xml:space="preserve"> In these figures, Year X-1 corresponds to the previous year, whereas Year X corresponds to the current year.</w:t>
      </w:r>
    </w:p>
    <w:p w14:paraId="76701E40" w14:textId="6450A4A3" w:rsidR="000B5059" w:rsidRPr="00CA37FC" w:rsidRDefault="00CA37FC" w:rsidP="00CA37FC">
      <w:pPr>
        <w:pStyle w:val="Paragraphedeliste"/>
        <w:ind w:left="0"/>
        <w:jc w:val="center"/>
        <w:rPr>
          <w:rFonts w:ascii="Times" w:hAnsi="Times" w:cs="Times"/>
          <w:noProof/>
          <w:sz w:val="26"/>
          <w:szCs w:val="26"/>
          <w:lang w:val="en-US" w:eastAsia="fr-BE"/>
        </w:rPr>
      </w:pPr>
      <w:r>
        <w:rPr>
          <w:rFonts w:ascii="Times" w:hAnsi="Times" w:cs="Times"/>
          <w:noProof/>
          <w:sz w:val="26"/>
          <w:szCs w:val="26"/>
          <w:lang w:val="fr-BE" w:eastAsia="fr-BE"/>
        </w:rPr>
        <w:lastRenderedPageBreak/>
        <w:drawing>
          <wp:inline distT="0" distB="0" distL="0" distR="0" wp14:anchorId="04C8F788" wp14:editId="2CCCC89E">
            <wp:extent cx="4656959" cy="2310193"/>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7.png"/>
                    <pic:cNvPicPr/>
                  </pic:nvPicPr>
                  <pic:blipFill>
                    <a:blip r:embed="rId46">
                      <a:extLst>
                        <a:ext uri="{28A0092B-C50C-407E-A947-70E740481C1C}">
                          <a14:useLocalDpi xmlns:a14="http://schemas.microsoft.com/office/drawing/2010/main" val="0"/>
                        </a:ext>
                      </a:extLst>
                    </a:blip>
                    <a:stretch>
                      <a:fillRect/>
                    </a:stretch>
                  </pic:blipFill>
                  <pic:spPr>
                    <a:xfrm>
                      <a:off x="0" y="0"/>
                      <a:ext cx="4656959" cy="2310193"/>
                    </a:xfrm>
                    <a:prstGeom prst="rect">
                      <a:avLst/>
                    </a:prstGeom>
                  </pic:spPr>
                </pic:pic>
              </a:graphicData>
            </a:graphic>
          </wp:inline>
        </w:drawing>
      </w:r>
    </w:p>
    <w:p w14:paraId="6CDCA586" w14:textId="48C9F995" w:rsidR="00CA37FC" w:rsidRPr="00CA37FC" w:rsidRDefault="00CA37FC" w:rsidP="00CA37FC">
      <w:pPr>
        <w:pStyle w:val="Lgende"/>
        <w:rPr>
          <w:lang w:val="en-US"/>
        </w:rPr>
      </w:pPr>
      <w:bookmarkStart w:id="135" w:name="_Ref417292730"/>
      <w:bookmarkStart w:id="136" w:name="_Toc485395252"/>
      <w:r w:rsidRPr="00CA37F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18</w:t>
      </w:r>
      <w:r w:rsidR="00AB72CA">
        <w:rPr>
          <w:lang w:val="en-US"/>
        </w:rPr>
        <w:fldChar w:fldCharType="end"/>
      </w:r>
      <w:bookmarkEnd w:id="135"/>
      <w:r>
        <w:rPr>
          <w:lang w:val="en-US"/>
        </w:rPr>
        <w:t>. “In-situ” classification chain running in Year X-1, when we are not during the first S2 year</w:t>
      </w:r>
      <w:bookmarkEnd w:id="136"/>
    </w:p>
    <w:p w14:paraId="46456639" w14:textId="0F72F78F" w:rsidR="000B5059" w:rsidRPr="004A4A88" w:rsidRDefault="00CA37FC" w:rsidP="00CA37FC">
      <w:r w:rsidRPr="00A35BEE">
        <w:t xml:space="preserve">By using the classifier model obtained </w:t>
      </w:r>
      <w:r>
        <w:t>for t</w:t>
      </w:r>
      <w:r w:rsidRPr="00A35BEE">
        <w:t>he previous year</w:t>
      </w:r>
      <w:r>
        <w:t xml:space="preserve"> (i.e. built on the in-situ data and the images from the previous years), the</w:t>
      </w:r>
      <w:r w:rsidRPr="00A35BEE">
        <w:t xml:space="preserve"> classification of the current year will be done</w:t>
      </w:r>
      <w:r>
        <w:t xml:space="preserve">, after </w:t>
      </w:r>
      <w:r w:rsidRPr="00A35BEE">
        <w:t>each new acquisition captured at instant T</w:t>
      </w:r>
      <w:r>
        <w:t xml:space="preserve">, as illustrated in </w:t>
      </w:r>
      <w:r>
        <w:fldChar w:fldCharType="begin"/>
      </w:r>
      <w:r>
        <w:instrText xml:space="preserve"> REF _Ref417292731 \h </w:instrText>
      </w:r>
      <w:r>
        <w:fldChar w:fldCharType="separate"/>
      </w:r>
      <w:r w:rsidR="00AB72CA" w:rsidRPr="00CA37FC">
        <w:rPr>
          <w:lang w:val="en-US"/>
        </w:rPr>
        <w:t xml:space="preserve">Figure </w:t>
      </w:r>
      <w:r w:rsidR="00AB72CA">
        <w:rPr>
          <w:noProof/>
          <w:lang w:val="en-US"/>
        </w:rPr>
        <w:t>2</w:t>
      </w:r>
      <w:r w:rsidR="00AB72CA">
        <w:rPr>
          <w:lang w:val="en-US"/>
        </w:rPr>
        <w:noBreakHyphen/>
      </w:r>
      <w:r w:rsidR="00AB72CA">
        <w:rPr>
          <w:noProof/>
          <w:lang w:val="en-US"/>
        </w:rPr>
        <w:t>19</w:t>
      </w:r>
      <w:r>
        <w:fldChar w:fldCharType="end"/>
      </w:r>
      <w:r>
        <w:t>.</w:t>
      </w:r>
    </w:p>
    <w:p w14:paraId="244D56B8" w14:textId="730D7FEC" w:rsidR="000B5059" w:rsidRDefault="00CA37FC" w:rsidP="00CA37FC">
      <w:pPr>
        <w:jc w:val="center"/>
        <w:rPr>
          <w:b/>
        </w:rPr>
      </w:pPr>
      <w:r>
        <w:rPr>
          <w:b/>
          <w:noProof/>
          <w:lang w:val="fr-BE" w:eastAsia="fr-BE"/>
        </w:rPr>
        <w:drawing>
          <wp:inline distT="0" distB="0" distL="0" distR="0" wp14:anchorId="67F17758" wp14:editId="7E81E72C">
            <wp:extent cx="4681341" cy="3383001"/>
            <wp:effectExtent l="0" t="0" r="0" b="825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8.png"/>
                    <pic:cNvPicPr/>
                  </pic:nvPicPr>
                  <pic:blipFill>
                    <a:blip r:embed="rId47">
                      <a:extLst>
                        <a:ext uri="{28A0092B-C50C-407E-A947-70E740481C1C}">
                          <a14:useLocalDpi xmlns:a14="http://schemas.microsoft.com/office/drawing/2010/main" val="0"/>
                        </a:ext>
                      </a:extLst>
                    </a:blip>
                    <a:stretch>
                      <a:fillRect/>
                    </a:stretch>
                  </pic:blipFill>
                  <pic:spPr>
                    <a:xfrm>
                      <a:off x="0" y="0"/>
                      <a:ext cx="4681341" cy="3383001"/>
                    </a:xfrm>
                    <a:prstGeom prst="rect">
                      <a:avLst/>
                    </a:prstGeom>
                  </pic:spPr>
                </pic:pic>
              </a:graphicData>
            </a:graphic>
          </wp:inline>
        </w:drawing>
      </w:r>
    </w:p>
    <w:p w14:paraId="588E9039" w14:textId="01A61769" w:rsidR="00CA37FC" w:rsidRDefault="00CA37FC" w:rsidP="00CA37FC">
      <w:pPr>
        <w:pStyle w:val="Lgende"/>
        <w:rPr>
          <w:lang w:val="en-US"/>
        </w:rPr>
      </w:pPr>
      <w:bookmarkStart w:id="137" w:name="_Ref417292731"/>
      <w:bookmarkStart w:id="138" w:name="_Toc485395253"/>
      <w:r w:rsidRPr="00CA37F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5707C0">
        <w:rPr>
          <w:noProof/>
          <w:lang w:val="en-US"/>
        </w:rPr>
        <w:t>2</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5707C0">
        <w:rPr>
          <w:noProof/>
          <w:lang w:val="en-US"/>
        </w:rPr>
        <w:t>19</w:t>
      </w:r>
      <w:r w:rsidR="00AB72CA">
        <w:rPr>
          <w:lang w:val="en-US"/>
        </w:rPr>
        <w:fldChar w:fldCharType="end"/>
      </w:r>
      <w:bookmarkEnd w:id="137"/>
      <w:r w:rsidRPr="00CA37FC">
        <w:rPr>
          <w:lang w:val="en-US"/>
        </w:rPr>
        <w:t xml:space="preserve">. </w:t>
      </w:r>
      <w:r>
        <w:rPr>
          <w:lang w:val="en-US"/>
        </w:rPr>
        <w:t>“In-situ” classification chain running in Year X, when we are not during the first S2 year</w:t>
      </w:r>
      <w:bookmarkEnd w:id="138"/>
    </w:p>
    <w:p w14:paraId="658BC088" w14:textId="07114D66" w:rsidR="006625AC" w:rsidRDefault="00606F7D" w:rsidP="00606F7D">
      <w:r>
        <w:t>As an implementation note, each input tile is classified only once instead of once per stratum intersecting it, therefore reducing the amount of disk IO required.</w:t>
      </w:r>
    </w:p>
    <w:p w14:paraId="08459427" w14:textId="77777777" w:rsidR="006625AC" w:rsidRPr="006625AC" w:rsidRDefault="006625AC" w:rsidP="006625AC">
      <w:pPr>
        <w:rPr>
          <w:lang w:eastAsia="fr-FR"/>
        </w:rPr>
      </w:pPr>
    </w:p>
    <w:p w14:paraId="32BDDA9E" w14:textId="77777777" w:rsidR="008D123F" w:rsidRDefault="008D123F" w:rsidP="008D123F">
      <w:pPr>
        <w:pStyle w:val="Titre1"/>
        <w:rPr>
          <w:bCs/>
          <w:lang w:val="en-GB"/>
        </w:rPr>
      </w:pPr>
      <w:bookmarkStart w:id="139" w:name="_Ref417301923"/>
      <w:bookmarkStart w:id="140" w:name="_Toc447871689"/>
      <w:bookmarkStart w:id="141" w:name="_Toc485395212"/>
      <w:r>
        <w:rPr>
          <w:bCs/>
          <w:lang w:val="en-GB"/>
        </w:rPr>
        <w:lastRenderedPageBreak/>
        <w:t>Mode without in-situ data</w:t>
      </w:r>
      <w:bookmarkEnd w:id="139"/>
      <w:bookmarkEnd w:id="140"/>
      <w:bookmarkEnd w:id="141"/>
    </w:p>
    <w:p w14:paraId="32A312EB" w14:textId="5C2CBBC7" w:rsidR="008D123F" w:rsidRDefault="008D123F" w:rsidP="008D123F">
      <w:pPr>
        <w:pStyle w:val="Titre2"/>
      </w:pPr>
      <w:bookmarkStart w:id="142" w:name="_Toc485395213"/>
      <w:r>
        <w:t>Preliminary step: data smoothing</w:t>
      </w:r>
      <w:r w:rsidR="00511EA2" w:rsidRPr="00511EA2">
        <w:t xml:space="preserve"> </w:t>
      </w:r>
      <w:r w:rsidR="00511EA2">
        <w:t>and gap filling</w:t>
      </w:r>
      <w:bookmarkEnd w:id="142"/>
    </w:p>
    <w:p w14:paraId="398162E4" w14:textId="1045B9F1" w:rsidR="00511EA2" w:rsidRDefault="00511EA2" w:rsidP="007B0E78">
      <w:r w:rsidRPr="008904A8">
        <w:t>A Whit</w:t>
      </w:r>
      <w:r w:rsidR="00013763">
        <w:t>t</w:t>
      </w:r>
      <w:r w:rsidRPr="008904A8">
        <w:t xml:space="preserve">aker filter is </w:t>
      </w:r>
      <w:r>
        <w:t>applied to the time series, both on the reflectance bands and on the NDVI (</w:t>
      </w:r>
      <w:r>
        <w:fldChar w:fldCharType="begin"/>
      </w:r>
      <w:r>
        <w:instrText xml:space="preserve"> REF _Ref417301885 \h </w:instrText>
      </w:r>
      <w:r>
        <w:fldChar w:fldCharType="separate"/>
      </w:r>
      <w:r w:rsidR="005707C0" w:rsidRPr="0008229C">
        <w:rPr>
          <w:lang w:val="en-US"/>
        </w:rPr>
        <w:t xml:space="preserve">Figure </w:t>
      </w:r>
      <w:r w:rsidR="005707C0">
        <w:rPr>
          <w:noProof/>
          <w:lang w:val="en-US"/>
        </w:rPr>
        <w:t>3</w:t>
      </w:r>
      <w:r w:rsidR="005707C0">
        <w:rPr>
          <w:lang w:val="en-US"/>
        </w:rPr>
        <w:noBreakHyphen/>
      </w:r>
      <w:r w:rsidR="005707C0">
        <w:rPr>
          <w:noProof/>
          <w:lang w:val="en-US"/>
        </w:rPr>
        <w:t>1</w:t>
      </w:r>
      <w:r>
        <w:fldChar w:fldCharType="end"/>
      </w:r>
      <w:r>
        <w:t>). The filter is applied using the R function “</w:t>
      </w:r>
      <w:r w:rsidRPr="007B0E78">
        <w:rPr>
          <w:i/>
        </w:rPr>
        <w:t>Whit1</w:t>
      </w:r>
      <w:r>
        <w:t xml:space="preserve">”. Whit1 is a function from the “ptw” R package, which is a weighted Whittaker smoothing with a first order finite difference penalty. Additional info can be found at </w:t>
      </w:r>
      <w:hyperlink r:id="rId48" w:history="1">
        <w:r w:rsidRPr="00417543">
          <w:rPr>
            <w:rStyle w:val="Lienhypertexte"/>
          </w:rPr>
          <w:t>http://cran.r-project.org/web/packages/ptw/ptw.pdf</w:t>
        </w:r>
      </w:hyperlink>
      <w:r>
        <w:t>.</w:t>
      </w:r>
    </w:p>
    <w:p w14:paraId="6FC488C5" w14:textId="3175C3A8" w:rsidR="00DE3667" w:rsidRPr="002E13B1" w:rsidRDefault="00511EA2" w:rsidP="00DE3667">
      <w:r>
        <w:t>The goal of this Whit</w:t>
      </w:r>
      <w:r w:rsidR="00013763">
        <w:t>t</w:t>
      </w:r>
      <w:r>
        <w:t xml:space="preserve">aker filter is </w:t>
      </w:r>
      <w:r w:rsidR="00CC1F5D">
        <w:t xml:space="preserve">(i) </w:t>
      </w:r>
      <w:r>
        <w:t>to smooth the reflectance time series</w:t>
      </w:r>
      <w:r w:rsidR="00CC1F5D">
        <w:t xml:space="preserve"> taking into account the non-constant</w:t>
      </w:r>
      <w:r w:rsidR="009C55DF">
        <w:t xml:space="preserve"> temporal</w:t>
      </w:r>
      <w:r w:rsidR="00DE3667">
        <w:t xml:space="preserve"> step. To do so</w:t>
      </w:r>
      <w:r w:rsidR="008875A6">
        <w:t>, the temporal gaps in the original time series are filled by</w:t>
      </w:r>
      <w:r w:rsidR="00DE3667">
        <w:t xml:space="preserve"> empty images </w:t>
      </w:r>
      <w:r w:rsidR="008875A6">
        <w:t xml:space="preserve">in order to get </w:t>
      </w:r>
      <w:r w:rsidR="00DE3667">
        <w:t xml:space="preserve">one image for each date of the period. </w:t>
      </w:r>
      <w:r w:rsidR="00013763">
        <w:t>Every</w:t>
      </w:r>
      <w:r w:rsidR="00DE3667">
        <w:t xml:space="preserve"> pixels of the empty images</w:t>
      </w:r>
      <w:r w:rsidR="008875A6">
        <w:t xml:space="preserve"> have a </w:t>
      </w:r>
      <w:r w:rsidR="00013763">
        <w:t xml:space="preserve">weight </w:t>
      </w:r>
      <w:r w:rsidR="00DE3667">
        <w:t>of 0</w:t>
      </w:r>
      <w:r w:rsidR="00013763">
        <w:t xml:space="preserve"> in the weight vector of the Whittaker function</w:t>
      </w:r>
      <w:r w:rsidR="00013763">
        <w:tab/>
      </w:r>
      <w:r w:rsidR="00DE3667">
        <w:t>.</w:t>
      </w:r>
    </w:p>
    <w:p w14:paraId="733A7F19" w14:textId="6D4059BA" w:rsidR="00A00490" w:rsidRDefault="00DE3667" w:rsidP="00511EA2">
      <w:r>
        <w:t>A</w:t>
      </w:r>
      <w:r w:rsidR="00511EA2">
        <w:t xml:space="preserve">nd </w:t>
      </w:r>
      <w:r w:rsidR="00CC1F5D">
        <w:t xml:space="preserve">(ii) </w:t>
      </w:r>
      <w:r w:rsidR="00511EA2">
        <w:t xml:space="preserve">to </w:t>
      </w:r>
      <w:r w:rsidR="009C55DF">
        <w:t xml:space="preserve">fill the gap in the </w:t>
      </w:r>
      <w:r w:rsidR="00511EA2">
        <w:t>reflectance time series</w:t>
      </w:r>
      <w:r w:rsidR="00CC1F5D">
        <w:t>.</w:t>
      </w:r>
      <w:r w:rsidR="00013763">
        <w:t xml:space="preserve"> To do so, t</w:t>
      </w:r>
      <w:r w:rsidR="00CC1F5D">
        <w:t xml:space="preserve">he missing data </w:t>
      </w:r>
      <w:r w:rsidR="00013763">
        <w:t xml:space="preserve">in the original acquisitions </w:t>
      </w:r>
      <w:r w:rsidR="00CC1F5D">
        <w:t>are identified thanks to validity masks which distinguish the valid pixels (value=1) from non-valid pixels (value=0) based on each image cloud mask. These validity masks feed the Whit</w:t>
      </w:r>
      <w:r w:rsidR="00013763">
        <w:t>t</w:t>
      </w:r>
      <w:r w:rsidR="00CC1F5D">
        <w:t>aker and correspond to the weights of the</w:t>
      </w:r>
      <w:r>
        <w:t xml:space="preserve"> acquisitions</w:t>
      </w:r>
      <w:r w:rsidR="00CC1F5D">
        <w:t>.</w:t>
      </w:r>
    </w:p>
    <w:p w14:paraId="5CBB19F4" w14:textId="23385C2A" w:rsidR="0008229C" w:rsidRDefault="00511EA2" w:rsidP="0008229C">
      <w:pPr>
        <w:jc w:val="center"/>
      </w:pPr>
      <w:r>
        <w:rPr>
          <w:noProof/>
          <w:lang w:val="fr-BE" w:eastAsia="fr-BE"/>
        </w:rPr>
        <w:drawing>
          <wp:inline distT="0" distB="0" distL="0" distR="0" wp14:anchorId="11385ACF" wp14:editId="4E44A59D">
            <wp:extent cx="5125792" cy="775783"/>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9F7B.tmp"/>
                    <pic:cNvPicPr/>
                  </pic:nvPicPr>
                  <pic:blipFill>
                    <a:blip r:embed="rId49">
                      <a:extLst>
                        <a:ext uri="{28A0092B-C50C-407E-A947-70E740481C1C}">
                          <a14:useLocalDpi xmlns:a14="http://schemas.microsoft.com/office/drawing/2010/main" val="0"/>
                        </a:ext>
                      </a:extLst>
                    </a:blip>
                    <a:stretch>
                      <a:fillRect/>
                    </a:stretch>
                  </pic:blipFill>
                  <pic:spPr>
                    <a:xfrm>
                      <a:off x="0" y="0"/>
                      <a:ext cx="5129232" cy="776304"/>
                    </a:xfrm>
                    <a:prstGeom prst="rect">
                      <a:avLst/>
                    </a:prstGeom>
                  </pic:spPr>
                </pic:pic>
              </a:graphicData>
            </a:graphic>
          </wp:inline>
        </w:drawing>
      </w:r>
    </w:p>
    <w:p w14:paraId="28DA8DC7" w14:textId="6F9D7C22" w:rsidR="0008229C" w:rsidRPr="0008229C" w:rsidRDefault="0008229C" w:rsidP="0008229C">
      <w:pPr>
        <w:pStyle w:val="Lgende"/>
        <w:rPr>
          <w:lang w:val="en-US"/>
        </w:rPr>
      </w:pPr>
      <w:bookmarkStart w:id="143" w:name="_Ref417301885"/>
      <w:bookmarkStart w:id="144" w:name="_Toc485395254"/>
      <w:r w:rsidRPr="0008229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3</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1</w:t>
      </w:r>
      <w:r w:rsidR="00AB72CA">
        <w:rPr>
          <w:lang w:val="en-US"/>
        </w:rPr>
        <w:fldChar w:fldCharType="end"/>
      </w:r>
      <w:bookmarkEnd w:id="143"/>
      <w:r w:rsidRPr="0008229C">
        <w:rPr>
          <w:lang w:val="en-US"/>
        </w:rPr>
        <w:t>. Workflow of the smoothing pr</w:t>
      </w:r>
      <w:r>
        <w:rPr>
          <w:lang w:val="en-US"/>
        </w:rPr>
        <w:t>eliminary step</w:t>
      </w:r>
      <w:bookmarkEnd w:id="144"/>
    </w:p>
    <w:p w14:paraId="4FACEA48" w14:textId="44EF6889" w:rsidR="004412EF" w:rsidRDefault="004412EF" w:rsidP="004412EF">
      <w:r>
        <w:t xml:space="preserve">The </w:t>
      </w:r>
      <w:r w:rsidRPr="008904A8">
        <w:t>Whi</w:t>
      </w:r>
      <w:r w:rsidR="00013763">
        <w:t>t</w:t>
      </w:r>
      <w:r w:rsidRPr="008904A8">
        <w:t xml:space="preserve">taker filter </w:t>
      </w:r>
      <w:r>
        <w:t xml:space="preserve">is presented in detail in </w:t>
      </w:r>
      <w:r w:rsidR="005707C0">
        <w:t>Algorithm 3</w:t>
      </w:r>
      <w:r w:rsidR="00C67B07">
        <w:t xml:space="preserve">-1, </w:t>
      </w:r>
      <w:r>
        <w:t xml:space="preserve">while all input and output variables are listed in </w:t>
      </w:r>
      <w:r>
        <w:fldChar w:fldCharType="begin"/>
      </w:r>
      <w:r>
        <w:instrText xml:space="preserve"> REF _Ref423619325 \h </w:instrText>
      </w:r>
      <w:r>
        <w:fldChar w:fldCharType="separate"/>
      </w:r>
      <w:r w:rsidR="00AB72CA" w:rsidRPr="0072691B">
        <w:rPr>
          <w:lang w:val="en-US"/>
        </w:rPr>
        <w:t xml:space="preserve">Table </w:t>
      </w:r>
      <w:r w:rsidR="00AB72CA">
        <w:rPr>
          <w:noProof/>
          <w:lang w:val="en-US"/>
        </w:rPr>
        <w:t>3</w:t>
      </w:r>
      <w:r w:rsidR="00AB72CA" w:rsidRPr="0072691B">
        <w:rPr>
          <w:lang w:val="en-US"/>
        </w:rPr>
        <w:noBreakHyphen/>
      </w:r>
      <w:r w:rsidR="00AB72CA">
        <w:rPr>
          <w:noProof/>
          <w:lang w:val="en-US"/>
        </w:rPr>
        <w:t>1</w:t>
      </w:r>
      <w:r>
        <w:fldChar w:fldCharType="end"/>
      </w:r>
      <w:r>
        <w:t>.</w:t>
      </w:r>
      <w:r w:rsidR="00957221">
        <w:t xml:space="preserve"> Inputs are </w:t>
      </w:r>
      <w:r w:rsidR="007779D4">
        <w:t xml:space="preserve">the original image time series </w:t>
      </w:r>
      <w:r w:rsidR="00957221">
        <w:t>; they are presented here separately for the reflectance channels (</w:t>
      </w:r>
      <w:r w:rsidR="00957221" w:rsidRPr="00957221">
        <w:t>band&lt;n&gt;</w:t>
      </w:r>
      <w:r w:rsidR="00957221">
        <w:t>) and for the NDVI (</w:t>
      </w:r>
      <w:r w:rsidR="00957221" w:rsidRPr="00957221">
        <w:t>NDVI</w:t>
      </w:r>
      <w:r w:rsidR="00957221">
        <w:t>).</w:t>
      </w:r>
      <w:r w:rsidR="00600253">
        <w:t xml:space="preserve"> Reflectance channels include B3, B4, B5, B6, B7, B8, B8a and B11 for Sentinel-2 images and B3, B4, B5 and B6 for Landsat 8.</w:t>
      </w:r>
      <w:r w:rsidR="00957221">
        <w:t xml:space="preserve"> In the outputs, </w:t>
      </w:r>
      <w:r w:rsidR="00957221" w:rsidRPr="00957221">
        <w:t>each raster file will have a number of bands equal to the number of image acquisition dates</w:t>
      </w:r>
      <w:r w:rsidR="00957221">
        <w:t xml:space="preserve">. </w:t>
      </w:r>
    </w:p>
    <w:p w14:paraId="5427EF7D" w14:textId="0AE132D2" w:rsidR="00957221" w:rsidRDefault="00957221" w:rsidP="00957221">
      <w:r>
        <w:t>The smoothing is applied separately for each time series (</w:t>
      </w:r>
      <w:r w:rsidR="00866573">
        <w:t>green, red, near infrared, red-edge bands and NDVI) and the results are then concatenated.</w:t>
      </w:r>
      <w:r>
        <w:t xml:space="preserve"> The time series is given as a vector.</w:t>
      </w:r>
    </w:p>
    <w:p w14:paraId="37A4AB3E" w14:textId="6CA1EABC" w:rsidR="004412EF" w:rsidRPr="0072691B" w:rsidRDefault="004412EF" w:rsidP="004412EF">
      <w:pPr>
        <w:pStyle w:val="Lgende"/>
        <w:rPr>
          <w:lang w:val="en-US"/>
        </w:rPr>
      </w:pPr>
      <w:bookmarkStart w:id="145" w:name="_Ref423619325"/>
      <w:bookmarkStart w:id="146" w:name="_Ref423619313"/>
      <w:bookmarkStart w:id="147" w:name="_Toc485395278"/>
      <w:r w:rsidRPr="0072691B">
        <w:rPr>
          <w:lang w:val="en-US"/>
        </w:rPr>
        <w:t xml:space="preserve">Table </w:t>
      </w:r>
      <w:r>
        <w:fldChar w:fldCharType="begin"/>
      </w:r>
      <w:r w:rsidRPr="0072691B">
        <w:rPr>
          <w:lang w:val="en-US"/>
        </w:rPr>
        <w:instrText xml:space="preserve"> STYLEREF 1 \s </w:instrText>
      </w:r>
      <w:r>
        <w:fldChar w:fldCharType="separate"/>
      </w:r>
      <w:r w:rsidR="005707C0">
        <w:rPr>
          <w:noProof/>
          <w:lang w:val="en-US"/>
        </w:rPr>
        <w:t>3</w:t>
      </w:r>
      <w:r>
        <w:fldChar w:fldCharType="end"/>
      </w:r>
      <w:r w:rsidRPr="0072691B">
        <w:rPr>
          <w:lang w:val="en-US"/>
        </w:rPr>
        <w:noBreakHyphen/>
      </w:r>
      <w:r>
        <w:fldChar w:fldCharType="begin"/>
      </w:r>
      <w:r w:rsidRPr="0072691B">
        <w:rPr>
          <w:lang w:val="en-US"/>
        </w:rPr>
        <w:instrText xml:space="preserve"> SEQ Table \* ARABIC \s 1 </w:instrText>
      </w:r>
      <w:r>
        <w:fldChar w:fldCharType="separate"/>
      </w:r>
      <w:r w:rsidR="005707C0">
        <w:rPr>
          <w:noProof/>
          <w:lang w:val="en-US"/>
        </w:rPr>
        <w:t>1</w:t>
      </w:r>
      <w:r>
        <w:fldChar w:fldCharType="end"/>
      </w:r>
      <w:bookmarkEnd w:id="145"/>
      <w:r w:rsidRPr="0072691B">
        <w:rPr>
          <w:lang w:val="en-US"/>
        </w:rPr>
        <w:t xml:space="preserve">. Variables for the </w:t>
      </w:r>
      <w:bookmarkEnd w:id="146"/>
      <w:r w:rsidR="00AB0F17" w:rsidRPr="0072691B">
        <w:rPr>
          <w:lang w:val="en-US"/>
        </w:rPr>
        <w:t>data smoothing</w:t>
      </w:r>
      <w:bookmarkEnd w:id="147"/>
    </w:p>
    <w:tbl>
      <w:tblPr>
        <w:tblStyle w:val="Grilledutableau"/>
        <w:tblW w:w="0" w:type="auto"/>
        <w:jc w:val="center"/>
        <w:tblLook w:val="04A0" w:firstRow="1" w:lastRow="0" w:firstColumn="1" w:lastColumn="0" w:noHBand="0" w:noVBand="1"/>
      </w:tblPr>
      <w:tblGrid>
        <w:gridCol w:w="2021"/>
        <w:gridCol w:w="6245"/>
        <w:gridCol w:w="1022"/>
      </w:tblGrid>
      <w:tr w:rsidR="00013763" w:rsidRPr="00DD3036" w14:paraId="43E450B6" w14:textId="77777777" w:rsidTr="004412EF">
        <w:trPr>
          <w:jc w:val="center"/>
        </w:trPr>
        <w:tc>
          <w:tcPr>
            <w:tcW w:w="0" w:type="auto"/>
            <w:shd w:val="clear" w:color="auto" w:fill="006699"/>
          </w:tcPr>
          <w:p w14:paraId="434A3042" w14:textId="77777777" w:rsidR="004412EF" w:rsidRPr="00DD3036" w:rsidRDefault="004412EF"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102A1970" w14:textId="77777777" w:rsidR="004412EF" w:rsidRPr="00DD3036" w:rsidRDefault="004412EF"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3A1E9FC6" w14:textId="77777777" w:rsidR="004412EF" w:rsidRPr="00DD3036" w:rsidRDefault="004412EF" w:rsidP="004412EF">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013763" w14:paraId="18B427A5" w14:textId="77777777" w:rsidTr="004412EF">
        <w:trPr>
          <w:jc w:val="center"/>
        </w:trPr>
        <w:tc>
          <w:tcPr>
            <w:tcW w:w="0" w:type="auto"/>
          </w:tcPr>
          <w:p w14:paraId="28F93188" w14:textId="3F05E654" w:rsidR="004412EF" w:rsidRPr="00564F59" w:rsidRDefault="00957221" w:rsidP="00013763">
            <w:pPr>
              <w:spacing w:before="40" w:after="40"/>
              <w:rPr>
                <w:rFonts w:ascii="Calibri" w:hAnsi="Calibri"/>
                <w:sz w:val="22"/>
                <w:szCs w:val="22"/>
                <w:highlight w:val="yellow"/>
                <w:lang w:val="en-US" w:eastAsia="fr-FR"/>
              </w:rPr>
            </w:pPr>
            <w:r w:rsidRPr="00957221">
              <w:rPr>
                <w:rFonts w:ascii="Calibri" w:hAnsi="Calibri"/>
                <w:sz w:val="22"/>
                <w:szCs w:val="22"/>
                <w:lang w:val="en-US" w:eastAsia="fr-FR"/>
              </w:rPr>
              <w:t>band&lt;n&gt;</w:t>
            </w:r>
            <w:r w:rsidR="00013763" w:rsidRPr="00957221" w:rsidDel="00AF2DC9">
              <w:rPr>
                <w:rFonts w:ascii="Calibri" w:hAnsi="Calibri"/>
                <w:sz w:val="22"/>
                <w:szCs w:val="22"/>
                <w:lang w:val="en-US" w:eastAsia="fr-FR"/>
              </w:rPr>
              <w:t xml:space="preserve"> </w:t>
            </w:r>
          </w:p>
        </w:tc>
        <w:tc>
          <w:tcPr>
            <w:tcW w:w="0" w:type="auto"/>
          </w:tcPr>
          <w:p w14:paraId="7AEDF8F5" w14:textId="05F68BFA" w:rsidR="004412EF" w:rsidRPr="004412EF" w:rsidRDefault="00AF2DC9" w:rsidP="00013763">
            <w:pPr>
              <w:spacing w:before="40" w:after="40"/>
              <w:rPr>
                <w:rFonts w:ascii="Calibri" w:hAnsi="Calibri"/>
                <w:sz w:val="22"/>
                <w:szCs w:val="22"/>
                <w:lang w:val="en-US" w:eastAsia="fr-FR"/>
              </w:rPr>
            </w:pPr>
            <w:r w:rsidRPr="00AF2DC9">
              <w:rPr>
                <w:rFonts w:ascii="Calibri" w:hAnsi="Calibri"/>
                <w:sz w:val="22"/>
                <w:szCs w:val="22"/>
                <w:lang w:val="en-US" w:eastAsia="fr-FR"/>
              </w:rPr>
              <w:t>original time series (reflectance values)</w:t>
            </w:r>
            <w:r w:rsidR="00013763">
              <w:rPr>
                <w:rFonts w:ascii="Calibri" w:hAnsi="Calibri"/>
                <w:sz w:val="22"/>
                <w:szCs w:val="22"/>
                <w:lang w:val="en-US" w:eastAsia="fr-FR"/>
              </w:rPr>
              <w:t xml:space="preserve"> temporally filled with empty images to get a new time series with one image per date.</w:t>
            </w:r>
          </w:p>
        </w:tc>
        <w:tc>
          <w:tcPr>
            <w:tcW w:w="0" w:type="auto"/>
          </w:tcPr>
          <w:p w14:paraId="1674C4F2" w14:textId="77777777" w:rsidR="004412EF" w:rsidRPr="00957221" w:rsidRDefault="004412EF" w:rsidP="004412EF">
            <w:pPr>
              <w:spacing w:before="40" w:after="40"/>
              <w:rPr>
                <w:rFonts w:ascii="Calibri" w:hAnsi="Calibri"/>
                <w:sz w:val="22"/>
                <w:szCs w:val="22"/>
                <w:lang w:val="en-US" w:eastAsia="fr-FR"/>
              </w:rPr>
            </w:pPr>
            <w:r w:rsidRPr="00957221">
              <w:rPr>
                <w:rFonts w:ascii="Calibri" w:hAnsi="Calibri"/>
                <w:sz w:val="22"/>
                <w:szCs w:val="22"/>
                <w:lang w:val="en-US" w:eastAsia="fr-FR"/>
              </w:rPr>
              <w:t>-</w:t>
            </w:r>
          </w:p>
        </w:tc>
      </w:tr>
      <w:tr w:rsidR="00013763" w14:paraId="7BF6E6E3" w14:textId="77777777" w:rsidTr="004412EF">
        <w:trPr>
          <w:jc w:val="center"/>
        </w:trPr>
        <w:tc>
          <w:tcPr>
            <w:tcW w:w="0" w:type="auto"/>
          </w:tcPr>
          <w:p w14:paraId="5261B377" w14:textId="5E64B583" w:rsidR="004412EF" w:rsidRPr="00564F59" w:rsidRDefault="00957221" w:rsidP="00AF2DC9">
            <w:pPr>
              <w:spacing w:before="40" w:after="40"/>
              <w:rPr>
                <w:rFonts w:ascii="Calibri" w:hAnsi="Calibri"/>
                <w:sz w:val="22"/>
                <w:szCs w:val="22"/>
                <w:highlight w:val="yellow"/>
                <w:lang w:val="en-US" w:eastAsia="fr-FR"/>
              </w:rPr>
            </w:pPr>
            <w:r w:rsidRPr="00957221">
              <w:rPr>
                <w:rFonts w:ascii="Calibri" w:hAnsi="Calibri"/>
                <w:sz w:val="22"/>
                <w:szCs w:val="22"/>
                <w:lang w:val="en-US" w:eastAsia="fr-FR"/>
              </w:rPr>
              <w:t>NDVI</w:t>
            </w:r>
          </w:p>
        </w:tc>
        <w:tc>
          <w:tcPr>
            <w:tcW w:w="0" w:type="auto"/>
          </w:tcPr>
          <w:p w14:paraId="092EC3DC" w14:textId="323766A4" w:rsidR="004412EF" w:rsidRPr="004412EF" w:rsidRDefault="00AF2DC9" w:rsidP="00957221">
            <w:pPr>
              <w:spacing w:before="40" w:after="40"/>
              <w:rPr>
                <w:rFonts w:ascii="Calibri" w:hAnsi="Calibri"/>
                <w:sz w:val="22"/>
                <w:szCs w:val="22"/>
                <w:lang w:val="en-US" w:eastAsia="fr-FR"/>
              </w:rPr>
            </w:pPr>
            <w:r w:rsidRPr="00AF2DC9">
              <w:rPr>
                <w:rFonts w:ascii="Calibri" w:hAnsi="Calibri"/>
                <w:sz w:val="22"/>
                <w:szCs w:val="22"/>
                <w:lang w:val="en-US" w:eastAsia="fr-FR"/>
              </w:rPr>
              <w:t>original NDVI time series</w:t>
            </w:r>
            <w:r w:rsidR="00013763">
              <w:rPr>
                <w:rFonts w:ascii="Calibri" w:hAnsi="Calibri"/>
                <w:sz w:val="22"/>
                <w:szCs w:val="22"/>
                <w:lang w:val="en-US" w:eastAsia="fr-FR"/>
              </w:rPr>
              <w:t xml:space="preserve"> temporally filled with empty images to get a new time series with one image per date.</w:t>
            </w:r>
            <w:r w:rsidRPr="00AF2DC9" w:rsidDel="00AF2DC9">
              <w:rPr>
                <w:rFonts w:ascii="Calibri" w:hAnsi="Calibri"/>
                <w:sz w:val="22"/>
                <w:szCs w:val="22"/>
                <w:lang w:val="en-US" w:eastAsia="fr-FR"/>
              </w:rPr>
              <w:t xml:space="preserve"> </w:t>
            </w:r>
          </w:p>
        </w:tc>
        <w:tc>
          <w:tcPr>
            <w:tcW w:w="0" w:type="auto"/>
          </w:tcPr>
          <w:p w14:paraId="621C8A6A" w14:textId="77777777" w:rsidR="004412EF" w:rsidRPr="00957221" w:rsidRDefault="004412EF" w:rsidP="004412EF">
            <w:pPr>
              <w:spacing w:before="40" w:after="40"/>
              <w:rPr>
                <w:rFonts w:ascii="Calibri" w:hAnsi="Calibri"/>
                <w:sz w:val="22"/>
                <w:szCs w:val="22"/>
                <w:lang w:val="en-US" w:eastAsia="fr-FR"/>
              </w:rPr>
            </w:pPr>
            <w:r w:rsidRPr="00957221">
              <w:rPr>
                <w:rFonts w:ascii="Calibri" w:hAnsi="Calibri"/>
                <w:sz w:val="22"/>
                <w:szCs w:val="22"/>
                <w:lang w:val="en-US" w:eastAsia="fr-FR"/>
              </w:rPr>
              <w:t>-</w:t>
            </w:r>
          </w:p>
        </w:tc>
      </w:tr>
      <w:tr w:rsidR="00013763" w14:paraId="1306203B" w14:textId="77777777" w:rsidTr="004412EF">
        <w:trPr>
          <w:jc w:val="center"/>
        </w:trPr>
        <w:tc>
          <w:tcPr>
            <w:tcW w:w="0" w:type="auto"/>
          </w:tcPr>
          <w:p w14:paraId="241A5AA0" w14:textId="6EED5FEA" w:rsidR="00957221" w:rsidRPr="00957221" w:rsidRDefault="00957221" w:rsidP="004412EF">
            <w:pPr>
              <w:spacing w:before="40" w:after="40"/>
              <w:rPr>
                <w:rFonts w:ascii="Calibri" w:hAnsi="Calibri"/>
                <w:sz w:val="22"/>
                <w:szCs w:val="22"/>
                <w:lang w:val="en-US" w:eastAsia="fr-FR"/>
              </w:rPr>
            </w:pPr>
            <w:r w:rsidRPr="007E6334">
              <w:rPr>
                <w:rFonts w:ascii="Calibri" w:hAnsi="Calibri"/>
                <w:sz w:val="22"/>
                <w:szCs w:val="22"/>
                <w:lang w:val="en-US" w:eastAsia="fr-FR"/>
              </w:rPr>
              <w:t>Lambda</w:t>
            </w:r>
          </w:p>
        </w:tc>
        <w:tc>
          <w:tcPr>
            <w:tcW w:w="0" w:type="auto"/>
          </w:tcPr>
          <w:p w14:paraId="22136419" w14:textId="2724A16A" w:rsidR="00957221" w:rsidRDefault="00957221" w:rsidP="00957221">
            <w:pPr>
              <w:spacing w:before="40" w:after="40"/>
              <w:rPr>
                <w:rFonts w:ascii="Calibri" w:hAnsi="Calibri"/>
                <w:sz w:val="22"/>
                <w:szCs w:val="22"/>
                <w:lang w:val="en-US" w:eastAsia="fr-FR"/>
              </w:rPr>
            </w:pPr>
            <w:r w:rsidRPr="007E6334">
              <w:rPr>
                <w:rFonts w:ascii="Calibri" w:hAnsi="Calibri"/>
                <w:sz w:val="22"/>
                <w:szCs w:val="22"/>
                <w:lang w:val="en-US" w:eastAsia="fr-FR"/>
              </w:rPr>
              <w:t>Smoothing parameter</w:t>
            </w:r>
            <w:r>
              <w:rPr>
                <w:rFonts w:ascii="Calibri" w:hAnsi="Calibri"/>
                <w:sz w:val="22"/>
                <w:szCs w:val="22"/>
                <w:lang w:val="en-US" w:eastAsia="fr-FR"/>
              </w:rPr>
              <w:t xml:space="preserve"> of the Whitaker function (</w:t>
            </w:r>
            <w:r w:rsidRPr="007E6334">
              <w:rPr>
                <w:rFonts w:ascii="Calibri" w:hAnsi="Calibri"/>
                <w:sz w:val="22"/>
                <w:szCs w:val="22"/>
                <w:lang w:val="en-US" w:eastAsia="fr-FR"/>
              </w:rPr>
              <w:t>larger values lead to more smoothing</w:t>
            </w:r>
            <w:r>
              <w:rPr>
                <w:rFonts w:ascii="Calibri" w:hAnsi="Calibri"/>
                <w:sz w:val="22"/>
                <w:szCs w:val="22"/>
                <w:lang w:val="en-US" w:eastAsia="fr-FR"/>
              </w:rPr>
              <w:t>)</w:t>
            </w:r>
          </w:p>
        </w:tc>
        <w:tc>
          <w:tcPr>
            <w:tcW w:w="0" w:type="auto"/>
          </w:tcPr>
          <w:p w14:paraId="5CF3E0DB" w14:textId="572086F3" w:rsidR="00957221" w:rsidRPr="00957221" w:rsidRDefault="00957221" w:rsidP="004412EF">
            <w:pPr>
              <w:spacing w:before="40" w:after="40"/>
              <w:rPr>
                <w:rFonts w:ascii="Calibri" w:hAnsi="Calibri"/>
                <w:sz w:val="22"/>
                <w:szCs w:val="22"/>
                <w:lang w:val="en-US" w:eastAsia="fr-FR"/>
              </w:rPr>
            </w:pPr>
            <w:r w:rsidRPr="007E6334">
              <w:rPr>
                <w:rFonts w:ascii="Calibri" w:hAnsi="Calibri"/>
                <w:sz w:val="22"/>
                <w:szCs w:val="22"/>
                <w:lang w:val="en-US" w:eastAsia="fr-FR"/>
              </w:rPr>
              <w:t>2</w:t>
            </w:r>
          </w:p>
        </w:tc>
      </w:tr>
      <w:tr w:rsidR="00013763" w14:paraId="5CE686F7" w14:textId="77777777" w:rsidTr="004412EF">
        <w:trPr>
          <w:jc w:val="center"/>
        </w:trPr>
        <w:tc>
          <w:tcPr>
            <w:tcW w:w="0" w:type="auto"/>
          </w:tcPr>
          <w:p w14:paraId="7946677F" w14:textId="63EA6FE2" w:rsidR="00957221" w:rsidRPr="00957221" w:rsidRDefault="00957221" w:rsidP="004412EF">
            <w:pPr>
              <w:spacing w:before="40" w:after="40"/>
              <w:rPr>
                <w:rFonts w:ascii="Calibri" w:hAnsi="Calibri"/>
                <w:sz w:val="22"/>
                <w:szCs w:val="22"/>
                <w:lang w:val="en-US" w:eastAsia="fr-FR"/>
              </w:rPr>
            </w:pPr>
            <w:r>
              <w:rPr>
                <w:rFonts w:ascii="Calibri" w:hAnsi="Calibri"/>
                <w:sz w:val="22"/>
                <w:szCs w:val="22"/>
                <w:lang w:val="en-US" w:eastAsia="fr-FR"/>
              </w:rPr>
              <w:t>w</w:t>
            </w:r>
            <w:r w:rsidR="006C2797">
              <w:rPr>
                <w:rFonts w:ascii="Calibri" w:hAnsi="Calibri"/>
                <w:sz w:val="22"/>
                <w:szCs w:val="22"/>
                <w:lang w:val="en-US" w:eastAsia="fr-FR"/>
              </w:rPr>
              <w:t>eights</w:t>
            </w:r>
          </w:p>
        </w:tc>
        <w:tc>
          <w:tcPr>
            <w:tcW w:w="0" w:type="auto"/>
          </w:tcPr>
          <w:p w14:paraId="054729A5" w14:textId="0CE6AF32" w:rsidR="00013763" w:rsidRDefault="00957221" w:rsidP="00AF2DC9">
            <w:pPr>
              <w:spacing w:before="40" w:after="40"/>
              <w:rPr>
                <w:rFonts w:ascii="Calibri" w:hAnsi="Calibri"/>
                <w:sz w:val="22"/>
                <w:szCs w:val="22"/>
                <w:lang w:val="en-US" w:eastAsia="fr-FR"/>
              </w:rPr>
            </w:pPr>
            <w:r w:rsidRPr="007E6334">
              <w:rPr>
                <w:rFonts w:ascii="Calibri" w:hAnsi="Calibri"/>
                <w:sz w:val="22"/>
                <w:szCs w:val="22"/>
                <w:lang w:val="en-US" w:eastAsia="fr-FR"/>
              </w:rPr>
              <w:t>Weights</w:t>
            </w:r>
            <w:r w:rsidR="006C2797">
              <w:rPr>
                <w:rFonts w:ascii="Calibri" w:hAnsi="Calibri"/>
                <w:sz w:val="22"/>
                <w:szCs w:val="22"/>
                <w:lang w:val="en-US" w:eastAsia="fr-FR"/>
              </w:rPr>
              <w:t xml:space="preserve"> time series</w:t>
            </w:r>
            <w:r w:rsidR="00AF2DC9">
              <w:rPr>
                <w:rFonts w:ascii="Calibri" w:hAnsi="Calibri"/>
                <w:sz w:val="22"/>
                <w:szCs w:val="22"/>
                <w:lang w:val="en-US" w:eastAsia="fr-FR"/>
              </w:rPr>
              <w:t>:</w:t>
            </w:r>
            <w:r w:rsidR="006C2797">
              <w:t xml:space="preserve"> </w:t>
            </w:r>
            <w:r w:rsidR="006C2797" w:rsidRPr="006C2797">
              <w:rPr>
                <w:rFonts w:ascii="Calibri" w:hAnsi="Calibri"/>
                <w:sz w:val="22"/>
                <w:szCs w:val="22"/>
                <w:lang w:val="en-US" w:eastAsia="fr-FR"/>
              </w:rPr>
              <w:t xml:space="preserve">Default weights are equal to one signal to be </w:t>
            </w:r>
            <w:r w:rsidR="006C2797" w:rsidRPr="006C2797">
              <w:rPr>
                <w:rFonts w:ascii="Calibri" w:hAnsi="Calibri"/>
                <w:sz w:val="22"/>
                <w:szCs w:val="22"/>
                <w:lang w:val="en-US" w:eastAsia="fr-FR"/>
              </w:rPr>
              <w:lastRenderedPageBreak/>
              <w:t>smoothed.</w:t>
            </w:r>
            <w:r w:rsidR="006C2797">
              <w:rPr>
                <w:rFonts w:ascii="Calibri" w:hAnsi="Calibri"/>
                <w:sz w:val="22"/>
                <w:szCs w:val="22"/>
                <w:lang w:val="en-US" w:eastAsia="fr-FR"/>
              </w:rPr>
              <w:t xml:space="preserve"> </w:t>
            </w:r>
          </w:p>
          <w:p w14:paraId="48788D21" w14:textId="6552A9AD" w:rsidR="006C2797" w:rsidRDefault="00013763" w:rsidP="006C2797">
            <w:pPr>
              <w:spacing w:before="40" w:after="40"/>
              <w:rPr>
                <w:rFonts w:ascii="Calibri" w:hAnsi="Calibri"/>
                <w:sz w:val="22"/>
                <w:szCs w:val="22"/>
                <w:lang w:val="en-US" w:eastAsia="fr-FR"/>
              </w:rPr>
            </w:pPr>
            <w:r>
              <w:rPr>
                <w:rFonts w:ascii="Calibri" w:hAnsi="Calibri"/>
                <w:sz w:val="22"/>
                <w:szCs w:val="22"/>
                <w:lang w:val="en-US" w:eastAsia="fr-FR"/>
              </w:rPr>
              <w:t xml:space="preserve">- </w:t>
            </w:r>
          </w:p>
          <w:p w14:paraId="51E72127" w14:textId="4BD91CC3" w:rsidR="006C2797" w:rsidRPr="00122162" w:rsidRDefault="006C2797" w:rsidP="006C2797">
            <w:pPr>
              <w:spacing w:before="40" w:after="40"/>
              <w:rPr>
                <w:rFonts w:ascii="Calibri" w:hAnsi="Calibri"/>
                <w:sz w:val="22"/>
                <w:szCs w:val="22"/>
                <w:lang w:val="en-US" w:eastAsia="fr-FR"/>
              </w:rPr>
            </w:pPr>
            <w:r w:rsidRPr="006C2797">
              <w:rPr>
                <w:rFonts w:ascii="Calibri" w:hAnsi="Calibri"/>
                <w:sz w:val="22"/>
                <w:szCs w:val="22"/>
                <w:lang w:val="en-US" w:eastAsia="fr-FR"/>
              </w:rPr>
              <w:t>(i</w:t>
            </w:r>
            <w:r>
              <w:rPr>
                <w:rFonts w:ascii="Calibri" w:hAnsi="Calibri"/>
                <w:sz w:val="22"/>
                <w:szCs w:val="22"/>
                <w:lang w:val="en-US" w:eastAsia="fr-FR"/>
              </w:rPr>
              <w:t xml:space="preserve">) </w:t>
            </w:r>
            <w:r w:rsidR="00107BCC">
              <w:rPr>
                <w:rFonts w:ascii="Calibri" w:hAnsi="Calibri"/>
                <w:sz w:val="22"/>
                <w:szCs w:val="22"/>
                <w:lang w:val="en-US" w:eastAsia="fr-FR"/>
              </w:rPr>
              <w:t>weight of 0 related to the empty images.</w:t>
            </w:r>
          </w:p>
          <w:p w14:paraId="1CFD5C30" w14:textId="2BB14CB9" w:rsidR="00013763" w:rsidRDefault="006C2797" w:rsidP="00013763">
            <w:pPr>
              <w:spacing w:before="40" w:after="40"/>
              <w:rPr>
                <w:rFonts w:ascii="Calibri" w:hAnsi="Calibri"/>
                <w:sz w:val="22"/>
                <w:szCs w:val="22"/>
                <w:lang w:val="en-US" w:eastAsia="fr-FR"/>
              </w:rPr>
            </w:pPr>
            <w:r>
              <w:rPr>
                <w:rFonts w:ascii="Calibri" w:hAnsi="Calibri"/>
                <w:sz w:val="22"/>
                <w:szCs w:val="22"/>
                <w:lang w:val="en-US" w:eastAsia="fr-FR"/>
              </w:rPr>
              <w:t>(ii)</w:t>
            </w:r>
            <w:r w:rsidR="00107BCC">
              <w:rPr>
                <w:rFonts w:ascii="Calibri" w:hAnsi="Calibri"/>
                <w:sz w:val="22"/>
                <w:szCs w:val="22"/>
                <w:lang w:val="en-US" w:eastAsia="fr-FR"/>
              </w:rPr>
              <w:t xml:space="preserve"> </w:t>
            </w:r>
            <w:r>
              <w:rPr>
                <w:rFonts w:ascii="Calibri" w:hAnsi="Calibri"/>
                <w:sz w:val="22"/>
                <w:szCs w:val="22"/>
                <w:lang w:val="en-US" w:eastAsia="fr-FR"/>
              </w:rPr>
              <w:t>the “validity masks” related to each acquisition</w:t>
            </w:r>
            <w:r w:rsidRPr="007E6334">
              <w:rPr>
                <w:rFonts w:ascii="Calibri" w:hAnsi="Calibri"/>
                <w:sz w:val="22"/>
                <w:szCs w:val="22"/>
                <w:lang w:val="en-US" w:eastAsia="fr-FR"/>
              </w:rPr>
              <w:t xml:space="preserve">. </w:t>
            </w:r>
            <w:r>
              <w:rPr>
                <w:rFonts w:ascii="Calibri" w:hAnsi="Calibri"/>
                <w:sz w:val="22"/>
                <w:szCs w:val="22"/>
                <w:lang w:val="en-US" w:eastAsia="fr-FR"/>
              </w:rPr>
              <w:t>The validity mask has to be preprocessed to have a value of 1 when the pixel is marked as valid, and a value of 0 in all other cases (</w:t>
            </w:r>
            <w:r w:rsidRPr="007E6334">
              <w:rPr>
                <w:rFonts w:ascii="Calibri" w:hAnsi="Calibri"/>
                <w:sz w:val="22"/>
                <w:szCs w:val="22"/>
                <w:lang w:val="en-US" w:eastAsia="fr-FR"/>
              </w:rPr>
              <w:t xml:space="preserve">a vector of same length as </w:t>
            </w:r>
            <w:r>
              <w:rPr>
                <w:rFonts w:ascii="Calibri" w:hAnsi="Calibri"/>
                <w:sz w:val="22"/>
                <w:szCs w:val="22"/>
                <w:lang w:val="en-US" w:eastAsia="fr-FR"/>
              </w:rPr>
              <w:t>the time series to be smoothed)</w:t>
            </w:r>
            <w:r w:rsidRPr="007E6334">
              <w:rPr>
                <w:rFonts w:ascii="Calibri" w:hAnsi="Calibri"/>
                <w:sz w:val="22"/>
                <w:szCs w:val="22"/>
                <w:lang w:val="en-US" w:eastAsia="fr-FR"/>
              </w:rPr>
              <w:t xml:space="preserve">. </w:t>
            </w:r>
          </w:p>
        </w:tc>
        <w:tc>
          <w:tcPr>
            <w:tcW w:w="0" w:type="auto"/>
          </w:tcPr>
          <w:p w14:paraId="3EC66A3D" w14:textId="558D41DD" w:rsidR="00957221" w:rsidRPr="00957221" w:rsidRDefault="00957221" w:rsidP="004412EF">
            <w:pPr>
              <w:spacing w:before="40" w:after="40"/>
              <w:rPr>
                <w:rFonts w:ascii="Calibri" w:hAnsi="Calibri"/>
                <w:sz w:val="22"/>
                <w:szCs w:val="22"/>
                <w:lang w:val="en-US" w:eastAsia="fr-FR"/>
              </w:rPr>
            </w:pPr>
            <w:r w:rsidRPr="00BC6FBD">
              <w:rPr>
                <w:rFonts w:ascii="Calibri" w:hAnsi="Calibri"/>
                <w:sz w:val="22"/>
                <w:szCs w:val="22"/>
                <w:lang w:val="es-ES" w:eastAsia="fr-FR"/>
              </w:rPr>
              <w:lastRenderedPageBreak/>
              <w:t>1</w:t>
            </w:r>
          </w:p>
        </w:tc>
      </w:tr>
      <w:tr w:rsidR="00013763" w:rsidRPr="00DD3036" w14:paraId="6B958C6C" w14:textId="77777777" w:rsidTr="004412EF">
        <w:trPr>
          <w:jc w:val="center"/>
        </w:trPr>
        <w:tc>
          <w:tcPr>
            <w:tcW w:w="0" w:type="auto"/>
            <w:shd w:val="clear" w:color="auto" w:fill="006699"/>
          </w:tcPr>
          <w:p w14:paraId="4A047F43" w14:textId="77777777" w:rsidR="00957221" w:rsidRPr="00122162" w:rsidRDefault="00957221" w:rsidP="004412EF">
            <w:pPr>
              <w:spacing w:before="40" w:after="40"/>
              <w:rPr>
                <w:rFonts w:asciiTheme="majorHAnsi" w:hAnsiTheme="majorHAnsi"/>
                <w:b/>
                <w:color w:val="FFFFFF" w:themeColor="background1"/>
                <w:sz w:val="22"/>
                <w:lang w:val="en-US" w:eastAsia="fr-FR"/>
              </w:rPr>
            </w:pPr>
            <w:r w:rsidRPr="00122162">
              <w:rPr>
                <w:rFonts w:asciiTheme="majorHAnsi" w:hAnsiTheme="majorHAnsi"/>
                <w:b/>
                <w:color w:val="FFFFFF" w:themeColor="background1"/>
                <w:sz w:val="22"/>
                <w:lang w:val="en-US" w:eastAsia="fr-FR"/>
              </w:rPr>
              <w:lastRenderedPageBreak/>
              <w:t>Output variables</w:t>
            </w:r>
          </w:p>
        </w:tc>
        <w:tc>
          <w:tcPr>
            <w:tcW w:w="0" w:type="auto"/>
            <w:shd w:val="clear" w:color="auto" w:fill="006699"/>
          </w:tcPr>
          <w:p w14:paraId="2992FD4A" w14:textId="77777777" w:rsidR="00957221" w:rsidRPr="00122162" w:rsidRDefault="00957221" w:rsidP="004412EF">
            <w:pPr>
              <w:spacing w:before="40" w:after="40"/>
              <w:rPr>
                <w:rFonts w:asciiTheme="majorHAnsi" w:hAnsiTheme="majorHAnsi"/>
                <w:b/>
                <w:color w:val="FFFFFF" w:themeColor="background1"/>
                <w:sz w:val="22"/>
                <w:lang w:val="en-US" w:eastAsia="fr-FR"/>
              </w:rPr>
            </w:pPr>
            <w:r w:rsidRPr="00122162">
              <w:rPr>
                <w:rFonts w:asciiTheme="majorHAnsi" w:hAnsiTheme="majorHAnsi"/>
                <w:b/>
                <w:color w:val="FFFFFF" w:themeColor="background1"/>
                <w:sz w:val="22"/>
                <w:lang w:val="en-US" w:eastAsia="fr-FR"/>
              </w:rPr>
              <w:t>Role</w:t>
            </w:r>
          </w:p>
        </w:tc>
        <w:tc>
          <w:tcPr>
            <w:tcW w:w="0" w:type="auto"/>
            <w:shd w:val="clear" w:color="auto" w:fill="006699"/>
          </w:tcPr>
          <w:p w14:paraId="070BD275" w14:textId="77777777" w:rsidR="00957221" w:rsidRPr="00122162" w:rsidRDefault="00957221" w:rsidP="004412EF">
            <w:pPr>
              <w:spacing w:before="40" w:after="40"/>
              <w:rPr>
                <w:rFonts w:asciiTheme="majorHAnsi" w:hAnsiTheme="majorHAnsi"/>
                <w:b/>
                <w:color w:val="FFFFFF" w:themeColor="background1"/>
                <w:sz w:val="22"/>
                <w:lang w:val="en-US" w:eastAsia="fr-FR"/>
              </w:rPr>
            </w:pPr>
            <w:r w:rsidRPr="00122162">
              <w:rPr>
                <w:rFonts w:asciiTheme="majorHAnsi" w:hAnsiTheme="majorHAnsi"/>
                <w:b/>
                <w:color w:val="FFFFFF" w:themeColor="background1"/>
                <w:sz w:val="22"/>
                <w:lang w:val="en-US" w:eastAsia="fr-FR"/>
              </w:rPr>
              <w:t>Default value</w:t>
            </w:r>
          </w:p>
        </w:tc>
      </w:tr>
      <w:tr w:rsidR="00013763" w:rsidRPr="004412EF" w14:paraId="1D37075A" w14:textId="77777777" w:rsidTr="004412EF">
        <w:trPr>
          <w:jc w:val="center"/>
        </w:trPr>
        <w:tc>
          <w:tcPr>
            <w:tcW w:w="0" w:type="auto"/>
          </w:tcPr>
          <w:p w14:paraId="6338F4BB" w14:textId="54079487" w:rsidR="00957221" w:rsidRPr="004412EF" w:rsidRDefault="00957221" w:rsidP="004412EF">
            <w:pPr>
              <w:spacing w:before="40" w:after="40"/>
              <w:rPr>
                <w:rFonts w:ascii="Calibri" w:hAnsi="Calibri"/>
                <w:sz w:val="22"/>
                <w:szCs w:val="22"/>
                <w:lang w:val="en-US" w:eastAsia="fr-FR"/>
              </w:rPr>
            </w:pPr>
            <w:r w:rsidRPr="00957221">
              <w:rPr>
                <w:rFonts w:ascii="Calibri" w:hAnsi="Calibri"/>
                <w:sz w:val="22"/>
                <w:szCs w:val="22"/>
                <w:lang w:val="en-US" w:eastAsia="fr-FR"/>
              </w:rPr>
              <w:t>band&lt;n&gt;_smoothed</w:t>
            </w:r>
          </w:p>
        </w:tc>
        <w:tc>
          <w:tcPr>
            <w:tcW w:w="0" w:type="auto"/>
          </w:tcPr>
          <w:p w14:paraId="1B11A08C" w14:textId="6401EE2D" w:rsidR="00957221" w:rsidRPr="004412EF" w:rsidRDefault="00957221" w:rsidP="00957221">
            <w:pPr>
              <w:spacing w:before="40" w:after="40"/>
              <w:rPr>
                <w:rFonts w:ascii="Calibri" w:hAnsi="Calibri"/>
                <w:sz w:val="22"/>
                <w:szCs w:val="22"/>
                <w:lang w:val="en-US" w:eastAsia="fr-FR"/>
              </w:rPr>
            </w:pPr>
            <w:r>
              <w:rPr>
                <w:rFonts w:ascii="Calibri" w:hAnsi="Calibri"/>
                <w:sz w:val="22"/>
                <w:szCs w:val="22"/>
                <w:lang w:val="en-US" w:eastAsia="fr-FR"/>
              </w:rPr>
              <w:t>R</w:t>
            </w:r>
            <w:r w:rsidRPr="00957221">
              <w:rPr>
                <w:rFonts w:ascii="Calibri" w:hAnsi="Calibri"/>
                <w:sz w:val="22"/>
                <w:szCs w:val="22"/>
                <w:lang w:val="en-US" w:eastAsia="fr-FR"/>
              </w:rPr>
              <w:t xml:space="preserve">aster files including the smoothed </w:t>
            </w:r>
            <w:r w:rsidR="00AF2DC9">
              <w:rPr>
                <w:rFonts w:ascii="Calibri" w:hAnsi="Calibri"/>
                <w:sz w:val="22"/>
                <w:szCs w:val="22"/>
                <w:lang w:val="en-US" w:eastAsia="fr-FR"/>
              </w:rPr>
              <w:t xml:space="preserve">and gap-filled </w:t>
            </w:r>
            <w:r w:rsidRPr="00957221">
              <w:rPr>
                <w:rFonts w:ascii="Calibri" w:hAnsi="Calibri"/>
                <w:sz w:val="22"/>
                <w:szCs w:val="22"/>
                <w:lang w:val="en-US" w:eastAsia="fr-FR"/>
              </w:rPr>
              <w:t>reflectance values for all the dates</w:t>
            </w:r>
          </w:p>
        </w:tc>
        <w:tc>
          <w:tcPr>
            <w:tcW w:w="0" w:type="auto"/>
          </w:tcPr>
          <w:p w14:paraId="0E48E2F2" w14:textId="77777777" w:rsidR="00957221" w:rsidRPr="004412EF" w:rsidRDefault="00957221" w:rsidP="004412EF">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013763" w:rsidRPr="004412EF" w14:paraId="689801E4" w14:textId="77777777" w:rsidTr="004412EF">
        <w:trPr>
          <w:jc w:val="center"/>
        </w:trPr>
        <w:tc>
          <w:tcPr>
            <w:tcW w:w="0" w:type="auto"/>
          </w:tcPr>
          <w:p w14:paraId="6321CC54" w14:textId="28E4DA65" w:rsidR="00957221" w:rsidRPr="004412EF" w:rsidRDefault="00957221" w:rsidP="004412EF">
            <w:pPr>
              <w:spacing w:before="40" w:after="40"/>
              <w:rPr>
                <w:rFonts w:ascii="Calibri" w:hAnsi="Calibri"/>
                <w:sz w:val="22"/>
                <w:szCs w:val="22"/>
                <w:lang w:val="en-US" w:eastAsia="fr-FR"/>
              </w:rPr>
            </w:pPr>
            <w:r w:rsidRPr="00957221">
              <w:rPr>
                <w:rFonts w:ascii="Calibri" w:hAnsi="Calibri"/>
                <w:sz w:val="22"/>
                <w:szCs w:val="22"/>
                <w:lang w:val="en-US" w:eastAsia="fr-FR"/>
              </w:rPr>
              <w:t>NDVI_smoothed</w:t>
            </w:r>
          </w:p>
        </w:tc>
        <w:tc>
          <w:tcPr>
            <w:tcW w:w="0" w:type="auto"/>
          </w:tcPr>
          <w:p w14:paraId="22A89B0B" w14:textId="391B274A" w:rsidR="00957221" w:rsidRPr="004412EF" w:rsidRDefault="00957221" w:rsidP="00957221">
            <w:pPr>
              <w:spacing w:before="40" w:after="40"/>
              <w:rPr>
                <w:rFonts w:ascii="Calibri" w:hAnsi="Calibri"/>
                <w:sz w:val="22"/>
                <w:szCs w:val="22"/>
                <w:lang w:val="en-US" w:eastAsia="fr-FR"/>
              </w:rPr>
            </w:pPr>
            <w:r w:rsidRPr="00957221">
              <w:rPr>
                <w:rFonts w:ascii="Calibri" w:hAnsi="Calibri"/>
                <w:sz w:val="22"/>
                <w:szCs w:val="22"/>
                <w:lang w:val="en-US" w:eastAsia="fr-FR"/>
              </w:rPr>
              <w:t>Raster files including the smoothed</w:t>
            </w:r>
            <w:r w:rsidR="00AF2DC9">
              <w:rPr>
                <w:rFonts w:ascii="Calibri" w:hAnsi="Calibri"/>
                <w:sz w:val="22"/>
                <w:szCs w:val="22"/>
                <w:lang w:val="en-US" w:eastAsia="fr-FR"/>
              </w:rPr>
              <w:t xml:space="preserve"> and gap-filled</w:t>
            </w:r>
            <w:r w:rsidRPr="00957221">
              <w:rPr>
                <w:rFonts w:ascii="Calibri" w:hAnsi="Calibri"/>
                <w:sz w:val="22"/>
                <w:szCs w:val="22"/>
                <w:lang w:val="en-US" w:eastAsia="fr-FR"/>
              </w:rPr>
              <w:t xml:space="preserve"> NDVI values for all the dates</w:t>
            </w:r>
          </w:p>
        </w:tc>
        <w:tc>
          <w:tcPr>
            <w:tcW w:w="0" w:type="auto"/>
          </w:tcPr>
          <w:p w14:paraId="3950B762" w14:textId="77777777" w:rsidR="00957221" w:rsidRPr="004412EF" w:rsidRDefault="00957221" w:rsidP="004412EF">
            <w:pPr>
              <w:spacing w:before="40" w:after="40"/>
              <w:rPr>
                <w:rFonts w:ascii="Calibri" w:hAnsi="Calibri"/>
                <w:sz w:val="22"/>
                <w:szCs w:val="22"/>
                <w:lang w:val="en-US" w:eastAsia="fr-FR"/>
              </w:rPr>
            </w:pPr>
            <w:r>
              <w:rPr>
                <w:rFonts w:ascii="Calibri" w:hAnsi="Calibri"/>
                <w:sz w:val="22"/>
                <w:szCs w:val="22"/>
                <w:lang w:val="en-US" w:eastAsia="fr-FR"/>
              </w:rPr>
              <w:t>-</w:t>
            </w:r>
          </w:p>
        </w:tc>
      </w:tr>
    </w:tbl>
    <w:p w14:paraId="7F7886F3" w14:textId="77777777" w:rsidR="00C67B07" w:rsidRDefault="00C67B07" w:rsidP="00957221">
      <w:bookmarkStart w:id="148" w:name="_Ref423619340"/>
    </w:p>
    <w:p w14:paraId="3CFA787B" w14:textId="159158EC" w:rsidR="008D123F" w:rsidRPr="005707C0" w:rsidRDefault="004412EF" w:rsidP="00A82026">
      <w:pPr>
        <w:pStyle w:val="Lgende"/>
        <w:rPr>
          <w:lang w:val="en-US"/>
        </w:rPr>
      </w:pPr>
      <w:bookmarkStart w:id="149" w:name="_Toc485395295"/>
      <w:r w:rsidRPr="005707C0">
        <w:rPr>
          <w:lang w:val="en-US"/>
        </w:rPr>
        <w:t xml:space="preserve">Algorithm </w:t>
      </w:r>
      <w:r w:rsidR="00753B33" w:rsidRPr="005707C0">
        <w:fldChar w:fldCharType="begin"/>
      </w:r>
      <w:r w:rsidR="00753B33" w:rsidRPr="005707C0">
        <w:rPr>
          <w:lang w:val="en-US"/>
        </w:rPr>
        <w:instrText xml:space="preserve"> STYLEREF 1 \s </w:instrText>
      </w:r>
      <w:r w:rsidR="00753B33" w:rsidRPr="005707C0">
        <w:fldChar w:fldCharType="separate"/>
      </w:r>
      <w:r w:rsidR="00AB72CA" w:rsidRPr="005707C0">
        <w:rPr>
          <w:noProof/>
          <w:lang w:val="en-US"/>
        </w:rPr>
        <w:t>3</w:t>
      </w:r>
      <w:r w:rsidR="00753B33" w:rsidRPr="005707C0">
        <w:fldChar w:fldCharType="end"/>
      </w:r>
      <w:r w:rsidR="00753B33" w:rsidRPr="005707C0">
        <w:rPr>
          <w:lang w:val="en-US"/>
        </w:rPr>
        <w:noBreakHyphen/>
      </w:r>
      <w:r w:rsidR="00753B33" w:rsidRPr="005707C0">
        <w:fldChar w:fldCharType="begin"/>
      </w:r>
      <w:r w:rsidR="00753B33" w:rsidRPr="005707C0">
        <w:rPr>
          <w:lang w:val="en-US"/>
        </w:rPr>
        <w:instrText xml:space="preserve"> SEQ Algorithm \* ARABIC \s 1 </w:instrText>
      </w:r>
      <w:r w:rsidR="00753B33" w:rsidRPr="005707C0">
        <w:fldChar w:fldCharType="separate"/>
      </w:r>
      <w:r w:rsidR="00AB72CA" w:rsidRPr="005707C0">
        <w:rPr>
          <w:noProof/>
          <w:lang w:val="en-US"/>
        </w:rPr>
        <w:t>1</w:t>
      </w:r>
      <w:r w:rsidR="00753B33" w:rsidRPr="005707C0">
        <w:fldChar w:fldCharType="end"/>
      </w:r>
      <w:bookmarkEnd w:id="148"/>
      <w:r w:rsidRPr="005707C0">
        <w:rPr>
          <w:lang w:val="en-US"/>
        </w:rPr>
        <w:t xml:space="preserve">. </w:t>
      </w:r>
      <w:r w:rsidR="00957221" w:rsidRPr="005707C0">
        <w:rPr>
          <w:lang w:val="en-US"/>
        </w:rPr>
        <w:t>Smoothing</w:t>
      </w:r>
      <w:r w:rsidR="005707C0">
        <w:rPr>
          <w:lang w:val="en-US"/>
        </w:rPr>
        <w:t>/Gap Filling</w:t>
      </w:r>
      <w:r w:rsidR="00957221" w:rsidRPr="005707C0">
        <w:rPr>
          <w:lang w:val="en-US"/>
        </w:rPr>
        <w:t xml:space="preserve"> based on the Whitaker function</w:t>
      </w:r>
      <w:bookmarkEnd w:id="149"/>
      <w:r w:rsidR="006C2797" w:rsidRPr="005707C0">
        <w:rPr>
          <w:lang w:val="en-US"/>
        </w:rPr>
        <w:t xml:space="preserve"> </w:t>
      </w:r>
    </w:p>
    <w:tbl>
      <w:tblPr>
        <w:tblStyle w:val="Grilledutableau"/>
        <w:tblW w:w="0" w:type="auto"/>
        <w:tblBorders>
          <w:left w:val="none" w:sz="0" w:space="0" w:color="auto"/>
          <w:right w:val="none" w:sz="0" w:space="0" w:color="auto"/>
        </w:tblBorders>
        <w:shd w:val="clear" w:color="auto" w:fill="D9D9D9" w:themeFill="background1" w:themeFillShade="D9"/>
        <w:tblLook w:val="04A0" w:firstRow="1" w:lastRow="0" w:firstColumn="1" w:lastColumn="0" w:noHBand="0" w:noVBand="1"/>
      </w:tblPr>
      <w:tblGrid>
        <w:gridCol w:w="9212"/>
      </w:tblGrid>
      <w:tr w:rsidR="00957221" w14:paraId="629D2294" w14:textId="77777777" w:rsidTr="00957221">
        <w:tc>
          <w:tcPr>
            <w:tcW w:w="9212" w:type="dxa"/>
            <w:shd w:val="clear" w:color="auto" w:fill="D9D9D9" w:themeFill="background1" w:themeFillShade="D9"/>
          </w:tcPr>
          <w:tbl>
            <w:tblPr>
              <w:tblW w:w="0" w:type="auto"/>
              <w:tblBorders>
                <w:top w:val="nil"/>
                <w:left w:val="nil"/>
                <w:bottom w:val="nil"/>
                <w:right w:val="nil"/>
              </w:tblBorders>
              <w:tblLook w:val="0000" w:firstRow="0" w:lastRow="0" w:firstColumn="0" w:lastColumn="0" w:noHBand="0" w:noVBand="0"/>
            </w:tblPr>
            <w:tblGrid>
              <w:gridCol w:w="8713"/>
            </w:tblGrid>
            <w:tr w:rsidR="00DE24CE" w:rsidRPr="00DE24CE" w14:paraId="10DA8D58" w14:textId="77777777">
              <w:trPr>
                <w:trHeight w:val="3282"/>
              </w:trPr>
              <w:tc>
                <w:tcPr>
                  <w:tcW w:w="0" w:type="auto"/>
                </w:tcPr>
                <w:p w14:paraId="2AE5840E" w14:textId="77777777" w:rsidR="00DE24CE" w:rsidRPr="00DE24CE" w:rsidRDefault="00DE24CE" w:rsidP="00DE24CE">
                  <w:pPr>
                    <w:autoSpaceDE w:val="0"/>
                    <w:autoSpaceDN w:val="0"/>
                    <w:adjustRightInd w:val="0"/>
                    <w:spacing w:after="0"/>
                    <w:jc w:val="left"/>
                    <w:rPr>
                      <w:color w:val="000000"/>
                      <w:sz w:val="23"/>
                      <w:szCs w:val="23"/>
                      <w:lang w:val="en-US"/>
                    </w:rPr>
                  </w:pPr>
                  <w:r w:rsidRPr="00DE24CE">
                    <w:rPr>
                      <w:b/>
                      <w:bCs/>
                      <w:color w:val="000000"/>
                      <w:sz w:val="23"/>
                      <w:szCs w:val="23"/>
                      <w:lang w:val="en-US"/>
                    </w:rPr>
                    <w:t>Algorithm “</w:t>
                  </w:r>
                  <w:r w:rsidRPr="00DE24CE">
                    <w:rPr>
                      <w:color w:val="000000"/>
                      <w:sz w:val="23"/>
                      <w:szCs w:val="23"/>
                      <w:lang w:val="en-US"/>
                    </w:rPr>
                    <w:t xml:space="preserve">smoothing/gap-filling” </w:t>
                  </w:r>
                  <w:r w:rsidRPr="00DE24CE">
                    <w:rPr>
                      <w:b/>
                      <w:bCs/>
                      <w:color w:val="000000"/>
                      <w:sz w:val="23"/>
                      <w:szCs w:val="23"/>
                      <w:lang w:val="en-US"/>
                    </w:rPr>
                    <w:t xml:space="preserve">is </w:t>
                  </w:r>
                </w:p>
                <w:p w14:paraId="4207E341" w14:textId="77777777" w:rsidR="00DE24CE" w:rsidRPr="00DE24CE" w:rsidRDefault="00DE24CE" w:rsidP="00DE24CE">
                  <w:pPr>
                    <w:autoSpaceDE w:val="0"/>
                    <w:autoSpaceDN w:val="0"/>
                    <w:adjustRightInd w:val="0"/>
                    <w:spacing w:after="0"/>
                    <w:jc w:val="left"/>
                    <w:rPr>
                      <w:color w:val="000000"/>
                      <w:sz w:val="23"/>
                      <w:szCs w:val="23"/>
                      <w:lang w:val="en-US"/>
                    </w:rPr>
                  </w:pPr>
                  <w:r w:rsidRPr="00DE24CE">
                    <w:rPr>
                      <w:b/>
                      <w:bCs/>
                      <w:color w:val="000000"/>
                      <w:sz w:val="23"/>
                      <w:szCs w:val="23"/>
                      <w:lang w:val="en-US"/>
                    </w:rPr>
                    <w:t xml:space="preserve">Temporary output: </w:t>
                  </w:r>
                </w:p>
                <w:p w14:paraId="43A60A1B" w14:textId="77777777" w:rsidR="00DE24CE" w:rsidRPr="00DE24CE" w:rsidRDefault="00DE24CE" w:rsidP="00DE24CE">
                  <w:pPr>
                    <w:autoSpaceDE w:val="0"/>
                    <w:autoSpaceDN w:val="0"/>
                    <w:adjustRightInd w:val="0"/>
                    <w:spacing w:after="0"/>
                    <w:jc w:val="left"/>
                    <w:rPr>
                      <w:color w:val="000000"/>
                      <w:sz w:val="23"/>
                      <w:szCs w:val="23"/>
                      <w:lang w:val="en-US"/>
                    </w:rPr>
                  </w:pPr>
                  <w:r w:rsidRPr="00DE24CE">
                    <w:rPr>
                      <w:i/>
                      <w:iCs/>
                      <w:color w:val="000000"/>
                      <w:sz w:val="23"/>
                      <w:szCs w:val="23"/>
                      <w:lang w:val="en-US"/>
                    </w:rPr>
                    <w:t xml:space="preserve">n </w:t>
                  </w:r>
                  <w:r w:rsidRPr="00DE24CE">
                    <w:rPr>
                      <w:color w:val="000000"/>
                      <w:sz w:val="23"/>
                      <w:szCs w:val="23"/>
                      <w:lang w:val="en-US"/>
                    </w:rPr>
                    <w:t xml:space="preserve">raster files, </w:t>
                  </w:r>
                  <w:r w:rsidRPr="00DE24CE">
                    <w:rPr>
                      <w:i/>
                      <w:iCs/>
                      <w:color w:val="000000"/>
                      <w:sz w:val="23"/>
                      <w:szCs w:val="23"/>
                      <w:lang w:val="en-US"/>
                    </w:rPr>
                    <w:t xml:space="preserve">n </w:t>
                  </w:r>
                  <w:r w:rsidRPr="00DE24CE">
                    <w:rPr>
                      <w:color w:val="000000"/>
                      <w:sz w:val="23"/>
                      <w:szCs w:val="23"/>
                      <w:lang w:val="en-US"/>
                    </w:rPr>
                    <w:t xml:space="preserve">corresponding to the different spectral bands </w:t>
                  </w:r>
                </w:p>
                <w:p w14:paraId="53DE9150" w14:textId="77777777" w:rsidR="00DE24CE" w:rsidRPr="00DE24CE" w:rsidRDefault="00DE24CE" w:rsidP="00DE24CE">
                  <w:pPr>
                    <w:autoSpaceDE w:val="0"/>
                    <w:autoSpaceDN w:val="0"/>
                    <w:adjustRightInd w:val="0"/>
                    <w:spacing w:after="0"/>
                    <w:ind w:left="216"/>
                    <w:jc w:val="left"/>
                    <w:rPr>
                      <w:color w:val="974705"/>
                      <w:sz w:val="20"/>
                      <w:szCs w:val="20"/>
                      <w:lang w:val="en-US"/>
                    </w:rPr>
                  </w:pPr>
                  <w:r w:rsidRPr="00DE24CE">
                    <w:rPr>
                      <w:i/>
                      <w:iCs/>
                      <w:color w:val="974705"/>
                      <w:sz w:val="23"/>
                      <w:szCs w:val="23"/>
                      <w:lang w:val="en-US"/>
                    </w:rPr>
                    <w:t>band_&lt;n</w:t>
                  </w:r>
                  <w:r w:rsidRPr="00DE24CE">
                    <w:rPr>
                      <w:i/>
                      <w:iCs/>
                      <w:color w:val="974705"/>
                      <w:sz w:val="20"/>
                      <w:szCs w:val="20"/>
                      <w:lang w:val="en-US"/>
                    </w:rPr>
                    <w:t xml:space="preserve">&gt; </w:t>
                  </w:r>
                </w:p>
                <w:p w14:paraId="1C798C4C" w14:textId="77777777" w:rsidR="00DE24CE" w:rsidRPr="00DE24CE" w:rsidRDefault="00DE24CE" w:rsidP="00DE24CE">
                  <w:pPr>
                    <w:autoSpaceDE w:val="0"/>
                    <w:autoSpaceDN w:val="0"/>
                    <w:adjustRightInd w:val="0"/>
                    <w:spacing w:after="0"/>
                    <w:jc w:val="left"/>
                    <w:rPr>
                      <w:color w:val="006FC0"/>
                      <w:sz w:val="23"/>
                      <w:szCs w:val="23"/>
                      <w:lang w:val="en-US"/>
                    </w:rPr>
                  </w:pPr>
                  <w:r w:rsidRPr="00DE24CE">
                    <w:rPr>
                      <w:i/>
                      <w:iCs/>
                      <w:color w:val="006FC0"/>
                      <w:sz w:val="23"/>
                      <w:szCs w:val="23"/>
                      <w:lang w:val="en-US"/>
                    </w:rPr>
                    <w:t xml:space="preserve">## Creating the validity masks of each acquisition </w:t>
                  </w:r>
                </w:p>
                <w:p w14:paraId="7E07F81A" w14:textId="77777777" w:rsidR="00DE24CE" w:rsidRPr="00DE24CE" w:rsidRDefault="00DE24CE" w:rsidP="00DE24CE">
                  <w:pPr>
                    <w:autoSpaceDE w:val="0"/>
                    <w:autoSpaceDN w:val="0"/>
                    <w:adjustRightInd w:val="0"/>
                    <w:spacing w:after="0"/>
                    <w:jc w:val="left"/>
                    <w:rPr>
                      <w:color w:val="000000"/>
                      <w:sz w:val="23"/>
                      <w:szCs w:val="23"/>
                      <w:lang w:val="en-US"/>
                    </w:rPr>
                  </w:pPr>
                  <w:r w:rsidRPr="00DE24CE">
                    <w:rPr>
                      <w:color w:val="000000"/>
                      <w:sz w:val="23"/>
                      <w:szCs w:val="23"/>
                      <w:lang w:val="en-US"/>
                    </w:rPr>
                    <w:t xml:space="preserve">For each of the acquisition: </w:t>
                  </w:r>
                </w:p>
                <w:p w14:paraId="12C5FC01" w14:textId="77777777" w:rsidR="00DE24CE" w:rsidRPr="00DE24CE" w:rsidRDefault="00DE24CE" w:rsidP="00DE24CE">
                  <w:pPr>
                    <w:autoSpaceDE w:val="0"/>
                    <w:autoSpaceDN w:val="0"/>
                    <w:adjustRightInd w:val="0"/>
                    <w:spacing w:after="0"/>
                    <w:ind w:left="216"/>
                    <w:jc w:val="left"/>
                    <w:rPr>
                      <w:color w:val="000000"/>
                      <w:sz w:val="23"/>
                      <w:szCs w:val="23"/>
                      <w:lang w:val="en-US"/>
                    </w:rPr>
                  </w:pPr>
                  <w:r w:rsidRPr="00DE24CE">
                    <w:rPr>
                      <w:color w:val="000000"/>
                      <w:sz w:val="23"/>
                      <w:szCs w:val="23"/>
                      <w:lang w:val="en-US"/>
                    </w:rPr>
                    <w:t xml:space="preserve">select the cloud masks of the original image time series corresponding </w:t>
                  </w:r>
                </w:p>
                <w:p w14:paraId="50615DE5" w14:textId="77777777" w:rsidR="00DE24CE" w:rsidRPr="00DE24CE" w:rsidRDefault="00DE24CE" w:rsidP="00DE24CE">
                  <w:pPr>
                    <w:autoSpaceDE w:val="0"/>
                    <w:autoSpaceDN w:val="0"/>
                    <w:adjustRightInd w:val="0"/>
                    <w:spacing w:after="0"/>
                    <w:ind w:left="216"/>
                    <w:jc w:val="left"/>
                    <w:rPr>
                      <w:color w:val="000000"/>
                      <w:sz w:val="23"/>
                      <w:szCs w:val="23"/>
                      <w:lang w:val="en-US"/>
                    </w:rPr>
                  </w:pPr>
                  <w:r w:rsidRPr="00DE24CE">
                    <w:rPr>
                      <w:color w:val="000000"/>
                      <w:sz w:val="23"/>
                      <w:szCs w:val="23"/>
                      <w:lang w:val="en-US"/>
                    </w:rPr>
                    <w:t xml:space="preserve">Assign a value of 1 to the </w:t>
                  </w:r>
                  <w:r w:rsidRPr="00DE24CE">
                    <w:rPr>
                      <w:i/>
                      <w:iCs/>
                      <w:color w:val="000000"/>
                      <w:sz w:val="23"/>
                      <w:szCs w:val="23"/>
                      <w:lang w:val="en-US"/>
                    </w:rPr>
                    <w:t xml:space="preserve">land </w:t>
                  </w:r>
                  <w:r w:rsidRPr="00DE24CE">
                    <w:rPr>
                      <w:color w:val="000000"/>
                      <w:sz w:val="23"/>
                      <w:szCs w:val="23"/>
                      <w:lang w:val="en-US"/>
                    </w:rPr>
                    <w:t xml:space="preserve">pixels and a value of 0 to the other categories </w:t>
                  </w:r>
                </w:p>
                <w:p w14:paraId="425C087C" w14:textId="77777777" w:rsidR="00DE24CE" w:rsidRPr="00DE24CE" w:rsidRDefault="00DE24CE" w:rsidP="00DE24CE">
                  <w:pPr>
                    <w:autoSpaceDE w:val="0"/>
                    <w:autoSpaceDN w:val="0"/>
                    <w:adjustRightInd w:val="0"/>
                    <w:spacing w:after="0"/>
                    <w:ind w:left="216"/>
                    <w:jc w:val="left"/>
                    <w:rPr>
                      <w:color w:val="000000"/>
                      <w:sz w:val="23"/>
                      <w:szCs w:val="23"/>
                      <w:lang w:val="en-US"/>
                    </w:rPr>
                  </w:pPr>
                  <w:r w:rsidRPr="00DE24CE">
                    <w:rPr>
                      <w:color w:val="000000"/>
                      <w:sz w:val="23"/>
                      <w:szCs w:val="23"/>
                      <w:lang w:val="en-US"/>
                    </w:rPr>
                    <w:t xml:space="preserve">Store and save these layers in </w:t>
                  </w:r>
                  <w:r w:rsidRPr="00DE24CE">
                    <w:rPr>
                      <w:i/>
                      <w:iCs/>
                      <w:color w:val="000000"/>
                      <w:sz w:val="23"/>
                      <w:szCs w:val="23"/>
                      <w:lang w:val="en-US"/>
                    </w:rPr>
                    <w:t xml:space="preserve">validity_mask </w:t>
                  </w:r>
                  <w:r w:rsidRPr="00DE24CE">
                    <w:rPr>
                      <w:color w:val="000000"/>
                      <w:sz w:val="23"/>
                      <w:szCs w:val="23"/>
                      <w:lang w:val="en-US"/>
                    </w:rPr>
                    <w:t xml:space="preserve">(one band per input image). </w:t>
                  </w:r>
                </w:p>
                <w:p w14:paraId="5FBE6545" w14:textId="77777777" w:rsidR="00DE24CE" w:rsidRPr="00DE24CE" w:rsidRDefault="00DE24CE" w:rsidP="00DE24CE">
                  <w:pPr>
                    <w:autoSpaceDE w:val="0"/>
                    <w:autoSpaceDN w:val="0"/>
                    <w:adjustRightInd w:val="0"/>
                    <w:spacing w:after="0"/>
                    <w:jc w:val="left"/>
                    <w:rPr>
                      <w:color w:val="006FC0"/>
                      <w:sz w:val="23"/>
                      <w:szCs w:val="23"/>
                      <w:lang w:val="en-US"/>
                    </w:rPr>
                  </w:pPr>
                  <w:r w:rsidRPr="00DE24CE">
                    <w:rPr>
                      <w:i/>
                      <w:iCs/>
                      <w:color w:val="006FC0"/>
                      <w:sz w:val="23"/>
                      <w:szCs w:val="23"/>
                      <w:lang w:val="en-US"/>
                    </w:rPr>
                    <w:t xml:space="preserve">## Creating the smoothed and gap-filled temporal series of the different spectral bands#### </w:t>
                  </w:r>
                </w:p>
                <w:p w14:paraId="263FFB4F" w14:textId="6A7C9505" w:rsidR="00DE24CE" w:rsidRPr="00DE24CE" w:rsidRDefault="00DE24CE" w:rsidP="00DE24CE">
                  <w:pPr>
                    <w:autoSpaceDE w:val="0"/>
                    <w:autoSpaceDN w:val="0"/>
                    <w:adjustRightInd w:val="0"/>
                    <w:spacing w:after="0"/>
                    <w:jc w:val="left"/>
                    <w:rPr>
                      <w:color w:val="000000"/>
                      <w:sz w:val="23"/>
                      <w:szCs w:val="23"/>
                      <w:lang w:val="en-US"/>
                    </w:rPr>
                  </w:pPr>
                  <w:r>
                    <w:rPr>
                      <w:i/>
                      <w:iCs/>
                      <w:color w:val="000000"/>
                      <w:sz w:val="23"/>
                      <w:szCs w:val="23"/>
                      <w:lang w:val="en-US"/>
                    </w:rPr>
                    <w:t>d</w:t>
                  </w:r>
                  <w:r w:rsidRPr="00DE24CE">
                    <w:rPr>
                      <w:i/>
                      <w:iCs/>
                      <w:color w:val="000000"/>
                      <w:sz w:val="23"/>
                      <w:szCs w:val="23"/>
                      <w:lang w:val="en-US"/>
                    </w:rPr>
                    <w:t xml:space="preserve">ates </w:t>
                  </w:r>
                  <w:r w:rsidRPr="00DE24CE">
                    <w:rPr>
                      <w:color w:val="000000"/>
                      <w:sz w:val="23"/>
                      <w:szCs w:val="23"/>
                      <w:lang w:val="en-US"/>
                    </w:rPr>
                    <w:t xml:space="preserve">&lt;- length in days of input date interval </w:t>
                  </w:r>
                </w:p>
                <w:p w14:paraId="7F98C71C" w14:textId="77777777" w:rsidR="00DE24CE" w:rsidRPr="00DE24CE" w:rsidRDefault="00DE24CE" w:rsidP="00DE24CE">
                  <w:pPr>
                    <w:autoSpaceDE w:val="0"/>
                    <w:autoSpaceDN w:val="0"/>
                    <w:adjustRightInd w:val="0"/>
                    <w:spacing w:after="0"/>
                    <w:jc w:val="left"/>
                    <w:rPr>
                      <w:color w:val="000000"/>
                      <w:sz w:val="23"/>
                      <w:szCs w:val="23"/>
                      <w:lang w:val="en-US"/>
                    </w:rPr>
                  </w:pPr>
                  <w:r w:rsidRPr="00DE24CE">
                    <w:rPr>
                      <w:color w:val="000000"/>
                      <w:sz w:val="23"/>
                      <w:szCs w:val="23"/>
                      <w:lang w:val="en-US"/>
                    </w:rPr>
                    <w:t xml:space="preserve">For each pixel of the </w:t>
                  </w:r>
                  <w:r w:rsidRPr="00DE24CE">
                    <w:rPr>
                      <w:i/>
                      <w:iCs/>
                      <w:color w:val="000000"/>
                      <w:sz w:val="23"/>
                      <w:szCs w:val="23"/>
                      <w:lang w:val="en-US"/>
                    </w:rPr>
                    <w:t>band&lt;n&gt;</w:t>
                  </w:r>
                  <w:r w:rsidRPr="00DE24CE">
                    <w:rPr>
                      <w:color w:val="000000"/>
                      <w:sz w:val="23"/>
                      <w:szCs w:val="23"/>
                      <w:lang w:val="en-US"/>
                    </w:rPr>
                    <w:t xml:space="preserve">: </w:t>
                  </w:r>
                </w:p>
                <w:p w14:paraId="231B6CF8" w14:textId="77777777" w:rsidR="00DE24CE" w:rsidRPr="00DE24CE" w:rsidRDefault="00DE24CE" w:rsidP="00DE24CE">
                  <w:pPr>
                    <w:autoSpaceDE w:val="0"/>
                    <w:autoSpaceDN w:val="0"/>
                    <w:adjustRightInd w:val="0"/>
                    <w:spacing w:after="0"/>
                    <w:ind w:left="357"/>
                    <w:jc w:val="left"/>
                    <w:rPr>
                      <w:color w:val="000000"/>
                      <w:sz w:val="23"/>
                      <w:szCs w:val="23"/>
                      <w:lang w:val="en-US"/>
                    </w:rPr>
                  </w:pPr>
                  <w:r w:rsidRPr="00DE24CE">
                    <w:rPr>
                      <w:i/>
                      <w:iCs/>
                      <w:color w:val="000000"/>
                      <w:sz w:val="23"/>
                      <w:szCs w:val="23"/>
                      <w:lang w:val="en-US"/>
                    </w:rPr>
                    <w:t xml:space="preserve">weight </w:t>
                  </w:r>
                  <w:r w:rsidRPr="00DE24CE">
                    <w:rPr>
                      <w:color w:val="000000"/>
                      <w:sz w:val="23"/>
                      <w:szCs w:val="23"/>
                      <w:lang w:val="en-US"/>
                    </w:rPr>
                    <w:t>&lt;- new array of length `</w:t>
                  </w:r>
                  <w:r w:rsidRPr="00DE24CE">
                    <w:rPr>
                      <w:i/>
                      <w:iCs/>
                      <w:color w:val="000000"/>
                      <w:sz w:val="23"/>
                      <w:szCs w:val="23"/>
                      <w:lang w:val="en-US"/>
                    </w:rPr>
                    <w:t>dates</w:t>
                  </w:r>
                  <w:r w:rsidRPr="00DE24CE">
                    <w:rPr>
                      <w:color w:val="000000"/>
                      <w:sz w:val="23"/>
                      <w:szCs w:val="23"/>
                      <w:lang w:val="en-US"/>
                    </w:rPr>
                    <w:t xml:space="preserve">` filled with 0 </w:t>
                  </w:r>
                </w:p>
                <w:p w14:paraId="6E3019DE" w14:textId="77777777" w:rsidR="00DE24CE" w:rsidRPr="00DE24CE" w:rsidRDefault="00DE24CE" w:rsidP="00DE24CE">
                  <w:pPr>
                    <w:autoSpaceDE w:val="0"/>
                    <w:autoSpaceDN w:val="0"/>
                    <w:adjustRightInd w:val="0"/>
                    <w:spacing w:after="0"/>
                    <w:ind w:left="499"/>
                    <w:jc w:val="left"/>
                    <w:rPr>
                      <w:color w:val="000000"/>
                      <w:sz w:val="23"/>
                      <w:szCs w:val="23"/>
                      <w:lang w:val="en-US"/>
                    </w:rPr>
                  </w:pPr>
                  <w:r w:rsidRPr="00DE24CE">
                    <w:rPr>
                      <w:color w:val="000000"/>
                      <w:sz w:val="23"/>
                      <w:szCs w:val="23"/>
                      <w:lang w:val="en-US"/>
                    </w:rPr>
                    <w:t xml:space="preserve">for each pixel index, value in </w:t>
                  </w:r>
                  <w:r w:rsidRPr="00DE24CE">
                    <w:rPr>
                      <w:i/>
                      <w:iCs/>
                      <w:color w:val="000000"/>
                      <w:sz w:val="23"/>
                      <w:szCs w:val="23"/>
                      <w:lang w:val="en-US"/>
                    </w:rPr>
                    <w:t>validity_mask</w:t>
                  </w:r>
                  <w:r w:rsidRPr="00DE24CE">
                    <w:rPr>
                      <w:color w:val="000000"/>
                      <w:sz w:val="23"/>
                      <w:szCs w:val="23"/>
                      <w:lang w:val="en-US"/>
                    </w:rPr>
                    <w:t xml:space="preserve">: </w:t>
                  </w:r>
                </w:p>
                <w:p w14:paraId="465D4732" w14:textId="77777777" w:rsidR="00DE24CE" w:rsidRPr="00DE24CE" w:rsidRDefault="00DE24CE" w:rsidP="00DE24CE">
                  <w:pPr>
                    <w:autoSpaceDE w:val="0"/>
                    <w:autoSpaceDN w:val="0"/>
                    <w:adjustRightInd w:val="0"/>
                    <w:spacing w:after="0"/>
                    <w:ind w:left="641"/>
                    <w:jc w:val="left"/>
                    <w:rPr>
                      <w:color w:val="000000"/>
                      <w:sz w:val="23"/>
                      <w:szCs w:val="23"/>
                      <w:lang w:val="en-US"/>
                    </w:rPr>
                  </w:pPr>
                  <w:r w:rsidRPr="00DE24CE">
                    <w:rPr>
                      <w:color w:val="000000"/>
                      <w:sz w:val="23"/>
                      <w:szCs w:val="23"/>
                      <w:lang w:val="en-US"/>
                    </w:rPr>
                    <w:t xml:space="preserve">if value is VALID: </w:t>
                  </w:r>
                </w:p>
                <w:p w14:paraId="03811239" w14:textId="77777777" w:rsidR="00DE24CE" w:rsidRPr="00DE24CE" w:rsidRDefault="00DE24CE" w:rsidP="00DE24CE">
                  <w:pPr>
                    <w:autoSpaceDE w:val="0"/>
                    <w:autoSpaceDN w:val="0"/>
                    <w:adjustRightInd w:val="0"/>
                    <w:spacing w:after="0"/>
                    <w:ind w:left="783"/>
                    <w:jc w:val="left"/>
                    <w:rPr>
                      <w:color w:val="000000"/>
                      <w:sz w:val="23"/>
                      <w:szCs w:val="23"/>
                      <w:lang w:val="en-US"/>
                    </w:rPr>
                  </w:pPr>
                  <w:r w:rsidRPr="00DE24CE">
                    <w:rPr>
                      <w:i/>
                      <w:iCs/>
                      <w:color w:val="000000"/>
                      <w:sz w:val="23"/>
                      <w:szCs w:val="23"/>
                      <w:lang w:val="en-US"/>
                    </w:rPr>
                    <w:t xml:space="preserve">d </w:t>
                  </w:r>
                  <w:r w:rsidRPr="00DE24CE">
                    <w:rPr>
                      <w:color w:val="000000"/>
                      <w:sz w:val="23"/>
                      <w:szCs w:val="23"/>
                      <w:lang w:val="en-US"/>
                    </w:rPr>
                    <w:t xml:space="preserve">&lt;- date of image `index` </w:t>
                  </w:r>
                </w:p>
                <w:p w14:paraId="09A4CC02" w14:textId="77777777" w:rsidR="00DE24CE" w:rsidRPr="00DE24CE" w:rsidRDefault="00DE24CE" w:rsidP="00DE24CE">
                  <w:pPr>
                    <w:autoSpaceDE w:val="0"/>
                    <w:autoSpaceDN w:val="0"/>
                    <w:adjustRightInd w:val="0"/>
                    <w:spacing w:after="0"/>
                    <w:ind w:left="783"/>
                    <w:jc w:val="left"/>
                    <w:rPr>
                      <w:color w:val="000000"/>
                      <w:sz w:val="23"/>
                      <w:szCs w:val="23"/>
                      <w:lang w:val="en-US"/>
                    </w:rPr>
                  </w:pPr>
                  <w:r w:rsidRPr="00DE24CE">
                    <w:rPr>
                      <w:i/>
                      <w:iCs/>
                      <w:color w:val="974705"/>
                      <w:sz w:val="23"/>
                      <w:szCs w:val="23"/>
                      <w:lang w:val="en-US"/>
                    </w:rPr>
                    <w:t>weight</w:t>
                  </w:r>
                  <w:r w:rsidRPr="00DE24CE">
                    <w:rPr>
                      <w:color w:val="000000"/>
                      <w:sz w:val="23"/>
                      <w:szCs w:val="23"/>
                      <w:lang w:val="en-US"/>
                    </w:rPr>
                    <w:t xml:space="preserve">[d] &lt;- 1 </w:t>
                  </w:r>
                </w:p>
                <w:p w14:paraId="12331E27" w14:textId="77777777" w:rsidR="00DE24CE" w:rsidRPr="00DE24CE" w:rsidRDefault="00DE24CE" w:rsidP="00DE24CE">
                  <w:pPr>
                    <w:autoSpaceDE w:val="0"/>
                    <w:autoSpaceDN w:val="0"/>
                    <w:adjustRightInd w:val="0"/>
                    <w:spacing w:after="0"/>
                    <w:jc w:val="left"/>
                    <w:rPr>
                      <w:color w:val="000000"/>
                      <w:sz w:val="23"/>
                      <w:szCs w:val="23"/>
                      <w:lang w:val="en-US"/>
                    </w:rPr>
                  </w:pPr>
                  <w:r w:rsidRPr="00DE24CE">
                    <w:rPr>
                      <w:color w:val="000000"/>
                      <w:sz w:val="23"/>
                      <w:szCs w:val="23"/>
                      <w:lang w:val="en-US"/>
                    </w:rPr>
                    <w:t xml:space="preserve">for each band in the input raster: </w:t>
                  </w:r>
                </w:p>
                <w:p w14:paraId="4E188533" w14:textId="77777777" w:rsidR="00DE24CE" w:rsidRPr="00DE24CE" w:rsidRDefault="00DE24CE" w:rsidP="00DE24CE">
                  <w:pPr>
                    <w:autoSpaceDE w:val="0"/>
                    <w:autoSpaceDN w:val="0"/>
                    <w:adjustRightInd w:val="0"/>
                    <w:spacing w:after="0"/>
                    <w:ind w:left="499"/>
                    <w:jc w:val="left"/>
                    <w:rPr>
                      <w:color w:val="000000"/>
                      <w:sz w:val="23"/>
                      <w:szCs w:val="23"/>
                      <w:lang w:val="en-US"/>
                    </w:rPr>
                  </w:pPr>
                  <w:r w:rsidRPr="00DE24CE">
                    <w:rPr>
                      <w:i/>
                      <w:iCs/>
                      <w:color w:val="000000"/>
                      <w:sz w:val="23"/>
                      <w:szCs w:val="23"/>
                      <w:lang w:val="en-US"/>
                    </w:rPr>
                    <w:t xml:space="preserve">pixel </w:t>
                  </w:r>
                  <w:r w:rsidRPr="00DE24CE">
                    <w:rPr>
                      <w:color w:val="000000"/>
                      <w:sz w:val="23"/>
                      <w:szCs w:val="23"/>
                      <w:lang w:val="en-US"/>
                    </w:rPr>
                    <w:t xml:space="preserve">&lt;- band reflectance values for the current pixel </w:t>
                  </w:r>
                </w:p>
                <w:p w14:paraId="1DBAD6DD" w14:textId="77777777" w:rsidR="00DE24CE" w:rsidRPr="00DE24CE" w:rsidRDefault="00DE24CE" w:rsidP="00DE24CE">
                  <w:pPr>
                    <w:autoSpaceDE w:val="0"/>
                    <w:autoSpaceDN w:val="0"/>
                    <w:adjustRightInd w:val="0"/>
                    <w:spacing w:after="0"/>
                    <w:ind w:left="499"/>
                    <w:jc w:val="left"/>
                    <w:rPr>
                      <w:color w:val="000000"/>
                      <w:sz w:val="23"/>
                      <w:szCs w:val="23"/>
                      <w:lang w:val="en-US"/>
                    </w:rPr>
                  </w:pPr>
                  <w:r w:rsidRPr="00DE24CE">
                    <w:rPr>
                      <w:i/>
                      <w:iCs/>
                      <w:color w:val="000000"/>
                      <w:sz w:val="23"/>
                      <w:szCs w:val="23"/>
                      <w:lang w:val="en-US"/>
                    </w:rPr>
                    <w:t xml:space="preserve">vec </w:t>
                  </w:r>
                  <w:r w:rsidRPr="00DE24CE">
                    <w:rPr>
                      <w:color w:val="000000"/>
                      <w:sz w:val="23"/>
                      <w:szCs w:val="23"/>
                      <w:lang w:val="en-US"/>
                    </w:rPr>
                    <w:t xml:space="preserve">&lt;- array of length `dates` filled with 0 </w:t>
                  </w:r>
                </w:p>
                <w:p w14:paraId="23D18DE4" w14:textId="77777777" w:rsidR="00DE24CE" w:rsidRPr="00DE24CE" w:rsidRDefault="00DE24CE" w:rsidP="00DE24CE">
                  <w:pPr>
                    <w:autoSpaceDE w:val="0"/>
                    <w:autoSpaceDN w:val="0"/>
                    <w:adjustRightInd w:val="0"/>
                    <w:spacing w:after="0"/>
                    <w:ind w:left="499"/>
                    <w:jc w:val="left"/>
                    <w:rPr>
                      <w:color w:val="000000"/>
                      <w:sz w:val="23"/>
                      <w:szCs w:val="23"/>
                      <w:lang w:val="en-US"/>
                    </w:rPr>
                  </w:pPr>
                  <w:r w:rsidRPr="00DE24CE">
                    <w:rPr>
                      <w:color w:val="000000"/>
                      <w:sz w:val="23"/>
                      <w:szCs w:val="23"/>
                      <w:lang w:val="en-US"/>
                    </w:rPr>
                    <w:t xml:space="preserve">for each index, value in pixel: </w:t>
                  </w:r>
                </w:p>
                <w:p w14:paraId="393D20BF" w14:textId="77777777" w:rsidR="00DE24CE" w:rsidRPr="00DE24CE" w:rsidRDefault="00DE24CE" w:rsidP="00DE24CE">
                  <w:pPr>
                    <w:autoSpaceDE w:val="0"/>
                    <w:autoSpaceDN w:val="0"/>
                    <w:adjustRightInd w:val="0"/>
                    <w:spacing w:after="0"/>
                    <w:ind w:left="783"/>
                    <w:jc w:val="left"/>
                    <w:rPr>
                      <w:color w:val="000000"/>
                      <w:sz w:val="23"/>
                      <w:szCs w:val="23"/>
                      <w:lang w:val="en-US"/>
                    </w:rPr>
                  </w:pPr>
                  <w:r w:rsidRPr="00DE24CE">
                    <w:rPr>
                      <w:i/>
                      <w:iCs/>
                      <w:color w:val="000000"/>
                      <w:sz w:val="23"/>
                      <w:szCs w:val="23"/>
                      <w:lang w:val="en-US"/>
                    </w:rPr>
                    <w:t xml:space="preserve">d </w:t>
                  </w:r>
                  <w:r w:rsidRPr="00DE24CE">
                    <w:rPr>
                      <w:color w:val="000000"/>
                      <w:sz w:val="23"/>
                      <w:szCs w:val="23"/>
                      <w:lang w:val="en-US"/>
                    </w:rPr>
                    <w:t xml:space="preserve">&lt;- date of image `index` </w:t>
                  </w:r>
                </w:p>
                <w:p w14:paraId="791E0CB6" w14:textId="77777777" w:rsidR="00DE24CE" w:rsidRPr="00DE24CE" w:rsidRDefault="00DE24CE" w:rsidP="00DE24CE">
                  <w:pPr>
                    <w:autoSpaceDE w:val="0"/>
                    <w:autoSpaceDN w:val="0"/>
                    <w:adjustRightInd w:val="0"/>
                    <w:spacing w:after="0"/>
                    <w:ind w:left="783"/>
                    <w:jc w:val="left"/>
                    <w:rPr>
                      <w:color w:val="000000"/>
                      <w:sz w:val="23"/>
                      <w:szCs w:val="23"/>
                      <w:lang w:val="en-US"/>
                    </w:rPr>
                  </w:pPr>
                  <w:r w:rsidRPr="00DE24CE">
                    <w:rPr>
                      <w:i/>
                      <w:iCs/>
                      <w:color w:val="000000"/>
                      <w:sz w:val="23"/>
                      <w:szCs w:val="23"/>
                      <w:lang w:val="en-US"/>
                    </w:rPr>
                    <w:t>vec</w:t>
                  </w:r>
                  <w:r w:rsidRPr="00DE24CE">
                    <w:rPr>
                      <w:color w:val="000000"/>
                      <w:sz w:val="23"/>
                      <w:szCs w:val="23"/>
                      <w:lang w:val="en-US"/>
                    </w:rPr>
                    <w:t xml:space="preserve">[d] &lt;- value of the pixel </w:t>
                  </w:r>
                </w:p>
              </w:tc>
            </w:tr>
            <w:tr w:rsidR="00DE24CE" w:rsidRPr="00DE24CE" w14:paraId="17B96304" w14:textId="77777777" w:rsidTr="005707C0">
              <w:trPr>
                <w:trHeight w:val="80"/>
              </w:trPr>
              <w:tc>
                <w:tcPr>
                  <w:tcW w:w="0" w:type="auto"/>
                </w:tcPr>
                <w:p w14:paraId="01C9045F" w14:textId="77777777" w:rsidR="00DE24CE" w:rsidRPr="00DE24CE" w:rsidRDefault="00DE24CE" w:rsidP="00DE24CE">
                  <w:pPr>
                    <w:autoSpaceDE w:val="0"/>
                    <w:autoSpaceDN w:val="0"/>
                    <w:adjustRightInd w:val="0"/>
                    <w:spacing w:after="0"/>
                    <w:jc w:val="left"/>
                    <w:rPr>
                      <w:b/>
                      <w:bCs/>
                      <w:color w:val="000000"/>
                      <w:sz w:val="23"/>
                      <w:szCs w:val="23"/>
                      <w:lang w:val="en-US"/>
                    </w:rPr>
                  </w:pPr>
                </w:p>
              </w:tc>
            </w:tr>
          </w:tbl>
          <w:p w14:paraId="70B81F7E" w14:textId="77777777" w:rsidR="00957221" w:rsidRDefault="00957221" w:rsidP="00DE24CE">
            <w:pPr>
              <w:spacing w:after="0"/>
            </w:pPr>
          </w:p>
        </w:tc>
      </w:tr>
    </w:tbl>
    <w:p w14:paraId="0EAC81F1" w14:textId="77777777" w:rsidR="00212D4A" w:rsidRDefault="00212D4A" w:rsidP="006A7B97">
      <w:pPr>
        <w:pStyle w:val="Titre2"/>
      </w:pPr>
      <w:bookmarkStart w:id="150" w:name="_Toc485395214"/>
      <w:r>
        <w:lastRenderedPageBreak/>
        <w:t>Features extraction</w:t>
      </w:r>
      <w:bookmarkEnd w:id="150"/>
      <w:r>
        <w:t xml:space="preserve"> </w:t>
      </w:r>
    </w:p>
    <w:p w14:paraId="46D2FF69" w14:textId="1C213094" w:rsidR="00B505B4" w:rsidRDefault="00B505B4" w:rsidP="00B505B4">
      <w:pPr>
        <w:rPr>
          <w:lang w:eastAsia="fr-FR"/>
        </w:rPr>
      </w:pPr>
      <w:r>
        <w:rPr>
          <w:lang w:eastAsia="fr-FR"/>
        </w:rPr>
        <w:t>This step is organized in two consecutive sub-tasks: the definition of temporal features and the spectral features extraction (</w:t>
      </w:r>
      <w:r>
        <w:rPr>
          <w:lang w:eastAsia="fr-FR"/>
        </w:rPr>
        <w:fldChar w:fldCharType="begin"/>
      </w:r>
      <w:r>
        <w:rPr>
          <w:lang w:eastAsia="fr-FR"/>
        </w:rPr>
        <w:instrText xml:space="preserve"> REF _Ref417304479 \h </w:instrText>
      </w:r>
      <w:r>
        <w:rPr>
          <w:lang w:eastAsia="fr-FR"/>
        </w:rPr>
      </w:r>
      <w:r>
        <w:rPr>
          <w:lang w:eastAsia="fr-FR"/>
        </w:rPr>
        <w:fldChar w:fldCharType="separate"/>
      </w:r>
      <w:r w:rsidR="005707C0" w:rsidRPr="00B505B4">
        <w:rPr>
          <w:lang w:val="en-US"/>
        </w:rPr>
        <w:t xml:space="preserve">Figure </w:t>
      </w:r>
      <w:r w:rsidR="005707C0">
        <w:rPr>
          <w:noProof/>
          <w:lang w:val="en-US"/>
        </w:rPr>
        <w:t>3</w:t>
      </w:r>
      <w:r w:rsidR="005707C0">
        <w:rPr>
          <w:lang w:val="en-US"/>
        </w:rPr>
        <w:noBreakHyphen/>
      </w:r>
      <w:r w:rsidR="005707C0">
        <w:rPr>
          <w:noProof/>
          <w:lang w:val="en-US"/>
        </w:rPr>
        <w:t>2</w:t>
      </w:r>
      <w:r>
        <w:rPr>
          <w:lang w:eastAsia="fr-FR"/>
        </w:rPr>
        <w:fldChar w:fldCharType="end"/>
      </w:r>
      <w:r>
        <w:rPr>
          <w:lang w:eastAsia="fr-FR"/>
        </w:rPr>
        <w:t xml:space="preserve">). They are detailed in the two sub-sections </w:t>
      </w:r>
      <w:r>
        <w:rPr>
          <w:lang w:eastAsia="fr-FR"/>
        </w:rPr>
        <w:fldChar w:fldCharType="begin"/>
      </w:r>
      <w:r>
        <w:rPr>
          <w:lang w:eastAsia="fr-FR"/>
        </w:rPr>
        <w:instrText xml:space="preserve"> REF _Ref417304386 \n \h </w:instrText>
      </w:r>
      <w:r>
        <w:rPr>
          <w:lang w:eastAsia="fr-FR"/>
        </w:rPr>
      </w:r>
      <w:r>
        <w:rPr>
          <w:lang w:eastAsia="fr-FR"/>
        </w:rPr>
        <w:fldChar w:fldCharType="separate"/>
      </w:r>
      <w:r w:rsidR="005707C0">
        <w:rPr>
          <w:lang w:eastAsia="fr-FR"/>
        </w:rPr>
        <w:t>3.2.1</w:t>
      </w:r>
      <w:r>
        <w:rPr>
          <w:lang w:eastAsia="fr-FR"/>
        </w:rPr>
        <w:fldChar w:fldCharType="end"/>
      </w:r>
      <w:r>
        <w:rPr>
          <w:lang w:eastAsia="fr-FR"/>
        </w:rPr>
        <w:t xml:space="preserve"> and </w:t>
      </w:r>
      <w:r>
        <w:rPr>
          <w:lang w:eastAsia="fr-FR"/>
        </w:rPr>
        <w:fldChar w:fldCharType="begin"/>
      </w:r>
      <w:r>
        <w:rPr>
          <w:lang w:eastAsia="fr-FR"/>
        </w:rPr>
        <w:instrText xml:space="preserve"> REF _Ref417304387 \n \h </w:instrText>
      </w:r>
      <w:r>
        <w:rPr>
          <w:lang w:eastAsia="fr-FR"/>
        </w:rPr>
      </w:r>
      <w:r>
        <w:rPr>
          <w:lang w:eastAsia="fr-FR"/>
        </w:rPr>
        <w:fldChar w:fldCharType="separate"/>
      </w:r>
      <w:r w:rsidR="005707C0">
        <w:rPr>
          <w:lang w:eastAsia="fr-FR"/>
        </w:rPr>
        <w:t>3.2.2</w:t>
      </w:r>
      <w:r>
        <w:rPr>
          <w:lang w:eastAsia="fr-FR"/>
        </w:rPr>
        <w:fldChar w:fldCharType="end"/>
      </w:r>
      <w:r>
        <w:rPr>
          <w:lang w:eastAsia="fr-FR"/>
        </w:rPr>
        <w:t>.</w:t>
      </w:r>
    </w:p>
    <w:p w14:paraId="79F088F2" w14:textId="04BFFCB8" w:rsidR="00B505B4" w:rsidRDefault="00B505B4" w:rsidP="00B505B4">
      <w:pPr>
        <w:jc w:val="center"/>
        <w:rPr>
          <w:lang w:eastAsia="fr-FR"/>
        </w:rPr>
      </w:pPr>
      <w:r>
        <w:rPr>
          <w:noProof/>
          <w:lang w:val="fr-BE" w:eastAsia="fr-BE"/>
        </w:rPr>
        <w:drawing>
          <wp:inline distT="0" distB="0" distL="0" distR="0" wp14:anchorId="544EE452" wp14:editId="0B86544F">
            <wp:extent cx="4620386" cy="406569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0">
                      <a:extLst>
                        <a:ext uri="{28A0092B-C50C-407E-A947-70E740481C1C}">
                          <a14:useLocalDpi xmlns:a14="http://schemas.microsoft.com/office/drawing/2010/main" val="0"/>
                        </a:ext>
                      </a:extLst>
                    </a:blip>
                    <a:stretch>
                      <a:fillRect/>
                    </a:stretch>
                  </pic:blipFill>
                  <pic:spPr>
                    <a:xfrm>
                      <a:off x="0" y="0"/>
                      <a:ext cx="4620386" cy="4065695"/>
                    </a:xfrm>
                    <a:prstGeom prst="rect">
                      <a:avLst/>
                    </a:prstGeom>
                  </pic:spPr>
                </pic:pic>
              </a:graphicData>
            </a:graphic>
          </wp:inline>
        </w:drawing>
      </w:r>
    </w:p>
    <w:p w14:paraId="7D27B927" w14:textId="68E77C43" w:rsidR="00B505B4" w:rsidRPr="00B505B4" w:rsidRDefault="00B505B4" w:rsidP="00B505B4">
      <w:pPr>
        <w:pStyle w:val="Lgende"/>
        <w:rPr>
          <w:lang w:val="en-US"/>
        </w:rPr>
      </w:pPr>
      <w:bookmarkStart w:id="151" w:name="_Ref417304479"/>
      <w:bookmarkStart w:id="152" w:name="_Toc485395255"/>
      <w:r w:rsidRPr="00600253">
        <w:rPr>
          <w:lang w:val="en-US"/>
        </w:rPr>
        <w:t xml:space="preserve">Figure </w:t>
      </w:r>
      <w:r w:rsidR="00AB72CA" w:rsidRPr="00600253">
        <w:rPr>
          <w:lang w:val="en-US"/>
        </w:rPr>
        <w:fldChar w:fldCharType="begin"/>
      </w:r>
      <w:r w:rsidR="00AB72CA" w:rsidRPr="00600253">
        <w:rPr>
          <w:lang w:val="en-US"/>
        </w:rPr>
        <w:instrText xml:space="preserve"> STYLEREF 1 \s </w:instrText>
      </w:r>
      <w:r w:rsidR="00AB72CA" w:rsidRPr="00600253">
        <w:rPr>
          <w:lang w:val="en-US"/>
        </w:rPr>
        <w:fldChar w:fldCharType="separate"/>
      </w:r>
      <w:r w:rsidR="005707C0" w:rsidRPr="00600253">
        <w:rPr>
          <w:noProof/>
          <w:lang w:val="en-US"/>
        </w:rPr>
        <w:t>3</w:t>
      </w:r>
      <w:r w:rsidR="00AB72CA" w:rsidRPr="00600253">
        <w:rPr>
          <w:lang w:val="en-US"/>
        </w:rPr>
        <w:fldChar w:fldCharType="end"/>
      </w:r>
      <w:r w:rsidR="00AB72CA" w:rsidRPr="00600253">
        <w:rPr>
          <w:lang w:val="en-US"/>
        </w:rPr>
        <w:noBreakHyphen/>
      </w:r>
      <w:r w:rsidR="00AB72CA" w:rsidRPr="00600253">
        <w:rPr>
          <w:lang w:val="en-US"/>
        </w:rPr>
        <w:fldChar w:fldCharType="begin"/>
      </w:r>
      <w:r w:rsidR="00AB72CA" w:rsidRPr="00600253">
        <w:rPr>
          <w:lang w:val="en-US"/>
        </w:rPr>
        <w:instrText xml:space="preserve"> SEQ Figure \* ARABIC \s 1 </w:instrText>
      </w:r>
      <w:r w:rsidR="00AB72CA" w:rsidRPr="00600253">
        <w:rPr>
          <w:lang w:val="en-US"/>
        </w:rPr>
        <w:fldChar w:fldCharType="separate"/>
      </w:r>
      <w:r w:rsidR="005707C0" w:rsidRPr="00600253">
        <w:rPr>
          <w:noProof/>
          <w:lang w:val="en-US"/>
        </w:rPr>
        <w:t>2</w:t>
      </w:r>
      <w:r w:rsidR="00AB72CA" w:rsidRPr="00600253">
        <w:rPr>
          <w:lang w:val="en-US"/>
        </w:rPr>
        <w:fldChar w:fldCharType="end"/>
      </w:r>
      <w:bookmarkEnd w:id="151"/>
      <w:r w:rsidRPr="00600253">
        <w:rPr>
          <w:lang w:val="en-US"/>
        </w:rPr>
        <w:t>. Workflow of the temporal and spectral features extraction process</w:t>
      </w:r>
      <w:bookmarkEnd w:id="152"/>
    </w:p>
    <w:p w14:paraId="3C800BD3" w14:textId="0154FE2B" w:rsidR="008D123F" w:rsidRDefault="00AD1842" w:rsidP="00212D4A">
      <w:pPr>
        <w:pStyle w:val="Titre3"/>
      </w:pPr>
      <w:bookmarkStart w:id="153" w:name="_Ref417304386"/>
      <w:bookmarkStart w:id="154" w:name="_Toc485395215"/>
      <w:r>
        <w:t>Temporal f</w:t>
      </w:r>
      <w:r w:rsidR="006A7B97">
        <w:t xml:space="preserve">eatures </w:t>
      </w:r>
      <w:r w:rsidR="00B505B4">
        <w:t>definition</w:t>
      </w:r>
      <w:bookmarkEnd w:id="153"/>
      <w:bookmarkEnd w:id="154"/>
    </w:p>
    <w:p w14:paraId="73BF449B" w14:textId="77777777" w:rsidR="00A82026" w:rsidRDefault="00A82026" w:rsidP="00A82026">
      <w:r>
        <w:t xml:space="preserve">This step identifies key dates during the growing cycle, based on the reflectance values and NDVI time series. </w:t>
      </w:r>
    </w:p>
    <w:p w14:paraId="037EE693" w14:textId="77777777" w:rsidR="00AB0F17" w:rsidRDefault="00212D4A" w:rsidP="00AB0F17">
      <w:pPr>
        <w:pStyle w:val="Paragraphedeliste"/>
        <w:ind w:left="0"/>
      </w:pPr>
      <w:r>
        <w:t>First, it</w:t>
      </w:r>
      <w:r w:rsidRPr="00983E86">
        <w:t xml:space="preserve"> </w:t>
      </w:r>
      <w:r>
        <w:t>c</w:t>
      </w:r>
      <w:r w:rsidRPr="00983E86">
        <w:t xml:space="preserve">omputes the slopes of the </w:t>
      </w:r>
      <w:r>
        <w:t>“</w:t>
      </w:r>
      <w:r w:rsidRPr="00983E86">
        <w:t xml:space="preserve">NDVI </w:t>
      </w:r>
      <w:r w:rsidRPr="00A82026">
        <w:rPr>
          <w:i/>
        </w:rPr>
        <w:t>vs</w:t>
      </w:r>
      <w:r w:rsidRPr="00983E86">
        <w:t xml:space="preserve"> time</w:t>
      </w:r>
      <w:r>
        <w:t>”</w:t>
      </w:r>
      <w:r w:rsidRPr="00983E86">
        <w:t xml:space="preserve"> curve</w:t>
      </w:r>
      <w:r>
        <w:t xml:space="preserve"> using the OTB function “</w:t>
      </w:r>
      <w:r w:rsidRPr="00212D4A">
        <w:rPr>
          <w:i/>
        </w:rPr>
        <w:t>otbcli_BandMath</w:t>
      </w:r>
      <w:r w:rsidRPr="00212D4A">
        <w:t>”</w:t>
      </w:r>
      <w:r>
        <w:t xml:space="preserve"> (</w:t>
      </w:r>
      <w:hyperlink r:id="rId51" w:history="1">
        <w:r w:rsidRPr="00EC698F">
          <w:rPr>
            <w:rStyle w:val="Lienhypertexte"/>
          </w:rPr>
          <w:t>https://www.orfeo-toolbox.org/CookBook/CookBooksu132.html</w:t>
        </w:r>
      </w:hyperlink>
      <w:r w:rsidRPr="007B18F4">
        <w:t>)</w:t>
      </w:r>
      <w:r w:rsidRPr="00212D4A">
        <w:t>.</w:t>
      </w:r>
      <w:r>
        <w:t xml:space="preserve"> </w:t>
      </w:r>
      <w:r w:rsidR="00AB0F17">
        <w:t xml:space="preserve">The algorithm calculates the </w:t>
      </w:r>
      <w:r w:rsidR="00AB0F17" w:rsidRPr="003C04CC">
        <w:t xml:space="preserve">slope of the NDVI vs time curve </w:t>
      </w:r>
      <w:r w:rsidR="00AB0F17">
        <w:t xml:space="preserve">according to the following equation: </w:t>
      </w:r>
    </w:p>
    <w:p w14:paraId="36604C67" w14:textId="77777777" w:rsidR="00AB0F17" w:rsidRDefault="00AB0F17" w:rsidP="00AB0F17">
      <w:pPr>
        <w:pStyle w:val="Paragraphedeliste"/>
        <w:ind w:left="0"/>
      </w:pPr>
      <w:r>
        <w:tab/>
      </w:r>
      <w:r w:rsidR="00FE1892" w:rsidRPr="00AD1842">
        <w:rPr>
          <w:position w:val="-30"/>
        </w:rPr>
        <w:object w:dxaOrig="2940" w:dyaOrig="680" w14:anchorId="6042F3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15pt;height:34pt" o:ole="">
            <v:imagedata r:id="rId52" o:title=""/>
          </v:shape>
          <o:OLEObject Type="Embed" ProgID="Equation.3" ShapeID="_x0000_i1025" DrawAspect="Content" ObjectID="_1559137052" r:id="rId53"/>
        </w:object>
      </w:r>
    </w:p>
    <w:p w14:paraId="624054B5" w14:textId="4DBE367E" w:rsidR="00AB0F17" w:rsidRDefault="00212D4A" w:rsidP="00AB0F17">
      <w:pPr>
        <w:pStyle w:val="Paragraphedeliste"/>
        <w:ind w:left="0"/>
      </w:pPr>
      <w:r>
        <w:t xml:space="preserve">Then, it identifies on a per-pixel basis the date when the maximum and minimum slopes are achieved and the maximum and minimum NDVI are achieved. The algorithm also identifies when the maximum value of the red band is achieved. These processes are based on the R </w:t>
      </w:r>
      <w:r>
        <w:lastRenderedPageBreak/>
        <w:t xml:space="preserve">functions </w:t>
      </w:r>
      <w:r w:rsidRPr="00212D4A">
        <w:t>“</w:t>
      </w:r>
      <w:r w:rsidRPr="00212D4A">
        <w:rPr>
          <w:i/>
        </w:rPr>
        <w:t>which.</w:t>
      </w:r>
      <w:r>
        <w:rPr>
          <w:i/>
        </w:rPr>
        <w:t>m</w:t>
      </w:r>
      <w:r w:rsidRPr="00212D4A">
        <w:rPr>
          <w:i/>
        </w:rPr>
        <w:t>ax</w:t>
      </w:r>
      <w:r w:rsidR="004649CF" w:rsidRPr="00212D4A">
        <w:t>”</w:t>
      </w:r>
      <w:r w:rsidR="004649CF">
        <w:t xml:space="preserve"> and</w:t>
      </w:r>
      <w:r w:rsidR="004649CF" w:rsidRPr="00212D4A">
        <w:t xml:space="preserve"> </w:t>
      </w:r>
      <w:r w:rsidRPr="00212D4A">
        <w:t>“</w:t>
      </w:r>
      <w:r w:rsidRPr="00212D4A">
        <w:rPr>
          <w:i/>
        </w:rPr>
        <w:t>which.min</w:t>
      </w:r>
      <w:r w:rsidRPr="00212D4A">
        <w:t>”</w:t>
      </w:r>
      <w:r>
        <w:t xml:space="preserve">. </w:t>
      </w:r>
      <w:r w:rsidR="00AB0F17">
        <w:t xml:space="preserve">They are detailed in </w:t>
      </w:r>
      <w:r w:rsidR="00AB0F17">
        <w:fldChar w:fldCharType="begin"/>
      </w:r>
      <w:r w:rsidR="00AB0F17">
        <w:instrText xml:space="preserve"> REF _Ref423620136 \h </w:instrText>
      </w:r>
      <w:r w:rsidR="00AB0F17">
        <w:fldChar w:fldCharType="separate"/>
      </w:r>
      <w:r w:rsidR="00AB72CA">
        <w:t xml:space="preserve">Algorithm </w:t>
      </w:r>
      <w:r w:rsidR="00AB72CA">
        <w:rPr>
          <w:noProof/>
        </w:rPr>
        <w:t>3</w:t>
      </w:r>
      <w:r w:rsidR="00AB72CA">
        <w:noBreakHyphen/>
      </w:r>
      <w:r w:rsidR="00AB72CA">
        <w:rPr>
          <w:noProof/>
        </w:rPr>
        <w:t>2</w:t>
      </w:r>
      <w:r w:rsidR="00AB0F17">
        <w:fldChar w:fldCharType="end"/>
      </w:r>
      <w:r w:rsidR="00AB0F17">
        <w:t>.</w:t>
      </w:r>
      <w:r w:rsidR="00AB0F17" w:rsidRPr="00AB0F17">
        <w:t xml:space="preserve"> </w:t>
      </w:r>
      <w:r w:rsidR="00AB0F17">
        <w:t xml:space="preserve">The algorithm runs by tile and stores the dates in 5 separate raster (one by </w:t>
      </w:r>
      <w:r w:rsidR="00C61119">
        <w:t>feature</w:t>
      </w:r>
      <w:r w:rsidR="00AB0F17">
        <w:t xml:space="preserve">). </w:t>
      </w:r>
    </w:p>
    <w:p w14:paraId="5C35CD6D" w14:textId="2DECDFBA" w:rsidR="00212D4A" w:rsidRDefault="00AB0F17" w:rsidP="00212D4A">
      <w:pPr>
        <w:pStyle w:val="Paragraphedeliste"/>
        <w:ind w:left="0"/>
      </w:pPr>
      <w:r>
        <w:t xml:space="preserve">Input and output of this step are presented in </w:t>
      </w:r>
      <w:r>
        <w:fldChar w:fldCharType="begin"/>
      </w:r>
      <w:r>
        <w:instrText xml:space="preserve"> REF _Ref423620189 \h </w:instrText>
      </w:r>
      <w:r>
        <w:fldChar w:fldCharType="separate"/>
      </w:r>
      <w:r w:rsidR="00AB72CA" w:rsidRPr="00FE1892">
        <w:rPr>
          <w:lang w:val="en-US"/>
        </w:rPr>
        <w:t xml:space="preserve">Table </w:t>
      </w:r>
      <w:r w:rsidR="00AB72CA">
        <w:rPr>
          <w:noProof/>
          <w:lang w:val="en-US"/>
        </w:rPr>
        <w:t>3</w:t>
      </w:r>
      <w:r w:rsidR="00AB72CA" w:rsidRPr="00FE1892">
        <w:rPr>
          <w:lang w:val="en-US"/>
        </w:rPr>
        <w:noBreakHyphen/>
      </w:r>
      <w:r w:rsidR="00AB72CA">
        <w:rPr>
          <w:noProof/>
          <w:lang w:val="en-US"/>
        </w:rPr>
        <w:t>2</w:t>
      </w:r>
      <w:r>
        <w:fldChar w:fldCharType="end"/>
      </w:r>
      <w:r>
        <w:t xml:space="preserve">, as well as the parameter of the </w:t>
      </w:r>
      <w:r>
        <w:rPr>
          <w:lang w:val="en-US"/>
        </w:rPr>
        <w:t>otbcli_BandMath function</w:t>
      </w:r>
      <w:r>
        <w:t>. The R functions</w:t>
      </w:r>
      <w:r w:rsidRPr="000A490F">
        <w:rPr>
          <w:b/>
        </w:rPr>
        <w:t xml:space="preserve"> </w:t>
      </w:r>
      <w:r w:rsidRPr="00212D4A">
        <w:t>“</w:t>
      </w:r>
      <w:r w:rsidRPr="00212D4A">
        <w:rPr>
          <w:i/>
        </w:rPr>
        <w:t>which.</w:t>
      </w:r>
      <w:r>
        <w:rPr>
          <w:i/>
        </w:rPr>
        <w:t>m</w:t>
      </w:r>
      <w:r w:rsidRPr="00212D4A">
        <w:rPr>
          <w:i/>
        </w:rPr>
        <w:t>ax</w:t>
      </w:r>
      <w:r w:rsidRPr="00212D4A">
        <w:t>”, “</w:t>
      </w:r>
      <w:r w:rsidRPr="00212D4A">
        <w:rPr>
          <w:i/>
        </w:rPr>
        <w:t>which.min</w:t>
      </w:r>
      <w:r w:rsidR="004649CF">
        <w:rPr>
          <w:i/>
        </w:rPr>
        <w:t>”</w:t>
      </w:r>
      <w:r w:rsidRPr="009E0065">
        <w:t xml:space="preserve"> </w:t>
      </w:r>
      <w:r>
        <w:t>don’t have parameters.</w:t>
      </w:r>
    </w:p>
    <w:p w14:paraId="61F27439" w14:textId="77777777" w:rsidR="00C67B07" w:rsidRDefault="00C67B07" w:rsidP="00212D4A">
      <w:pPr>
        <w:pStyle w:val="Paragraphedeliste"/>
        <w:ind w:left="0"/>
      </w:pPr>
    </w:p>
    <w:p w14:paraId="3B922E49" w14:textId="77777777" w:rsidR="00793A67" w:rsidRDefault="00793A67" w:rsidP="00212D4A">
      <w:pPr>
        <w:pStyle w:val="Paragraphedeliste"/>
        <w:ind w:left="0"/>
      </w:pPr>
    </w:p>
    <w:p w14:paraId="08585648" w14:textId="393D5F27" w:rsidR="00AB0F17" w:rsidRPr="00FE1892" w:rsidRDefault="00AB0F17" w:rsidP="00AB0F17">
      <w:pPr>
        <w:pStyle w:val="Lgende"/>
        <w:rPr>
          <w:lang w:val="en-US"/>
        </w:rPr>
      </w:pPr>
      <w:bookmarkStart w:id="155" w:name="_Ref423620189"/>
      <w:bookmarkStart w:id="156" w:name="_Toc485395279"/>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3</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2</w:t>
      </w:r>
      <w:r>
        <w:fldChar w:fldCharType="end"/>
      </w:r>
      <w:bookmarkEnd w:id="155"/>
      <w:r w:rsidRPr="00FE1892">
        <w:rPr>
          <w:lang w:val="en-US"/>
        </w:rPr>
        <w:t>. Variables for the temporal features identification</w:t>
      </w:r>
      <w:bookmarkEnd w:id="156"/>
    </w:p>
    <w:tbl>
      <w:tblPr>
        <w:tblStyle w:val="Grilledutableau"/>
        <w:tblW w:w="0" w:type="auto"/>
        <w:jc w:val="center"/>
        <w:tblLook w:val="04A0" w:firstRow="1" w:lastRow="0" w:firstColumn="1" w:lastColumn="0" w:noHBand="0" w:noVBand="1"/>
      </w:tblPr>
      <w:tblGrid>
        <w:gridCol w:w="2021"/>
        <w:gridCol w:w="5293"/>
        <w:gridCol w:w="1974"/>
      </w:tblGrid>
      <w:tr w:rsidR="00AB0F17" w:rsidRPr="00DD3036" w14:paraId="2C97E995" w14:textId="77777777" w:rsidTr="003E2F02">
        <w:trPr>
          <w:jc w:val="center"/>
        </w:trPr>
        <w:tc>
          <w:tcPr>
            <w:tcW w:w="0" w:type="auto"/>
            <w:shd w:val="clear" w:color="auto" w:fill="006699"/>
          </w:tcPr>
          <w:p w14:paraId="3FF2B138" w14:textId="77777777" w:rsidR="00AB0F17" w:rsidRPr="00DD3036" w:rsidRDefault="00AB0F17"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5C857980" w14:textId="77777777" w:rsidR="00AB0F17" w:rsidRPr="00DD3036" w:rsidRDefault="00AB0F17"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0792FA45" w14:textId="77777777" w:rsidR="00AB0F17" w:rsidRPr="00DD3036" w:rsidRDefault="00AB0F17"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AB0F17" w:rsidRPr="004412EF" w14:paraId="73C967DF" w14:textId="77777777" w:rsidTr="003E2F02">
        <w:trPr>
          <w:jc w:val="center"/>
        </w:trPr>
        <w:tc>
          <w:tcPr>
            <w:tcW w:w="0" w:type="auto"/>
          </w:tcPr>
          <w:p w14:paraId="7BBA181B" w14:textId="77777777" w:rsidR="00AB0F17" w:rsidRPr="004412EF" w:rsidRDefault="00AB0F17" w:rsidP="003E2F02">
            <w:pPr>
              <w:spacing w:before="40" w:after="40"/>
              <w:rPr>
                <w:rFonts w:ascii="Calibri" w:hAnsi="Calibri"/>
                <w:sz w:val="22"/>
                <w:szCs w:val="22"/>
                <w:lang w:val="en-US" w:eastAsia="fr-FR"/>
              </w:rPr>
            </w:pPr>
            <w:r w:rsidRPr="00957221">
              <w:rPr>
                <w:rFonts w:ascii="Calibri" w:hAnsi="Calibri"/>
                <w:sz w:val="22"/>
                <w:szCs w:val="22"/>
                <w:lang w:val="en-US" w:eastAsia="fr-FR"/>
              </w:rPr>
              <w:t>band&lt;n&gt;_smoothed</w:t>
            </w:r>
          </w:p>
        </w:tc>
        <w:tc>
          <w:tcPr>
            <w:tcW w:w="0" w:type="auto"/>
          </w:tcPr>
          <w:p w14:paraId="2D3BCC7B" w14:textId="77777777" w:rsidR="00AB0F17" w:rsidRPr="004412EF" w:rsidRDefault="00AB0F17" w:rsidP="003E2F02">
            <w:pPr>
              <w:spacing w:before="40" w:after="40"/>
              <w:rPr>
                <w:rFonts w:ascii="Calibri" w:hAnsi="Calibri"/>
                <w:sz w:val="22"/>
                <w:szCs w:val="22"/>
                <w:lang w:val="en-US" w:eastAsia="fr-FR"/>
              </w:rPr>
            </w:pPr>
            <w:r>
              <w:rPr>
                <w:rFonts w:ascii="Calibri" w:hAnsi="Calibri"/>
                <w:sz w:val="22"/>
                <w:szCs w:val="22"/>
                <w:lang w:val="en-US" w:eastAsia="fr-FR"/>
              </w:rPr>
              <w:t>R</w:t>
            </w:r>
            <w:r w:rsidRPr="00957221">
              <w:rPr>
                <w:rFonts w:ascii="Calibri" w:hAnsi="Calibri"/>
                <w:sz w:val="22"/>
                <w:szCs w:val="22"/>
                <w:lang w:val="en-US" w:eastAsia="fr-FR"/>
              </w:rPr>
              <w:t>aster files including the smoothed reflectance values for all the dates</w:t>
            </w:r>
          </w:p>
        </w:tc>
        <w:tc>
          <w:tcPr>
            <w:tcW w:w="0" w:type="auto"/>
          </w:tcPr>
          <w:p w14:paraId="6A204A25" w14:textId="77777777" w:rsidR="00AB0F17" w:rsidRPr="004412EF" w:rsidRDefault="00AB0F17"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AB0F17" w:rsidRPr="004412EF" w14:paraId="21E9D7E3" w14:textId="77777777" w:rsidTr="003E2F02">
        <w:trPr>
          <w:jc w:val="center"/>
        </w:trPr>
        <w:tc>
          <w:tcPr>
            <w:tcW w:w="0" w:type="auto"/>
          </w:tcPr>
          <w:p w14:paraId="10A2CE93" w14:textId="77777777" w:rsidR="00AB0F17" w:rsidRPr="004412EF" w:rsidRDefault="00AB0F17" w:rsidP="003E2F02">
            <w:pPr>
              <w:spacing w:before="40" w:after="40"/>
              <w:rPr>
                <w:rFonts w:ascii="Calibri" w:hAnsi="Calibri"/>
                <w:sz w:val="22"/>
                <w:szCs w:val="22"/>
                <w:lang w:val="en-US" w:eastAsia="fr-FR"/>
              </w:rPr>
            </w:pPr>
            <w:r w:rsidRPr="00957221">
              <w:rPr>
                <w:rFonts w:ascii="Calibri" w:hAnsi="Calibri"/>
                <w:sz w:val="22"/>
                <w:szCs w:val="22"/>
                <w:lang w:val="en-US" w:eastAsia="fr-FR"/>
              </w:rPr>
              <w:t>NDVI_smoothed</w:t>
            </w:r>
          </w:p>
        </w:tc>
        <w:tc>
          <w:tcPr>
            <w:tcW w:w="0" w:type="auto"/>
          </w:tcPr>
          <w:p w14:paraId="50DB9AEB" w14:textId="77777777" w:rsidR="00AB0F17" w:rsidRPr="004412EF" w:rsidRDefault="00AB0F17" w:rsidP="003E2F02">
            <w:pPr>
              <w:spacing w:before="40" w:after="40"/>
              <w:rPr>
                <w:rFonts w:ascii="Calibri" w:hAnsi="Calibri"/>
                <w:sz w:val="22"/>
                <w:szCs w:val="22"/>
                <w:lang w:val="en-US" w:eastAsia="fr-FR"/>
              </w:rPr>
            </w:pPr>
            <w:r w:rsidRPr="00957221">
              <w:rPr>
                <w:rFonts w:ascii="Calibri" w:hAnsi="Calibri"/>
                <w:sz w:val="22"/>
                <w:szCs w:val="22"/>
                <w:lang w:val="en-US" w:eastAsia="fr-FR"/>
              </w:rPr>
              <w:t>Raster files including the smoothed NDVI values for all the dates</w:t>
            </w:r>
          </w:p>
        </w:tc>
        <w:tc>
          <w:tcPr>
            <w:tcW w:w="0" w:type="auto"/>
          </w:tcPr>
          <w:p w14:paraId="13D30815" w14:textId="77777777" w:rsidR="00AB0F17" w:rsidRPr="004412EF" w:rsidRDefault="00AB0F17"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AB0F17" w14:paraId="023DAB63" w14:textId="77777777" w:rsidTr="003E2F02">
        <w:trPr>
          <w:jc w:val="center"/>
        </w:trPr>
        <w:tc>
          <w:tcPr>
            <w:tcW w:w="0" w:type="auto"/>
          </w:tcPr>
          <w:p w14:paraId="5AE8BBAA" w14:textId="015D02A3" w:rsidR="00AB0F17" w:rsidRPr="00564F59" w:rsidRDefault="00AB0F17" w:rsidP="003E2F02">
            <w:pPr>
              <w:spacing w:before="40" w:after="40"/>
              <w:rPr>
                <w:rFonts w:ascii="Calibri" w:hAnsi="Calibri"/>
                <w:sz w:val="22"/>
                <w:szCs w:val="22"/>
                <w:highlight w:val="yellow"/>
                <w:lang w:val="en-US" w:eastAsia="fr-FR"/>
              </w:rPr>
            </w:pPr>
            <w:r>
              <w:rPr>
                <w:rFonts w:ascii="Calibri" w:hAnsi="Calibri"/>
                <w:sz w:val="22"/>
                <w:szCs w:val="22"/>
                <w:lang w:val="en-US" w:eastAsia="fr-FR"/>
              </w:rPr>
              <w:t>Image dates</w:t>
            </w:r>
          </w:p>
        </w:tc>
        <w:tc>
          <w:tcPr>
            <w:tcW w:w="0" w:type="auto"/>
          </w:tcPr>
          <w:p w14:paraId="2D744DFD" w14:textId="3A81DE4C" w:rsidR="00AB0F17" w:rsidRPr="004412EF" w:rsidRDefault="00AB0F17" w:rsidP="00AB0F17">
            <w:pPr>
              <w:spacing w:before="40" w:after="40"/>
              <w:rPr>
                <w:rFonts w:ascii="Calibri" w:hAnsi="Calibri"/>
                <w:sz w:val="22"/>
                <w:szCs w:val="22"/>
                <w:lang w:val="en-US" w:eastAsia="fr-FR"/>
              </w:rPr>
            </w:pPr>
            <w:r>
              <w:rPr>
                <w:rFonts w:ascii="Calibri" w:hAnsi="Calibri"/>
                <w:sz w:val="22"/>
                <w:szCs w:val="22"/>
                <w:lang w:val="en-US" w:eastAsia="fr-FR"/>
              </w:rPr>
              <w:t>T</w:t>
            </w:r>
            <w:r w:rsidRPr="00AB0F17">
              <w:rPr>
                <w:rFonts w:ascii="Calibri" w:hAnsi="Calibri"/>
                <w:sz w:val="22"/>
                <w:szCs w:val="22"/>
                <w:lang w:val="en-US" w:eastAsia="fr-FR"/>
              </w:rPr>
              <w:t>ext file giving the acquisition dates of each image within the time series</w:t>
            </w:r>
          </w:p>
        </w:tc>
        <w:tc>
          <w:tcPr>
            <w:tcW w:w="0" w:type="auto"/>
          </w:tcPr>
          <w:p w14:paraId="61E0A598" w14:textId="77777777" w:rsidR="00AB0F17" w:rsidRPr="00957221" w:rsidRDefault="00AB0F17" w:rsidP="003E2F02">
            <w:pPr>
              <w:spacing w:before="40" w:after="40"/>
              <w:rPr>
                <w:rFonts w:ascii="Calibri" w:hAnsi="Calibri"/>
                <w:sz w:val="22"/>
                <w:szCs w:val="22"/>
                <w:lang w:val="en-US" w:eastAsia="fr-FR"/>
              </w:rPr>
            </w:pPr>
            <w:r w:rsidRPr="00957221">
              <w:rPr>
                <w:rFonts w:ascii="Calibri" w:hAnsi="Calibri"/>
                <w:sz w:val="22"/>
                <w:szCs w:val="22"/>
                <w:lang w:val="en-US" w:eastAsia="fr-FR"/>
              </w:rPr>
              <w:t>-</w:t>
            </w:r>
          </w:p>
        </w:tc>
      </w:tr>
      <w:tr w:rsidR="00AB0F17" w14:paraId="2F8B68F6" w14:textId="77777777" w:rsidTr="003E2F02">
        <w:trPr>
          <w:jc w:val="center"/>
        </w:trPr>
        <w:tc>
          <w:tcPr>
            <w:tcW w:w="0" w:type="auto"/>
          </w:tcPr>
          <w:p w14:paraId="12E4AF69" w14:textId="52320904" w:rsidR="00AB0F17" w:rsidRPr="00564F59" w:rsidRDefault="00AB0F17" w:rsidP="003E2F02">
            <w:pPr>
              <w:spacing w:before="40" w:after="40"/>
              <w:rPr>
                <w:rFonts w:ascii="Calibri" w:hAnsi="Calibri"/>
                <w:sz w:val="22"/>
                <w:szCs w:val="22"/>
                <w:highlight w:val="yellow"/>
                <w:lang w:val="en-US" w:eastAsia="fr-FR"/>
              </w:rPr>
            </w:pPr>
            <w:r w:rsidRPr="00AD1842">
              <w:rPr>
                <w:rFonts w:ascii="Calibri" w:hAnsi="Calibri"/>
                <w:sz w:val="22"/>
                <w:szCs w:val="22"/>
                <w:lang w:val="en-US" w:eastAsia="fr-FR"/>
              </w:rPr>
              <w:t>Exp</w:t>
            </w:r>
          </w:p>
        </w:tc>
        <w:tc>
          <w:tcPr>
            <w:tcW w:w="0" w:type="auto"/>
          </w:tcPr>
          <w:p w14:paraId="6A2A1CB2" w14:textId="1786FE2A" w:rsidR="00AB0F17" w:rsidRPr="004412EF" w:rsidRDefault="00AB0F17" w:rsidP="00AB0F17">
            <w:pPr>
              <w:spacing w:before="40" w:after="40"/>
              <w:rPr>
                <w:rFonts w:ascii="Calibri" w:hAnsi="Calibri"/>
                <w:sz w:val="22"/>
                <w:szCs w:val="22"/>
                <w:lang w:val="en-US" w:eastAsia="fr-FR"/>
              </w:rPr>
            </w:pPr>
            <w:r>
              <w:rPr>
                <w:rFonts w:ascii="Calibri" w:hAnsi="Calibri"/>
                <w:sz w:val="22"/>
                <w:szCs w:val="22"/>
                <w:lang w:val="en-US" w:eastAsia="fr-FR"/>
              </w:rPr>
              <w:t xml:space="preserve">Parameter of the </w:t>
            </w:r>
            <w:r w:rsidRPr="00AB0F17">
              <w:rPr>
                <w:rFonts w:ascii="Calibri" w:hAnsi="Calibri"/>
                <w:sz w:val="22"/>
                <w:szCs w:val="22"/>
                <w:lang w:val="en-US" w:eastAsia="fr-FR"/>
              </w:rPr>
              <w:t>otbcli_BandMath function</w:t>
            </w:r>
            <w:r>
              <w:rPr>
                <w:rFonts w:ascii="Calibri" w:hAnsi="Calibri"/>
                <w:sz w:val="22"/>
                <w:szCs w:val="22"/>
                <w:lang w:val="en-US" w:eastAsia="fr-FR"/>
              </w:rPr>
              <w:t>, which is a m</w:t>
            </w:r>
            <w:r w:rsidRPr="00AD1842">
              <w:rPr>
                <w:rFonts w:ascii="Calibri" w:hAnsi="Calibri"/>
                <w:sz w:val="22"/>
                <w:szCs w:val="22"/>
                <w:lang w:val="en-US" w:eastAsia="fr-FR"/>
              </w:rPr>
              <w:t>athematical expression</w:t>
            </w:r>
          </w:p>
        </w:tc>
        <w:tc>
          <w:tcPr>
            <w:tcW w:w="0" w:type="auto"/>
          </w:tcPr>
          <w:p w14:paraId="6C9BC96E" w14:textId="75FEF0C3" w:rsidR="00AB0F17" w:rsidRPr="00AB0F17" w:rsidRDefault="00AB0F17" w:rsidP="003E2F02">
            <w:pPr>
              <w:spacing w:before="40" w:after="40"/>
              <w:rPr>
                <w:rFonts w:ascii="Calibri" w:hAnsi="Calibri"/>
                <w:sz w:val="22"/>
                <w:szCs w:val="22"/>
                <w:lang w:val="en-US" w:eastAsia="fr-FR"/>
              </w:rPr>
            </w:pPr>
            <w:r>
              <w:rPr>
                <w:rFonts w:ascii="Calibri" w:hAnsi="Calibri"/>
                <w:sz w:val="22"/>
                <w:szCs w:val="22"/>
                <w:lang w:val="en-US" w:eastAsia="fr-FR"/>
              </w:rPr>
              <w:t>E.g.</w:t>
            </w:r>
            <w:r w:rsidRPr="00A82026">
              <w:rPr>
                <w:rFonts w:ascii="Calibri" w:hAnsi="Calibri"/>
                <w:sz w:val="22"/>
                <w:szCs w:val="22"/>
                <w:lang w:val="en-US" w:eastAsia="fr-FR"/>
              </w:rPr>
              <w:t xml:space="preserve"> (im1</w:t>
            </w:r>
            <w:r>
              <w:rPr>
                <w:rFonts w:ascii="Calibri" w:hAnsi="Calibri"/>
                <w:sz w:val="22"/>
                <w:szCs w:val="22"/>
                <w:lang w:val="en-US" w:eastAsia="fr-FR"/>
              </w:rPr>
              <w:t>(</w:t>
            </w:r>
            <w:r w:rsidRPr="00A82026">
              <w:rPr>
                <w:rFonts w:ascii="Calibri" w:hAnsi="Calibri"/>
                <w:sz w:val="22"/>
                <w:szCs w:val="22"/>
                <w:lang w:val="en-US" w:eastAsia="fr-FR"/>
              </w:rPr>
              <w:t>b3</w:t>
            </w:r>
            <w:r>
              <w:rPr>
                <w:rFonts w:ascii="Calibri" w:hAnsi="Calibri"/>
                <w:sz w:val="22"/>
                <w:szCs w:val="22"/>
                <w:lang w:val="en-US" w:eastAsia="fr-FR"/>
              </w:rPr>
              <w:t>)</w:t>
            </w:r>
            <w:r w:rsidRPr="00A82026">
              <w:rPr>
                <w:rFonts w:ascii="Calibri" w:hAnsi="Calibri"/>
                <w:sz w:val="22"/>
                <w:szCs w:val="22"/>
                <w:lang w:val="en-US" w:eastAsia="fr-FR"/>
              </w:rPr>
              <w:t>-im1</w:t>
            </w:r>
            <w:r>
              <w:rPr>
                <w:rFonts w:ascii="Calibri" w:hAnsi="Calibri"/>
                <w:sz w:val="22"/>
                <w:szCs w:val="22"/>
                <w:lang w:val="en-US" w:eastAsia="fr-FR"/>
              </w:rPr>
              <w:t>(</w:t>
            </w:r>
            <w:r w:rsidRPr="00A82026">
              <w:rPr>
                <w:rFonts w:ascii="Calibri" w:hAnsi="Calibri"/>
                <w:sz w:val="22"/>
                <w:szCs w:val="22"/>
                <w:lang w:val="en-US" w:eastAsia="fr-FR"/>
              </w:rPr>
              <w:t>b1</w:t>
            </w:r>
            <w:r>
              <w:rPr>
                <w:rFonts w:ascii="Calibri" w:hAnsi="Calibri"/>
                <w:sz w:val="22"/>
                <w:szCs w:val="22"/>
                <w:lang w:val="en-US" w:eastAsia="fr-FR"/>
              </w:rPr>
              <w:t>)</w:t>
            </w:r>
            <w:r w:rsidRPr="00A82026">
              <w:rPr>
                <w:rFonts w:ascii="Calibri" w:hAnsi="Calibri"/>
                <w:sz w:val="22"/>
                <w:szCs w:val="22"/>
                <w:lang w:val="en-US" w:eastAsia="fr-FR"/>
              </w:rPr>
              <w:t>)/diff</w:t>
            </w:r>
            <w:r w:rsidRPr="00AB0F17">
              <w:rPr>
                <w:rFonts w:ascii="Calibri" w:hAnsi="Calibri"/>
                <w:sz w:val="22"/>
                <w:szCs w:val="22"/>
                <w:vertAlign w:val="subscript"/>
                <w:lang w:val="en-US" w:eastAsia="fr-FR"/>
              </w:rPr>
              <w:t>t</w:t>
            </w:r>
            <w:r>
              <w:rPr>
                <w:rFonts w:ascii="Calibri" w:hAnsi="Calibri"/>
                <w:sz w:val="22"/>
                <w:szCs w:val="22"/>
                <w:lang w:val="en-US" w:eastAsia="fr-FR"/>
              </w:rPr>
              <w:t>)</w:t>
            </w:r>
          </w:p>
        </w:tc>
      </w:tr>
      <w:tr w:rsidR="00AB0F17" w:rsidRPr="00DD3036" w14:paraId="5291BB6A" w14:textId="77777777" w:rsidTr="003E2F02">
        <w:trPr>
          <w:jc w:val="center"/>
        </w:trPr>
        <w:tc>
          <w:tcPr>
            <w:tcW w:w="0" w:type="auto"/>
            <w:shd w:val="clear" w:color="auto" w:fill="006699"/>
          </w:tcPr>
          <w:p w14:paraId="41EB387F" w14:textId="77777777" w:rsidR="00AB0F17" w:rsidRPr="00DD3036" w:rsidRDefault="00AB0F17"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77E33FF8" w14:textId="77777777" w:rsidR="00AB0F17" w:rsidRPr="00DD3036" w:rsidRDefault="00AB0F17"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419F325" w14:textId="77777777" w:rsidR="00AB0F17" w:rsidRPr="00DD3036" w:rsidRDefault="00AB0F17"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AB0F17" w:rsidRPr="004412EF" w14:paraId="4D7CDE04" w14:textId="77777777" w:rsidTr="003E2F02">
        <w:trPr>
          <w:jc w:val="center"/>
        </w:trPr>
        <w:tc>
          <w:tcPr>
            <w:tcW w:w="0" w:type="auto"/>
          </w:tcPr>
          <w:p w14:paraId="3BCFBDB4" w14:textId="46B62725" w:rsidR="00AB0F17" w:rsidRPr="004412EF" w:rsidRDefault="00AB0F17" w:rsidP="003E2F02">
            <w:pPr>
              <w:spacing w:before="40" w:after="40"/>
              <w:rPr>
                <w:rFonts w:ascii="Calibri" w:hAnsi="Calibri"/>
                <w:sz w:val="22"/>
                <w:szCs w:val="22"/>
                <w:lang w:val="en-US" w:eastAsia="fr-FR"/>
              </w:rPr>
            </w:pPr>
            <w:r>
              <w:rPr>
                <w:rFonts w:ascii="Calibri" w:hAnsi="Calibri"/>
                <w:sz w:val="22"/>
                <w:szCs w:val="22"/>
                <w:lang w:val="en-US" w:eastAsia="fr-FR"/>
              </w:rPr>
              <w:t>date_max_slope</w:t>
            </w:r>
          </w:p>
        </w:tc>
        <w:tc>
          <w:tcPr>
            <w:tcW w:w="0" w:type="auto"/>
          </w:tcPr>
          <w:p w14:paraId="2BAD8752" w14:textId="32546704" w:rsidR="00AB0F17" w:rsidRPr="004412EF" w:rsidRDefault="00AB0F17" w:rsidP="003E2F02">
            <w:pPr>
              <w:spacing w:before="40" w:after="40"/>
              <w:rPr>
                <w:rFonts w:ascii="Calibri" w:hAnsi="Calibri"/>
                <w:sz w:val="22"/>
                <w:szCs w:val="22"/>
                <w:lang w:val="en-US" w:eastAsia="fr-FR"/>
              </w:rPr>
            </w:pPr>
            <w:r>
              <w:rPr>
                <w:rFonts w:ascii="Calibri" w:hAnsi="Calibri"/>
                <w:sz w:val="22"/>
                <w:szCs w:val="22"/>
                <w:lang w:val="en-US" w:eastAsia="fr-FR"/>
              </w:rPr>
              <w:t>R</w:t>
            </w:r>
            <w:r w:rsidRPr="00AB0F17">
              <w:rPr>
                <w:rFonts w:ascii="Calibri" w:hAnsi="Calibri"/>
                <w:sz w:val="22"/>
                <w:szCs w:val="22"/>
                <w:lang w:val="en-US" w:eastAsia="fr-FR"/>
              </w:rPr>
              <w:t>aster file which stores, for each pixel, the date corresponding to the maximum slope of the “NDVI vs time” curve</w:t>
            </w:r>
          </w:p>
        </w:tc>
        <w:tc>
          <w:tcPr>
            <w:tcW w:w="0" w:type="auto"/>
          </w:tcPr>
          <w:p w14:paraId="3B2D21F7" w14:textId="77777777" w:rsidR="00AB0F17" w:rsidRPr="004412EF" w:rsidRDefault="00AB0F17"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AB0F17" w:rsidRPr="004412EF" w14:paraId="1B5A30DF" w14:textId="77777777" w:rsidTr="003E2F02">
        <w:trPr>
          <w:jc w:val="center"/>
        </w:trPr>
        <w:tc>
          <w:tcPr>
            <w:tcW w:w="0" w:type="auto"/>
          </w:tcPr>
          <w:p w14:paraId="4A5E1EC3" w14:textId="6D23B734" w:rsidR="00AB0F17" w:rsidRPr="004412EF"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date_min_slope</w:t>
            </w:r>
          </w:p>
        </w:tc>
        <w:tc>
          <w:tcPr>
            <w:tcW w:w="0" w:type="auto"/>
          </w:tcPr>
          <w:p w14:paraId="17CEFA7B" w14:textId="38D5A81B" w:rsidR="00AB0F17" w:rsidRPr="004412EF" w:rsidRDefault="00AB0F17" w:rsidP="003E2F02">
            <w:pPr>
              <w:spacing w:before="40" w:after="40"/>
              <w:rPr>
                <w:rFonts w:ascii="Calibri" w:hAnsi="Calibri"/>
                <w:sz w:val="22"/>
                <w:szCs w:val="22"/>
                <w:lang w:val="en-US" w:eastAsia="fr-FR"/>
              </w:rPr>
            </w:pPr>
            <w:r>
              <w:rPr>
                <w:rFonts w:ascii="Calibri" w:hAnsi="Calibri"/>
                <w:sz w:val="22"/>
                <w:szCs w:val="22"/>
                <w:lang w:val="en-US" w:eastAsia="fr-FR"/>
              </w:rPr>
              <w:t>R</w:t>
            </w:r>
            <w:r w:rsidRPr="00AB0F17">
              <w:rPr>
                <w:rFonts w:ascii="Calibri" w:hAnsi="Calibri"/>
                <w:sz w:val="22"/>
                <w:szCs w:val="22"/>
                <w:lang w:val="en-US" w:eastAsia="fr-FR"/>
              </w:rPr>
              <w:t>aster file which stores, for each pixel, the date corresponding to the minimum slope of the “NDVI vs time” curve</w:t>
            </w:r>
          </w:p>
        </w:tc>
        <w:tc>
          <w:tcPr>
            <w:tcW w:w="0" w:type="auto"/>
          </w:tcPr>
          <w:p w14:paraId="7A6BF9C7" w14:textId="77777777" w:rsidR="00AB0F17" w:rsidRPr="004412EF" w:rsidRDefault="00AB0F17"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AB0F17" w:rsidRPr="004412EF" w14:paraId="1A852672" w14:textId="77777777" w:rsidTr="003E2F02">
        <w:trPr>
          <w:jc w:val="center"/>
        </w:trPr>
        <w:tc>
          <w:tcPr>
            <w:tcW w:w="0" w:type="auto"/>
          </w:tcPr>
          <w:p w14:paraId="11EB78E9" w14:textId="2F02ADFB" w:rsidR="00AB0F17" w:rsidRPr="00957221"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date_max_NDVI</w:t>
            </w:r>
          </w:p>
        </w:tc>
        <w:tc>
          <w:tcPr>
            <w:tcW w:w="0" w:type="auto"/>
          </w:tcPr>
          <w:p w14:paraId="118A4ABB" w14:textId="4ED62323" w:rsidR="00AB0F17" w:rsidRPr="00957221"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Raster file which stores, for each pixel, the date corresponding to the maximum NDVI value</w:t>
            </w:r>
          </w:p>
        </w:tc>
        <w:tc>
          <w:tcPr>
            <w:tcW w:w="0" w:type="auto"/>
          </w:tcPr>
          <w:p w14:paraId="0161A860" w14:textId="3CF34ABC" w:rsidR="00AB0F17" w:rsidRDefault="00AB0F17"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AB0F17" w:rsidRPr="004412EF" w14:paraId="0FC614AC" w14:textId="77777777" w:rsidTr="003E2F02">
        <w:trPr>
          <w:jc w:val="center"/>
        </w:trPr>
        <w:tc>
          <w:tcPr>
            <w:tcW w:w="0" w:type="auto"/>
          </w:tcPr>
          <w:p w14:paraId="6E3C181D" w14:textId="3409E1A1" w:rsidR="00AB0F17" w:rsidRPr="00957221"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date_min_NDVI</w:t>
            </w:r>
          </w:p>
        </w:tc>
        <w:tc>
          <w:tcPr>
            <w:tcW w:w="0" w:type="auto"/>
          </w:tcPr>
          <w:p w14:paraId="127607AD" w14:textId="22CCD4E1" w:rsidR="00AB0F17" w:rsidRPr="00957221"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Raster file which stores, for each pixel, the date corresponding to the minimum NDVI value</w:t>
            </w:r>
          </w:p>
        </w:tc>
        <w:tc>
          <w:tcPr>
            <w:tcW w:w="0" w:type="auto"/>
          </w:tcPr>
          <w:p w14:paraId="5511325E" w14:textId="5C86EF2E" w:rsidR="00AB0F17" w:rsidRDefault="00AB0F17"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AB0F17" w:rsidRPr="004412EF" w14:paraId="298BB1BF" w14:textId="77777777" w:rsidTr="003E2F02">
        <w:trPr>
          <w:jc w:val="center"/>
        </w:trPr>
        <w:tc>
          <w:tcPr>
            <w:tcW w:w="0" w:type="auto"/>
          </w:tcPr>
          <w:p w14:paraId="0120A668" w14:textId="15A9469C" w:rsidR="00AB0F17" w:rsidRPr="00957221"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date_max_red</w:t>
            </w:r>
          </w:p>
        </w:tc>
        <w:tc>
          <w:tcPr>
            <w:tcW w:w="0" w:type="auto"/>
          </w:tcPr>
          <w:p w14:paraId="5C9C8B3B" w14:textId="38225F9F" w:rsidR="00AB0F17" w:rsidRPr="00957221" w:rsidRDefault="00AB0F17" w:rsidP="003E2F02">
            <w:pPr>
              <w:spacing w:before="40" w:after="40"/>
              <w:rPr>
                <w:rFonts w:ascii="Calibri" w:hAnsi="Calibri"/>
                <w:sz w:val="22"/>
                <w:szCs w:val="22"/>
                <w:lang w:val="en-US" w:eastAsia="fr-FR"/>
              </w:rPr>
            </w:pPr>
            <w:r w:rsidRPr="00AB0F17">
              <w:rPr>
                <w:rFonts w:ascii="Calibri" w:hAnsi="Calibri"/>
                <w:sz w:val="22"/>
                <w:szCs w:val="22"/>
                <w:lang w:val="en-US" w:eastAsia="fr-FR"/>
              </w:rPr>
              <w:t>Raster file which stores, for each pixel, the date corresponding to the maximum red value</w:t>
            </w:r>
          </w:p>
        </w:tc>
        <w:tc>
          <w:tcPr>
            <w:tcW w:w="0" w:type="auto"/>
          </w:tcPr>
          <w:p w14:paraId="7C963567" w14:textId="3F928C3B" w:rsidR="00AB0F17" w:rsidRDefault="00AB0F17" w:rsidP="003E2F02">
            <w:pPr>
              <w:spacing w:before="40" w:after="40"/>
              <w:rPr>
                <w:rFonts w:ascii="Calibri" w:hAnsi="Calibri"/>
                <w:sz w:val="22"/>
                <w:szCs w:val="22"/>
                <w:lang w:val="en-US" w:eastAsia="fr-FR"/>
              </w:rPr>
            </w:pPr>
            <w:r>
              <w:rPr>
                <w:rFonts w:ascii="Calibri" w:hAnsi="Calibri"/>
                <w:sz w:val="22"/>
                <w:szCs w:val="22"/>
                <w:lang w:val="en-US" w:eastAsia="fr-FR"/>
              </w:rPr>
              <w:t>-</w:t>
            </w:r>
          </w:p>
        </w:tc>
      </w:tr>
    </w:tbl>
    <w:p w14:paraId="779D132D" w14:textId="032D9D55" w:rsidR="00957221" w:rsidRPr="00957221" w:rsidRDefault="00957221" w:rsidP="00957221">
      <w:pPr>
        <w:pStyle w:val="Lgende"/>
      </w:pPr>
      <w:bookmarkStart w:id="157" w:name="_Ref423620136"/>
      <w:bookmarkStart w:id="158" w:name="_Toc485395296"/>
      <w:r>
        <w:t xml:space="preserve">Algorithm </w:t>
      </w:r>
      <w:r w:rsidR="00753B33">
        <w:fldChar w:fldCharType="begin"/>
      </w:r>
      <w:r w:rsidR="00753B33">
        <w:instrText xml:space="preserve"> STYLEREF 1 \s </w:instrText>
      </w:r>
      <w:r w:rsidR="00753B33">
        <w:fldChar w:fldCharType="separate"/>
      </w:r>
      <w:r w:rsidR="00AB72CA">
        <w:rPr>
          <w:noProof/>
        </w:rPr>
        <w:t>3</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2</w:t>
      </w:r>
      <w:r w:rsidR="00753B33">
        <w:fldChar w:fldCharType="end"/>
      </w:r>
      <w:bookmarkEnd w:id="157"/>
      <w:r>
        <w:t>. Temporal features identification</w:t>
      </w:r>
      <w:bookmarkEnd w:id="158"/>
    </w:p>
    <w:tbl>
      <w:tblPr>
        <w:tblStyle w:val="Grilledutableau"/>
        <w:tblW w:w="0" w:type="auto"/>
        <w:tblBorders>
          <w:left w:val="none" w:sz="0" w:space="0" w:color="auto"/>
          <w:right w:val="none" w:sz="0" w:space="0" w:color="auto"/>
        </w:tblBorders>
        <w:shd w:val="clear" w:color="auto" w:fill="D9D9D9" w:themeFill="background1" w:themeFillShade="D9"/>
        <w:tblLook w:val="04A0" w:firstRow="1" w:lastRow="0" w:firstColumn="1" w:lastColumn="0" w:noHBand="0" w:noVBand="1"/>
      </w:tblPr>
      <w:tblGrid>
        <w:gridCol w:w="9212"/>
      </w:tblGrid>
      <w:tr w:rsidR="00957221" w14:paraId="18DF4818" w14:textId="77777777" w:rsidTr="00957221">
        <w:tc>
          <w:tcPr>
            <w:tcW w:w="9212" w:type="dxa"/>
            <w:shd w:val="clear" w:color="auto" w:fill="D9D9D9" w:themeFill="background1" w:themeFillShade="D9"/>
          </w:tcPr>
          <w:p w14:paraId="4DCC9F75" w14:textId="77777777" w:rsidR="00957221" w:rsidRPr="00816519" w:rsidRDefault="00957221" w:rsidP="00957221">
            <w:pPr>
              <w:rPr>
                <w:b/>
              </w:rPr>
            </w:pPr>
            <w:r w:rsidRPr="00816519">
              <w:rPr>
                <w:b/>
              </w:rPr>
              <w:t xml:space="preserve">Algorithm </w:t>
            </w:r>
            <w:r>
              <w:rPr>
                <w:b/>
              </w:rPr>
              <w:t>“</w:t>
            </w:r>
            <w:r>
              <w:t>temporal features identification”</w:t>
            </w:r>
            <w:r w:rsidRPr="00816519">
              <w:rPr>
                <w:b/>
              </w:rPr>
              <w:t xml:space="preserve"> is</w:t>
            </w:r>
          </w:p>
          <w:p w14:paraId="3E0E2C63" w14:textId="77777777" w:rsidR="00957221" w:rsidRDefault="00957221" w:rsidP="00957221">
            <w:pPr>
              <w:spacing w:after="0"/>
              <w:rPr>
                <w:b/>
              </w:rPr>
            </w:pPr>
            <w:r>
              <w:rPr>
                <w:b/>
              </w:rPr>
              <w:t>Temporary output:</w:t>
            </w:r>
          </w:p>
          <w:p w14:paraId="40C9A67C" w14:textId="77777777" w:rsidR="00957221" w:rsidRDefault="00957221" w:rsidP="00957221">
            <w:pPr>
              <w:spacing w:after="0"/>
            </w:pPr>
            <w:r w:rsidRPr="00AA5172">
              <w:rPr>
                <w:i/>
              </w:rPr>
              <w:t>d</w:t>
            </w:r>
            <w:r w:rsidRPr="00036407">
              <w:t xml:space="preserve"> </w:t>
            </w:r>
            <w:r>
              <w:t>raster (T</w:t>
            </w:r>
            <w:r w:rsidRPr="00036407">
              <w:t>if</w:t>
            </w:r>
            <w:r>
              <w:t>)</w:t>
            </w:r>
            <w:r w:rsidRPr="00036407">
              <w:t xml:space="preserve"> files</w:t>
            </w:r>
            <w:r>
              <w:t xml:space="preserve">, </w:t>
            </w:r>
            <w:r w:rsidRPr="00AA5172">
              <w:rPr>
                <w:i/>
              </w:rPr>
              <w:t>d</w:t>
            </w:r>
            <w:r>
              <w:t xml:space="preserve"> corresponding to the different dates of acquisition corresponding to the slope of the curve “NDVI </w:t>
            </w:r>
            <w:r w:rsidRPr="00AA5172">
              <w:rPr>
                <w:i/>
              </w:rPr>
              <w:t>vs</w:t>
            </w:r>
            <w:r>
              <w:t xml:space="preserve"> time”.</w:t>
            </w:r>
          </w:p>
          <w:p w14:paraId="1304B8B1" w14:textId="77777777" w:rsidR="00957221" w:rsidRPr="00BC0ED0" w:rsidRDefault="00957221" w:rsidP="00957221">
            <w:pPr>
              <w:spacing w:after="0"/>
              <w:ind w:firstLine="720"/>
              <w:rPr>
                <w:i/>
                <w:color w:val="0070C0"/>
              </w:rPr>
            </w:pPr>
            <w:r w:rsidRPr="00BC0ED0">
              <w:rPr>
                <w:i/>
                <w:color w:val="984806" w:themeColor="accent6" w:themeShade="80"/>
              </w:rPr>
              <w:t>NDVI_slope_&lt;d</w:t>
            </w:r>
            <w:r w:rsidRPr="00BC0ED0">
              <w:rPr>
                <w:i/>
                <w:color w:val="984806" w:themeColor="accent6" w:themeShade="80"/>
                <w:sz w:val="20"/>
              </w:rPr>
              <w:t>&gt;</w:t>
            </w:r>
          </w:p>
          <w:p w14:paraId="372E2961" w14:textId="77777777" w:rsidR="00957221" w:rsidRDefault="00957221" w:rsidP="00957221">
            <w:pPr>
              <w:spacing w:after="0"/>
              <w:rPr>
                <w:color w:val="000000" w:themeColor="text1"/>
              </w:rPr>
            </w:pPr>
          </w:p>
          <w:p w14:paraId="00F6483B" w14:textId="77777777" w:rsidR="00957221" w:rsidRPr="0044383F" w:rsidRDefault="00957221" w:rsidP="00957221">
            <w:pPr>
              <w:spacing w:after="0"/>
              <w:rPr>
                <w:i/>
                <w:color w:val="0070C0"/>
              </w:rPr>
            </w:pPr>
            <w:r w:rsidRPr="0044383F">
              <w:rPr>
                <w:i/>
                <w:color w:val="0070C0"/>
              </w:rPr>
              <w:t xml:space="preserve"> ## Computing the slopes of NDVI####</w:t>
            </w:r>
          </w:p>
          <w:p w14:paraId="033DB8AF" w14:textId="77777777" w:rsidR="00957221" w:rsidRPr="00D2649E" w:rsidRDefault="00957221" w:rsidP="00957221">
            <w:pPr>
              <w:spacing w:after="0"/>
              <w:rPr>
                <w:color w:val="00B050"/>
              </w:rPr>
            </w:pPr>
            <w:r>
              <w:t xml:space="preserve">Read the image dates in the </w:t>
            </w:r>
            <w:r w:rsidRPr="00436C24">
              <w:rPr>
                <w:i/>
                <w:color w:val="00B050"/>
              </w:rPr>
              <w:t>Image_dates</w:t>
            </w:r>
            <w:r>
              <w:rPr>
                <w:i/>
                <w:color w:val="00B050"/>
              </w:rPr>
              <w:t xml:space="preserve"> </w:t>
            </w:r>
            <w:r w:rsidRPr="00436C24">
              <w:t>text file</w:t>
            </w:r>
          </w:p>
          <w:p w14:paraId="71E2BC5B" w14:textId="77777777" w:rsidR="00957221" w:rsidRDefault="00957221" w:rsidP="00957221">
            <w:pPr>
              <w:spacing w:after="0"/>
            </w:pPr>
          </w:p>
          <w:p w14:paraId="2260EFE6" w14:textId="77777777" w:rsidR="00957221" w:rsidRPr="0044383F" w:rsidRDefault="00957221" w:rsidP="00957221">
            <w:pPr>
              <w:spacing w:after="0"/>
              <w:rPr>
                <w:i/>
                <w:color w:val="0070C0"/>
              </w:rPr>
            </w:pPr>
            <w:r>
              <w:lastRenderedPageBreak/>
              <w:t>F</w:t>
            </w:r>
            <w:r w:rsidRPr="00563C8E">
              <w:t xml:space="preserve">or </w:t>
            </w:r>
            <w:r w:rsidRPr="00AA5172">
              <w:rPr>
                <w:i/>
              </w:rPr>
              <w:t>d</w:t>
            </w:r>
            <w:r>
              <w:t xml:space="preserve"> in 3</w:t>
            </w:r>
            <w:r w:rsidRPr="00563C8E">
              <w:t>:(length(dates)</w:t>
            </w:r>
            <w:r>
              <w:t xml:space="preserve">) </w:t>
            </w:r>
            <w:r w:rsidRPr="0044383F">
              <w:rPr>
                <w:i/>
                <w:color w:val="0070C0"/>
              </w:rPr>
              <w:t>(</w:t>
            </w:r>
            <w:r>
              <w:rPr>
                <w:i/>
                <w:color w:val="0070C0"/>
              </w:rPr>
              <w:t>//</w:t>
            </w:r>
            <w:r w:rsidRPr="0044383F">
              <w:rPr>
                <w:i/>
                <w:color w:val="0070C0"/>
              </w:rPr>
              <w:t xml:space="preserve">The loop starts with the </w:t>
            </w:r>
            <w:r>
              <w:rPr>
                <w:i/>
                <w:color w:val="0070C0"/>
              </w:rPr>
              <w:t>3</w:t>
            </w:r>
            <w:r w:rsidRPr="00AA5172">
              <w:rPr>
                <w:i/>
                <w:color w:val="0070C0"/>
                <w:vertAlign w:val="superscript"/>
              </w:rPr>
              <w:t>rd</w:t>
            </w:r>
            <w:r>
              <w:rPr>
                <w:i/>
                <w:color w:val="0070C0"/>
              </w:rPr>
              <w:t xml:space="preserve"> </w:t>
            </w:r>
            <w:r w:rsidRPr="0044383F">
              <w:rPr>
                <w:i/>
                <w:color w:val="0070C0"/>
              </w:rPr>
              <w:t>date, because the equation needs three followed dates to be computed)</w:t>
            </w:r>
          </w:p>
          <w:p w14:paraId="7BE006DE" w14:textId="77777777" w:rsidR="00957221" w:rsidRPr="00AA5172" w:rsidRDefault="00957221" w:rsidP="00957221">
            <w:pPr>
              <w:spacing w:after="0"/>
              <w:ind w:left="708"/>
              <w:rPr>
                <w:lang w:val="en-US"/>
              </w:rPr>
            </w:pPr>
            <w:r w:rsidRPr="00AA5172">
              <w:rPr>
                <w:lang w:val="en-US"/>
              </w:rPr>
              <w:t>Compute “diffdate</w:t>
            </w:r>
            <w:r>
              <w:t>”</w:t>
            </w:r>
            <w:r w:rsidRPr="00AA5172">
              <w:rPr>
                <w:lang w:val="en-US"/>
              </w:rPr>
              <w:t> as : dates[d] - dates[d-2]</w:t>
            </w:r>
          </w:p>
          <w:p w14:paraId="5C747B51" w14:textId="77777777" w:rsidR="00957221" w:rsidRDefault="00957221" w:rsidP="00957221">
            <w:pPr>
              <w:spacing w:after="0"/>
              <w:ind w:left="708"/>
            </w:pPr>
            <w:r>
              <w:t xml:space="preserve">Run the </w:t>
            </w:r>
            <w:r w:rsidRPr="00AE56B6">
              <w:rPr>
                <w:b/>
              </w:rPr>
              <w:t>otbcli_BandMath</w:t>
            </w:r>
            <w:r>
              <w:t xml:space="preserve"> function: </w:t>
            </w:r>
          </w:p>
          <w:p w14:paraId="7BABB840" w14:textId="77777777" w:rsidR="00957221" w:rsidRPr="00AE56B6" w:rsidRDefault="00957221" w:rsidP="00957221">
            <w:pPr>
              <w:spacing w:after="0"/>
              <w:ind w:left="1440"/>
            </w:pPr>
            <w:r>
              <w:t xml:space="preserve">system( </w:t>
            </w:r>
            <w:r w:rsidRPr="00AE56B6">
              <w:rPr>
                <w:b/>
              </w:rPr>
              <w:t>otbcli_BandMath</w:t>
            </w:r>
            <w:r>
              <w:t xml:space="preserve"> -il  </w:t>
            </w:r>
            <w:r w:rsidRPr="00E658BA">
              <w:rPr>
                <w:color w:val="FF0000"/>
              </w:rPr>
              <w:t xml:space="preserve"> </w:t>
            </w:r>
            <w:r w:rsidRPr="00103F7A">
              <w:rPr>
                <w:i/>
                <w:color w:val="00B050"/>
              </w:rPr>
              <w:t xml:space="preserve">NDVI_smoothed </w:t>
            </w:r>
            <w:r w:rsidRPr="00563C8E">
              <w:t xml:space="preserve">-out </w:t>
            </w:r>
            <w:r w:rsidRPr="00103F7A">
              <w:rPr>
                <w:i/>
                <w:color w:val="984806" w:themeColor="accent6" w:themeShade="80"/>
              </w:rPr>
              <w:t>NDVI_slope_&lt;d</w:t>
            </w:r>
            <w:r w:rsidRPr="00103F7A">
              <w:rPr>
                <w:i/>
                <w:color w:val="984806" w:themeColor="accent6" w:themeShade="80"/>
                <w:sz w:val="20"/>
              </w:rPr>
              <w:t>&gt;</w:t>
            </w:r>
            <w:r>
              <w:t xml:space="preserve"> -exp '(im1b[d-2]-im1b[d])/diffdate’)</w:t>
            </w:r>
          </w:p>
          <w:p w14:paraId="05C869B0" w14:textId="77777777" w:rsidR="00957221" w:rsidRDefault="00957221" w:rsidP="00957221">
            <w:pPr>
              <w:spacing w:after="0"/>
            </w:pPr>
            <w:r>
              <w:t>End of For</w:t>
            </w:r>
          </w:p>
          <w:p w14:paraId="748B30C5" w14:textId="77777777" w:rsidR="00957221" w:rsidRDefault="00957221" w:rsidP="00957221">
            <w:pPr>
              <w:spacing w:after="0"/>
            </w:pPr>
          </w:p>
          <w:p w14:paraId="1ADAD960" w14:textId="77777777" w:rsidR="00957221" w:rsidRPr="0044383F" w:rsidRDefault="00957221" w:rsidP="00957221">
            <w:pPr>
              <w:spacing w:after="0"/>
              <w:rPr>
                <w:i/>
                <w:color w:val="0070C0"/>
              </w:rPr>
            </w:pPr>
            <w:r w:rsidRPr="0044383F">
              <w:rPr>
                <w:i/>
                <w:color w:val="0070C0"/>
              </w:rPr>
              <w:t xml:space="preserve">## </w:t>
            </w:r>
            <w:r>
              <w:rPr>
                <w:i/>
                <w:color w:val="0070C0"/>
              </w:rPr>
              <w:t>Identification</w:t>
            </w:r>
            <w:r w:rsidRPr="0044383F">
              <w:rPr>
                <w:i/>
                <w:color w:val="0070C0"/>
              </w:rPr>
              <w:t xml:space="preserve"> of the temporal </w:t>
            </w:r>
            <w:r>
              <w:rPr>
                <w:i/>
                <w:color w:val="0070C0"/>
              </w:rPr>
              <w:t>f</w:t>
            </w:r>
            <w:r w:rsidRPr="0044383F">
              <w:rPr>
                <w:i/>
                <w:color w:val="0070C0"/>
              </w:rPr>
              <w:t>eatures ####</w:t>
            </w:r>
          </w:p>
          <w:p w14:paraId="58D1E940" w14:textId="77777777" w:rsidR="00957221" w:rsidRPr="0044383F" w:rsidRDefault="00957221" w:rsidP="00957221">
            <w:pPr>
              <w:spacing w:after="0"/>
              <w:ind w:left="720"/>
              <w:rPr>
                <w:i/>
                <w:color w:val="0070C0"/>
              </w:rPr>
            </w:pPr>
            <w:r w:rsidRPr="0044383F">
              <w:rPr>
                <w:i/>
                <w:color w:val="0070C0"/>
              </w:rPr>
              <w:t>## Look for max</w:t>
            </w:r>
            <w:r>
              <w:rPr>
                <w:i/>
                <w:color w:val="0070C0"/>
              </w:rPr>
              <w:t>imum and minimum NDVI</w:t>
            </w:r>
            <w:r w:rsidRPr="0044383F">
              <w:rPr>
                <w:i/>
                <w:color w:val="0070C0"/>
              </w:rPr>
              <w:t xml:space="preserve"> slope####</w:t>
            </w:r>
          </w:p>
          <w:p w14:paraId="07EE30FE" w14:textId="77777777" w:rsidR="00957221" w:rsidRDefault="00957221" w:rsidP="00957221">
            <w:pPr>
              <w:spacing w:after="0"/>
              <w:ind w:left="720"/>
            </w:pPr>
            <w:r>
              <w:t xml:space="preserve">List the files which contain dates of slopes (output of previous steps): </w:t>
            </w:r>
          </w:p>
          <w:p w14:paraId="57DA3399" w14:textId="77777777" w:rsidR="00957221" w:rsidRPr="003E48AC" w:rsidRDefault="00957221" w:rsidP="00957221">
            <w:pPr>
              <w:spacing w:after="0"/>
              <w:ind w:left="720" w:firstLine="720"/>
              <w:rPr>
                <w:color w:val="0070C0"/>
              </w:rPr>
            </w:pPr>
            <w:r>
              <w:t>i</w:t>
            </w:r>
            <w:r w:rsidRPr="00923A37">
              <w:t>nFileList &lt;-</w:t>
            </w:r>
            <w:r>
              <w:t xml:space="preserve">list of files including all </w:t>
            </w:r>
            <w:r w:rsidRPr="00103F7A">
              <w:rPr>
                <w:i/>
                <w:color w:val="984806" w:themeColor="accent6" w:themeShade="80"/>
              </w:rPr>
              <w:t>NDVI_slope_&lt;d</w:t>
            </w:r>
            <w:r w:rsidRPr="00103F7A">
              <w:rPr>
                <w:i/>
                <w:color w:val="984806" w:themeColor="accent6" w:themeShade="80"/>
                <w:sz w:val="20"/>
              </w:rPr>
              <w:t>&gt;</w:t>
            </w:r>
          </w:p>
          <w:p w14:paraId="68FA5EAE" w14:textId="77777777" w:rsidR="00957221" w:rsidRDefault="00957221" w:rsidP="00957221">
            <w:pPr>
              <w:spacing w:after="0"/>
              <w:ind w:left="720"/>
            </w:pPr>
            <w:r>
              <w:t xml:space="preserve">In the list, identify the maximum and minimum slopes using the </w:t>
            </w:r>
            <w:r>
              <w:rPr>
                <w:b/>
              </w:rPr>
              <w:t>which.max</w:t>
            </w:r>
            <w:r w:rsidRPr="006F5530">
              <w:t xml:space="preserve"> </w:t>
            </w:r>
            <w:r>
              <w:t xml:space="preserve">and </w:t>
            </w:r>
            <w:r w:rsidRPr="006F5530">
              <w:t xml:space="preserve"> </w:t>
            </w:r>
            <w:r>
              <w:rPr>
                <w:b/>
              </w:rPr>
              <w:t>which.min</w:t>
            </w:r>
            <w:r>
              <w:t xml:space="preserve"> R functions:</w:t>
            </w:r>
          </w:p>
          <w:p w14:paraId="680F1AD7" w14:textId="77777777" w:rsidR="00957221" w:rsidRPr="006F5530" w:rsidRDefault="00957221" w:rsidP="00957221">
            <w:pPr>
              <w:spacing w:after="0"/>
              <w:ind w:left="720" w:firstLine="720"/>
            </w:pPr>
            <w:r w:rsidRPr="006F5530">
              <w:t xml:space="preserve">whmax </w:t>
            </w:r>
            <w:r>
              <w:t>=</w:t>
            </w:r>
            <w:r w:rsidRPr="006F5530">
              <w:t xml:space="preserve"> </w:t>
            </w:r>
            <w:r>
              <w:rPr>
                <w:b/>
              </w:rPr>
              <w:t>which.max</w:t>
            </w:r>
            <w:r>
              <w:t>(</w:t>
            </w:r>
            <w:r w:rsidRPr="00923A37">
              <w:t>inFileList</w:t>
            </w:r>
            <w:r>
              <w:t xml:space="preserve">) </w:t>
            </w:r>
          </w:p>
          <w:p w14:paraId="26859DF2" w14:textId="77777777" w:rsidR="00957221" w:rsidRPr="006F5530" w:rsidRDefault="00957221" w:rsidP="00957221">
            <w:pPr>
              <w:spacing w:after="0"/>
              <w:ind w:left="720" w:firstLine="720"/>
            </w:pPr>
            <w:r w:rsidRPr="006F5530">
              <w:t xml:space="preserve">whmin </w:t>
            </w:r>
            <w:r>
              <w:t>=</w:t>
            </w:r>
            <w:r w:rsidRPr="006F5530">
              <w:t xml:space="preserve"> </w:t>
            </w:r>
            <w:r>
              <w:rPr>
                <w:b/>
              </w:rPr>
              <w:t>which.min</w:t>
            </w:r>
            <w:r>
              <w:t>(</w:t>
            </w:r>
            <w:r w:rsidRPr="00923A37">
              <w:t>inFileList</w:t>
            </w:r>
            <w:r w:rsidRPr="006F5530">
              <w:t>)</w:t>
            </w:r>
          </w:p>
          <w:p w14:paraId="6F091FB5" w14:textId="77777777" w:rsidR="00957221" w:rsidRDefault="00957221" w:rsidP="00957221">
            <w:pPr>
              <w:spacing w:after="0"/>
              <w:ind w:left="720"/>
            </w:pPr>
            <w:r>
              <w:t>save “</w:t>
            </w:r>
            <w:r w:rsidRPr="00923A37">
              <w:t>whmax</w:t>
            </w:r>
            <w:r>
              <w:t xml:space="preserve">” as a raster in  </w:t>
            </w:r>
            <w:r w:rsidRPr="00103F7A">
              <w:rPr>
                <w:i/>
                <w:color w:val="FF0000"/>
              </w:rPr>
              <w:t>date_max_slope</w:t>
            </w:r>
          </w:p>
          <w:p w14:paraId="4C1257F1" w14:textId="77777777" w:rsidR="00957221" w:rsidRPr="00923A37" w:rsidRDefault="00957221" w:rsidP="00957221">
            <w:pPr>
              <w:spacing w:after="0"/>
              <w:ind w:left="720"/>
            </w:pPr>
            <w:r>
              <w:t>save “</w:t>
            </w:r>
            <w:r w:rsidRPr="00923A37">
              <w:t>whmin</w:t>
            </w:r>
            <w:r>
              <w:t xml:space="preserve">” as a raster in  </w:t>
            </w:r>
            <w:r w:rsidRPr="00103F7A">
              <w:rPr>
                <w:i/>
                <w:color w:val="FF0000"/>
              </w:rPr>
              <w:t>date_min_slope</w:t>
            </w:r>
          </w:p>
          <w:p w14:paraId="76C495AF" w14:textId="77777777" w:rsidR="00957221" w:rsidRDefault="00957221" w:rsidP="00957221">
            <w:pPr>
              <w:spacing w:after="0"/>
            </w:pPr>
            <w:r w:rsidRPr="00923A37">
              <w:t xml:space="preserve">  </w:t>
            </w:r>
          </w:p>
          <w:p w14:paraId="6EAF524F" w14:textId="77777777" w:rsidR="00957221" w:rsidRPr="0044383F" w:rsidRDefault="00957221" w:rsidP="00957221">
            <w:pPr>
              <w:spacing w:after="0"/>
              <w:ind w:left="720"/>
              <w:rPr>
                <w:i/>
                <w:color w:val="0070C0"/>
              </w:rPr>
            </w:pPr>
            <w:r w:rsidRPr="0044383F">
              <w:rPr>
                <w:i/>
                <w:color w:val="0070C0"/>
              </w:rPr>
              <w:t xml:space="preserve"> ## Look for max/min ndvi value####</w:t>
            </w:r>
          </w:p>
          <w:p w14:paraId="56F58494" w14:textId="49898CED" w:rsidR="00957221" w:rsidRDefault="00957221" w:rsidP="00957221">
            <w:pPr>
              <w:spacing w:after="0"/>
              <w:ind w:left="720"/>
            </w:pPr>
            <w:r>
              <w:t xml:space="preserve">Identify the maximum and minimum NDVI values using the </w:t>
            </w:r>
            <w:r w:rsidR="004649CF">
              <w:rPr>
                <w:b/>
              </w:rPr>
              <w:t>which.max</w:t>
            </w:r>
            <w:r w:rsidR="004649CF" w:rsidRPr="006F5530">
              <w:t xml:space="preserve"> </w:t>
            </w:r>
            <w:r>
              <w:t xml:space="preserve">and </w:t>
            </w:r>
            <w:r w:rsidR="004649CF">
              <w:rPr>
                <w:b/>
              </w:rPr>
              <w:t>which.min</w:t>
            </w:r>
            <w:r w:rsidR="004649CF">
              <w:t xml:space="preserve"> </w:t>
            </w:r>
            <w:r>
              <w:t>R functions:</w:t>
            </w:r>
            <w:r w:rsidRPr="00923A37">
              <w:t xml:space="preserve"> </w:t>
            </w:r>
          </w:p>
          <w:p w14:paraId="23EC008D" w14:textId="3CF03BE3" w:rsidR="00957221" w:rsidRPr="00923A37" w:rsidRDefault="00957221" w:rsidP="00957221">
            <w:pPr>
              <w:spacing w:after="0"/>
              <w:ind w:left="720" w:firstLine="720"/>
            </w:pPr>
            <w:r w:rsidRPr="00923A37">
              <w:t xml:space="preserve">whMm </w:t>
            </w:r>
            <w:r>
              <w:t>=</w:t>
            </w:r>
            <w:r w:rsidRPr="00923A37">
              <w:t xml:space="preserve"> </w:t>
            </w:r>
            <w:r w:rsidR="004649CF">
              <w:rPr>
                <w:b/>
              </w:rPr>
              <w:t>which.max</w:t>
            </w:r>
            <w:r>
              <w:t>(</w:t>
            </w:r>
            <w:r w:rsidRPr="00103F7A">
              <w:rPr>
                <w:i/>
                <w:color w:val="00B050"/>
              </w:rPr>
              <w:t>NDVI_smoothed</w:t>
            </w:r>
            <w:r w:rsidRPr="00923A37">
              <w:t>)</w:t>
            </w:r>
          </w:p>
          <w:p w14:paraId="2FDDF272" w14:textId="67363A7F" w:rsidR="00957221" w:rsidRPr="00923A37" w:rsidRDefault="00957221" w:rsidP="00957221">
            <w:pPr>
              <w:spacing w:after="0"/>
              <w:ind w:left="720" w:firstLine="720"/>
            </w:pPr>
            <w:r w:rsidRPr="00923A37">
              <w:t xml:space="preserve">whmm </w:t>
            </w:r>
            <w:r>
              <w:t>=</w:t>
            </w:r>
            <w:r w:rsidRPr="00923A37">
              <w:t xml:space="preserve"> </w:t>
            </w:r>
            <w:r w:rsidR="004649CF">
              <w:rPr>
                <w:b/>
              </w:rPr>
              <w:t>which.min</w:t>
            </w:r>
            <w:r w:rsidRPr="00923A37">
              <w:t>(</w:t>
            </w:r>
            <w:r w:rsidRPr="00103F7A">
              <w:rPr>
                <w:i/>
                <w:color w:val="00B050"/>
              </w:rPr>
              <w:t>NDVI_smoothed</w:t>
            </w:r>
            <w:r w:rsidRPr="00923A37">
              <w:t>)</w:t>
            </w:r>
          </w:p>
          <w:p w14:paraId="70AAD55B" w14:textId="77777777" w:rsidR="00957221" w:rsidRPr="00923A37" w:rsidRDefault="00957221" w:rsidP="00957221">
            <w:pPr>
              <w:spacing w:after="0"/>
              <w:ind w:left="720"/>
            </w:pPr>
            <w:r>
              <w:t>save “</w:t>
            </w:r>
            <w:r w:rsidRPr="00923A37">
              <w:t>whMm</w:t>
            </w:r>
            <w:r>
              <w:t>”</w:t>
            </w:r>
            <w:r w:rsidRPr="00923A37">
              <w:t xml:space="preserve"> </w:t>
            </w:r>
            <w:r>
              <w:t xml:space="preserve">as a raster in  </w:t>
            </w:r>
            <w:r w:rsidRPr="00103F7A">
              <w:rPr>
                <w:i/>
                <w:color w:val="FF0000"/>
              </w:rPr>
              <w:t>date_max_NDVI</w:t>
            </w:r>
          </w:p>
          <w:p w14:paraId="64C7EB02" w14:textId="77777777" w:rsidR="00957221" w:rsidRPr="00923A37" w:rsidRDefault="00957221" w:rsidP="00957221">
            <w:pPr>
              <w:spacing w:after="0"/>
              <w:ind w:left="720"/>
            </w:pPr>
            <w:r>
              <w:t>save “</w:t>
            </w:r>
            <w:r w:rsidRPr="00923A37">
              <w:t>whmm</w:t>
            </w:r>
            <w:r>
              <w:t>”</w:t>
            </w:r>
            <w:r w:rsidRPr="00923A37">
              <w:t xml:space="preserve"> </w:t>
            </w:r>
            <w:r>
              <w:t xml:space="preserve">as a raster in  </w:t>
            </w:r>
            <w:r w:rsidRPr="00103F7A">
              <w:rPr>
                <w:i/>
                <w:color w:val="FF0000"/>
              </w:rPr>
              <w:t>date_min_NDVI</w:t>
            </w:r>
          </w:p>
          <w:p w14:paraId="648F9B98" w14:textId="77777777" w:rsidR="00957221" w:rsidRPr="00923A37" w:rsidRDefault="00957221" w:rsidP="00957221">
            <w:pPr>
              <w:spacing w:after="0"/>
            </w:pPr>
            <w:r w:rsidRPr="00923A37">
              <w:t xml:space="preserve">  </w:t>
            </w:r>
          </w:p>
          <w:p w14:paraId="7450F753" w14:textId="77777777" w:rsidR="00957221" w:rsidRPr="0044383F" w:rsidRDefault="00957221" w:rsidP="00957221">
            <w:pPr>
              <w:spacing w:after="0"/>
              <w:ind w:left="720"/>
              <w:rPr>
                <w:i/>
                <w:color w:val="0070C0"/>
              </w:rPr>
            </w:pPr>
            <w:r w:rsidRPr="0044383F">
              <w:rPr>
                <w:i/>
                <w:color w:val="0070C0"/>
              </w:rPr>
              <w:t>## Look for max red value####</w:t>
            </w:r>
          </w:p>
          <w:p w14:paraId="612D1493" w14:textId="0AB20290" w:rsidR="00957221" w:rsidRDefault="00957221" w:rsidP="00957221">
            <w:pPr>
              <w:spacing w:after="0"/>
              <w:ind w:left="720"/>
            </w:pPr>
            <w:r>
              <w:t xml:space="preserve">Identify the maximum Red value using the </w:t>
            </w:r>
            <w:r w:rsidR="004649CF">
              <w:rPr>
                <w:b/>
              </w:rPr>
              <w:t>which.max</w:t>
            </w:r>
            <w:r w:rsidR="004649CF" w:rsidRPr="006F5530">
              <w:t xml:space="preserve"> </w:t>
            </w:r>
            <w:r>
              <w:t>R function:</w:t>
            </w:r>
            <w:r w:rsidRPr="00923A37">
              <w:t xml:space="preserve"> </w:t>
            </w:r>
          </w:p>
          <w:p w14:paraId="197B3B20" w14:textId="5DD0A3C2" w:rsidR="00957221" w:rsidRDefault="00957221" w:rsidP="00957221">
            <w:pPr>
              <w:spacing w:after="0"/>
              <w:ind w:left="720" w:firstLine="720"/>
            </w:pPr>
            <w:r w:rsidRPr="00923A37">
              <w:t xml:space="preserve">whmax </w:t>
            </w:r>
            <w:r>
              <w:t>=</w:t>
            </w:r>
            <w:r w:rsidRPr="00923A37">
              <w:t xml:space="preserve"> </w:t>
            </w:r>
            <w:r w:rsidR="004649CF">
              <w:rPr>
                <w:b/>
              </w:rPr>
              <w:t>which.max</w:t>
            </w:r>
            <w:r w:rsidR="004649CF" w:rsidRPr="008D302F" w:rsidDel="004649CF">
              <w:rPr>
                <w:b/>
              </w:rPr>
              <w:t xml:space="preserve"> </w:t>
            </w:r>
            <w:r w:rsidRPr="00923A37">
              <w:t>(</w:t>
            </w:r>
            <w:r w:rsidRPr="00103F7A">
              <w:rPr>
                <w:i/>
                <w:color w:val="00B050"/>
              </w:rPr>
              <w:t>band2_smoothed</w:t>
            </w:r>
            <w:r w:rsidRPr="00923A37">
              <w:t>)</w:t>
            </w:r>
          </w:p>
          <w:p w14:paraId="2797E76F" w14:textId="77777777" w:rsidR="00957221" w:rsidRPr="00923A37" w:rsidRDefault="00957221" w:rsidP="00957221">
            <w:pPr>
              <w:spacing w:after="0"/>
              <w:ind w:left="720"/>
            </w:pPr>
            <w:r>
              <w:t>save “</w:t>
            </w:r>
            <w:r w:rsidRPr="00923A37">
              <w:t>whmax</w:t>
            </w:r>
            <w:r>
              <w:t>”</w:t>
            </w:r>
            <w:r w:rsidRPr="00923A37">
              <w:t xml:space="preserve"> </w:t>
            </w:r>
            <w:r>
              <w:t xml:space="preserve">as a raster in </w:t>
            </w:r>
            <w:r w:rsidRPr="00103F7A">
              <w:rPr>
                <w:i/>
                <w:color w:val="FF0000"/>
              </w:rPr>
              <w:t>date_max_red</w:t>
            </w:r>
          </w:p>
          <w:p w14:paraId="099658A1" w14:textId="77777777" w:rsidR="00957221" w:rsidRDefault="00957221" w:rsidP="00957221">
            <w:pPr>
              <w:spacing w:after="0"/>
            </w:pPr>
          </w:p>
          <w:p w14:paraId="67D2E104" w14:textId="77777777" w:rsidR="00957221" w:rsidRPr="0044383F" w:rsidRDefault="00957221" w:rsidP="00957221">
            <w:pPr>
              <w:spacing w:after="0"/>
              <w:rPr>
                <w:i/>
                <w:color w:val="0070C0"/>
              </w:rPr>
            </w:pPr>
            <w:r w:rsidRPr="0044383F">
              <w:rPr>
                <w:i/>
                <w:color w:val="0070C0"/>
              </w:rPr>
              <w:t xml:space="preserve">## Correction of </w:t>
            </w:r>
            <w:r>
              <w:rPr>
                <w:i/>
                <w:color w:val="0070C0"/>
              </w:rPr>
              <w:t>dates</w:t>
            </w:r>
            <w:r w:rsidRPr="0044383F">
              <w:rPr>
                <w:i/>
                <w:color w:val="0070C0"/>
              </w:rPr>
              <w:t xml:space="preserve"> to correspond with smoothed data (since we cannot compute the slope for the first &amp; last dates) =&gt; offset=+1  ####</w:t>
            </w:r>
          </w:p>
          <w:p w14:paraId="200F5010" w14:textId="77777777" w:rsidR="00957221" w:rsidRDefault="00957221" w:rsidP="00957221">
            <w:pPr>
              <w:spacing w:after="0"/>
            </w:pPr>
            <w:r>
              <w:t xml:space="preserve">Run the </w:t>
            </w:r>
            <w:r w:rsidRPr="00AE56B6">
              <w:rPr>
                <w:b/>
              </w:rPr>
              <w:t>otbcli_BandMath</w:t>
            </w:r>
            <w:r>
              <w:t xml:space="preserve"> function: </w:t>
            </w:r>
          </w:p>
          <w:p w14:paraId="067F4816" w14:textId="77777777" w:rsidR="00957221" w:rsidRDefault="00957221" w:rsidP="00957221">
            <w:pPr>
              <w:spacing w:after="0"/>
            </w:pPr>
            <w:r>
              <w:t xml:space="preserve">system( </w:t>
            </w:r>
            <w:r w:rsidRPr="008D302F">
              <w:rPr>
                <w:b/>
              </w:rPr>
              <w:t>otbcli_BandMath</w:t>
            </w:r>
            <w:r>
              <w:t xml:space="preserve"> -il </w:t>
            </w:r>
            <w:r w:rsidRPr="00103F7A">
              <w:rPr>
                <w:i/>
                <w:color w:val="FF0000"/>
              </w:rPr>
              <w:t>date_max_slope</w:t>
            </w:r>
            <w:r w:rsidRPr="00923A37">
              <w:t xml:space="preserve"> -out </w:t>
            </w:r>
            <w:r w:rsidRPr="00103F7A">
              <w:rPr>
                <w:i/>
                <w:color w:val="FF0000"/>
              </w:rPr>
              <w:t>date_max_slope</w:t>
            </w:r>
            <w:r w:rsidRPr="00923A37">
              <w:t xml:space="preserve"> -exp 'im1b1+1'</w:t>
            </w:r>
            <w:r>
              <w:t>)</w:t>
            </w:r>
          </w:p>
          <w:p w14:paraId="7E6C394D" w14:textId="1A6D9D63" w:rsidR="00957221" w:rsidRPr="00957221" w:rsidRDefault="00957221" w:rsidP="00957221">
            <w:pPr>
              <w:spacing w:after="0"/>
            </w:pPr>
            <w:r>
              <w:t xml:space="preserve">system( </w:t>
            </w:r>
            <w:r w:rsidRPr="008D302F">
              <w:rPr>
                <w:b/>
              </w:rPr>
              <w:t>otbcli_BandMath</w:t>
            </w:r>
            <w:r>
              <w:t xml:space="preserve"> -il </w:t>
            </w:r>
            <w:r w:rsidRPr="00103F7A">
              <w:rPr>
                <w:i/>
                <w:color w:val="FF0000"/>
              </w:rPr>
              <w:t>date_m</w:t>
            </w:r>
            <w:r>
              <w:rPr>
                <w:i/>
                <w:color w:val="FF0000"/>
              </w:rPr>
              <w:t>in</w:t>
            </w:r>
            <w:r w:rsidRPr="00103F7A">
              <w:rPr>
                <w:i/>
                <w:color w:val="FF0000"/>
              </w:rPr>
              <w:t>_slope</w:t>
            </w:r>
            <w:r w:rsidRPr="00923A37">
              <w:t xml:space="preserve"> -out </w:t>
            </w:r>
            <w:r w:rsidRPr="00103F7A">
              <w:rPr>
                <w:i/>
                <w:color w:val="FF0000"/>
              </w:rPr>
              <w:t>date_m</w:t>
            </w:r>
            <w:r>
              <w:rPr>
                <w:i/>
                <w:color w:val="FF0000"/>
              </w:rPr>
              <w:t>in</w:t>
            </w:r>
            <w:r w:rsidRPr="00103F7A">
              <w:rPr>
                <w:i/>
                <w:color w:val="FF0000"/>
              </w:rPr>
              <w:t>_slope</w:t>
            </w:r>
            <w:r w:rsidRPr="00923A37">
              <w:t xml:space="preserve"> -exp 'im1b1+1'</w:t>
            </w:r>
            <w:r>
              <w:t>)</w:t>
            </w:r>
          </w:p>
        </w:tc>
      </w:tr>
    </w:tbl>
    <w:p w14:paraId="602EF5C7" w14:textId="77777777" w:rsidR="00957221" w:rsidRDefault="00957221" w:rsidP="006A7B97">
      <w:pPr>
        <w:rPr>
          <w:b/>
        </w:rPr>
      </w:pPr>
    </w:p>
    <w:p w14:paraId="4160887D" w14:textId="738A68F5" w:rsidR="006A7B97" w:rsidRDefault="00AD1842" w:rsidP="00212D4A">
      <w:pPr>
        <w:pStyle w:val="Titre3"/>
        <w:rPr>
          <w:lang w:val="en-US"/>
        </w:rPr>
      </w:pPr>
      <w:bookmarkStart w:id="159" w:name="_Ref417304387"/>
      <w:bookmarkStart w:id="160" w:name="_Toc485395216"/>
      <w:r>
        <w:rPr>
          <w:lang w:val="en-US"/>
        </w:rPr>
        <w:t>Spectral features extraction</w:t>
      </w:r>
      <w:bookmarkEnd w:id="159"/>
      <w:bookmarkEnd w:id="160"/>
      <w:r>
        <w:rPr>
          <w:lang w:val="en-US"/>
        </w:rPr>
        <w:t xml:space="preserve"> </w:t>
      </w:r>
    </w:p>
    <w:p w14:paraId="7E292EF4" w14:textId="435B8C15" w:rsidR="007718CB" w:rsidRDefault="00436C24" w:rsidP="00AD1842">
      <w:pPr>
        <w:pStyle w:val="Paragraphedeliste"/>
        <w:ind w:left="0"/>
      </w:pPr>
      <w:r>
        <w:t xml:space="preserve">This step consists in </w:t>
      </w:r>
      <w:r w:rsidR="004649CF">
        <w:t xml:space="preserve">associating </w:t>
      </w:r>
      <w:r>
        <w:t xml:space="preserve">the key dates to their spectral values: for each pixel, the spectral information corresponding to the dates identified for the 5 </w:t>
      </w:r>
      <w:r w:rsidR="00F43573">
        <w:t xml:space="preserve">key dates of the growing cycle </w:t>
      </w:r>
      <w:r>
        <w:t>are identified and stored in a new raster. This is achieved thanks to a</w:t>
      </w:r>
      <w:r w:rsidR="00AD1842">
        <w:t xml:space="preserve"> C++ program</w:t>
      </w:r>
      <w:r w:rsidR="007718CB">
        <w:t xml:space="preserve"> developed in the project and presented in </w:t>
      </w:r>
      <w:r w:rsidR="007718CB">
        <w:fldChar w:fldCharType="begin"/>
      </w:r>
      <w:r w:rsidR="007718CB">
        <w:instrText xml:space="preserve"> REF _Ref423620687 \h </w:instrText>
      </w:r>
      <w:r w:rsidR="007718CB">
        <w:fldChar w:fldCharType="separate"/>
      </w:r>
      <w:r w:rsidR="00AB72CA">
        <w:t xml:space="preserve">Algorithm </w:t>
      </w:r>
      <w:r w:rsidR="00AB72CA">
        <w:rPr>
          <w:noProof/>
        </w:rPr>
        <w:t>3</w:t>
      </w:r>
      <w:r w:rsidR="00AB72CA">
        <w:noBreakHyphen/>
      </w:r>
      <w:r w:rsidR="00AB72CA">
        <w:rPr>
          <w:noProof/>
        </w:rPr>
        <w:t>3</w:t>
      </w:r>
      <w:r w:rsidR="007718CB">
        <w:fldChar w:fldCharType="end"/>
      </w:r>
      <w:r w:rsidR="007718CB">
        <w:t>.</w:t>
      </w:r>
      <w:r w:rsidR="00600253">
        <w:t xml:space="preserve"> </w:t>
      </w:r>
    </w:p>
    <w:p w14:paraId="0AFB3B73" w14:textId="2A19E68F" w:rsidR="007718CB" w:rsidRDefault="007718CB" w:rsidP="007718CB">
      <w:pPr>
        <w:pStyle w:val="Paragraphedeliste"/>
        <w:ind w:left="0"/>
      </w:pPr>
      <w:r>
        <w:lastRenderedPageBreak/>
        <w:t xml:space="preserve">Input and output data are listed in </w:t>
      </w:r>
      <w:r>
        <w:fldChar w:fldCharType="begin"/>
      </w:r>
      <w:r>
        <w:instrText xml:space="preserve"> REF _Ref423620801 \h </w:instrText>
      </w:r>
      <w:r>
        <w:fldChar w:fldCharType="separate"/>
      </w:r>
      <w:r w:rsidR="00AB72CA" w:rsidRPr="00FE1892">
        <w:rPr>
          <w:lang w:val="en-US"/>
        </w:rPr>
        <w:t xml:space="preserve">Table </w:t>
      </w:r>
      <w:r w:rsidR="00AB72CA">
        <w:rPr>
          <w:noProof/>
          <w:lang w:val="en-US"/>
        </w:rPr>
        <w:t>3</w:t>
      </w:r>
      <w:r w:rsidR="00AB72CA" w:rsidRPr="00FE1892">
        <w:rPr>
          <w:lang w:val="en-US"/>
        </w:rPr>
        <w:noBreakHyphen/>
      </w:r>
      <w:r w:rsidR="00AB72CA">
        <w:rPr>
          <w:noProof/>
          <w:lang w:val="en-US"/>
        </w:rPr>
        <w:t>3</w:t>
      </w:r>
      <w:r>
        <w:fldChar w:fldCharType="end"/>
      </w:r>
      <w:r>
        <w:t xml:space="preserve">. </w:t>
      </w:r>
      <w:r w:rsidR="00600253">
        <w:t xml:space="preserve">Reflectance channels include B3, B4, B5, B6, B7, B8, B8a and B11 for Sentinel-2 images and B3, B4, B5 and B6 for Landsat 8. </w:t>
      </w:r>
      <w:r>
        <w:t xml:space="preserve">In the outputs, each raster file contains n layers (n being the number of spectral band). </w:t>
      </w:r>
    </w:p>
    <w:p w14:paraId="31B1BC05" w14:textId="16183362" w:rsidR="007718CB" w:rsidRPr="00FE1892" w:rsidRDefault="007718CB" w:rsidP="007718CB">
      <w:pPr>
        <w:pStyle w:val="Lgende"/>
        <w:rPr>
          <w:lang w:val="en-US"/>
        </w:rPr>
      </w:pPr>
      <w:bookmarkStart w:id="161" w:name="_Ref423620801"/>
      <w:bookmarkStart w:id="162" w:name="_Toc485395280"/>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3</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3</w:t>
      </w:r>
      <w:r>
        <w:fldChar w:fldCharType="end"/>
      </w:r>
      <w:bookmarkEnd w:id="161"/>
      <w:r w:rsidRPr="00FE1892">
        <w:rPr>
          <w:lang w:val="en-US"/>
        </w:rPr>
        <w:t>. Variables for the spectral features extraction</w:t>
      </w:r>
      <w:bookmarkEnd w:id="162"/>
    </w:p>
    <w:tbl>
      <w:tblPr>
        <w:tblStyle w:val="Grilledutableau"/>
        <w:tblW w:w="0" w:type="auto"/>
        <w:jc w:val="center"/>
        <w:tblLook w:val="04A0" w:firstRow="1" w:lastRow="0" w:firstColumn="1" w:lastColumn="0" w:noHBand="0" w:noVBand="1"/>
      </w:tblPr>
      <w:tblGrid>
        <w:gridCol w:w="2021"/>
        <w:gridCol w:w="3849"/>
        <w:gridCol w:w="3418"/>
      </w:tblGrid>
      <w:tr w:rsidR="007718CB" w:rsidRPr="00DD3036" w14:paraId="2F9499F3" w14:textId="77777777" w:rsidTr="003E2F02">
        <w:trPr>
          <w:jc w:val="center"/>
        </w:trPr>
        <w:tc>
          <w:tcPr>
            <w:tcW w:w="0" w:type="auto"/>
            <w:shd w:val="clear" w:color="auto" w:fill="006699"/>
          </w:tcPr>
          <w:p w14:paraId="0A86DA92" w14:textId="77777777" w:rsidR="007718CB" w:rsidRPr="00DD3036" w:rsidRDefault="007718CB"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727BC2D7" w14:textId="77777777" w:rsidR="007718CB" w:rsidRPr="00DD3036" w:rsidRDefault="007718CB"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10EEADF7" w14:textId="77777777" w:rsidR="007718CB" w:rsidRPr="00DD3036" w:rsidRDefault="007718CB"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7718CB" w:rsidRPr="004412EF" w14:paraId="35739ACF" w14:textId="77777777" w:rsidTr="003E2F02">
        <w:trPr>
          <w:jc w:val="center"/>
        </w:trPr>
        <w:tc>
          <w:tcPr>
            <w:tcW w:w="0" w:type="auto"/>
          </w:tcPr>
          <w:p w14:paraId="72E2C21C" w14:textId="77777777" w:rsidR="007718CB" w:rsidRPr="004412EF" w:rsidRDefault="007718CB" w:rsidP="003E2F02">
            <w:pPr>
              <w:spacing w:before="40" w:after="40"/>
              <w:rPr>
                <w:rFonts w:ascii="Calibri" w:hAnsi="Calibri"/>
                <w:sz w:val="22"/>
                <w:szCs w:val="22"/>
                <w:lang w:val="en-US" w:eastAsia="fr-FR"/>
              </w:rPr>
            </w:pPr>
            <w:r w:rsidRPr="00957221">
              <w:rPr>
                <w:rFonts w:ascii="Calibri" w:hAnsi="Calibri"/>
                <w:sz w:val="22"/>
                <w:szCs w:val="22"/>
                <w:lang w:val="en-US" w:eastAsia="fr-FR"/>
              </w:rPr>
              <w:t>band&lt;n&gt;_smoothed</w:t>
            </w:r>
          </w:p>
        </w:tc>
        <w:tc>
          <w:tcPr>
            <w:tcW w:w="0" w:type="auto"/>
          </w:tcPr>
          <w:p w14:paraId="003DAD47" w14:textId="77777777"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957221">
              <w:rPr>
                <w:rFonts w:ascii="Calibri" w:hAnsi="Calibri"/>
                <w:sz w:val="22"/>
                <w:szCs w:val="22"/>
                <w:lang w:val="en-US" w:eastAsia="fr-FR"/>
              </w:rPr>
              <w:t>aster files including the smoothed reflectance values for all the dates</w:t>
            </w:r>
          </w:p>
        </w:tc>
        <w:tc>
          <w:tcPr>
            <w:tcW w:w="0" w:type="auto"/>
          </w:tcPr>
          <w:p w14:paraId="592D2F12" w14:textId="77777777" w:rsidR="007718CB" w:rsidRPr="004412EF" w:rsidRDefault="007718CB"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7718CB" w:rsidRPr="004412EF" w14:paraId="6262494F" w14:textId="77777777" w:rsidTr="003E2F02">
        <w:trPr>
          <w:jc w:val="center"/>
        </w:trPr>
        <w:tc>
          <w:tcPr>
            <w:tcW w:w="0" w:type="auto"/>
          </w:tcPr>
          <w:p w14:paraId="2F06D430" w14:textId="6D2F99A4"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date_max_slope</w:t>
            </w:r>
          </w:p>
        </w:tc>
        <w:tc>
          <w:tcPr>
            <w:tcW w:w="0" w:type="auto"/>
          </w:tcPr>
          <w:p w14:paraId="3406F8E0" w14:textId="562628B4"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AB0F17">
              <w:rPr>
                <w:rFonts w:ascii="Calibri" w:hAnsi="Calibri"/>
                <w:sz w:val="22"/>
                <w:szCs w:val="22"/>
                <w:lang w:val="en-US" w:eastAsia="fr-FR"/>
              </w:rPr>
              <w:t>aster file which stores, for each pixel, the date corresponding to the maximum slope of the “NDVI vs time” curve</w:t>
            </w:r>
          </w:p>
        </w:tc>
        <w:tc>
          <w:tcPr>
            <w:tcW w:w="0" w:type="auto"/>
          </w:tcPr>
          <w:p w14:paraId="0A866F23" w14:textId="10F47276" w:rsidR="007718CB" w:rsidRPr="004412EF" w:rsidRDefault="007718CB"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7718CB" w14:paraId="3F93C7FF" w14:textId="77777777" w:rsidTr="003E2F02">
        <w:trPr>
          <w:jc w:val="center"/>
        </w:trPr>
        <w:tc>
          <w:tcPr>
            <w:tcW w:w="0" w:type="auto"/>
          </w:tcPr>
          <w:p w14:paraId="6FA3535B" w14:textId="0CD7D005" w:rsidR="007718CB" w:rsidRPr="00564F59" w:rsidRDefault="007718CB" w:rsidP="003E2F02">
            <w:pPr>
              <w:spacing w:before="40" w:after="40"/>
              <w:rPr>
                <w:rFonts w:ascii="Calibri" w:hAnsi="Calibri"/>
                <w:sz w:val="22"/>
                <w:szCs w:val="22"/>
                <w:highlight w:val="yellow"/>
                <w:lang w:val="en-US" w:eastAsia="fr-FR"/>
              </w:rPr>
            </w:pPr>
            <w:r w:rsidRPr="00AB0F17">
              <w:rPr>
                <w:rFonts w:ascii="Calibri" w:hAnsi="Calibri"/>
                <w:sz w:val="22"/>
                <w:szCs w:val="22"/>
                <w:lang w:val="en-US" w:eastAsia="fr-FR"/>
              </w:rPr>
              <w:t>date_min_slope</w:t>
            </w:r>
          </w:p>
        </w:tc>
        <w:tc>
          <w:tcPr>
            <w:tcW w:w="0" w:type="auto"/>
          </w:tcPr>
          <w:p w14:paraId="67C1CD55" w14:textId="4E53F74E"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AB0F17">
              <w:rPr>
                <w:rFonts w:ascii="Calibri" w:hAnsi="Calibri"/>
                <w:sz w:val="22"/>
                <w:szCs w:val="22"/>
                <w:lang w:val="en-US" w:eastAsia="fr-FR"/>
              </w:rPr>
              <w:t>aster file which stores, for each pixel, the date corresponding to the minimum slope of the “NDVI vs time” curve</w:t>
            </w:r>
          </w:p>
        </w:tc>
        <w:tc>
          <w:tcPr>
            <w:tcW w:w="0" w:type="auto"/>
          </w:tcPr>
          <w:p w14:paraId="10EF18B6" w14:textId="06433A9D"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14:paraId="2B689B65" w14:textId="77777777" w:rsidTr="003E2F02">
        <w:trPr>
          <w:jc w:val="center"/>
        </w:trPr>
        <w:tc>
          <w:tcPr>
            <w:tcW w:w="0" w:type="auto"/>
          </w:tcPr>
          <w:p w14:paraId="25D38FDF" w14:textId="5C2C5341" w:rsidR="007718CB" w:rsidRPr="00564F59" w:rsidRDefault="007718CB" w:rsidP="003E2F02">
            <w:pPr>
              <w:spacing w:before="40" w:after="40"/>
              <w:rPr>
                <w:rFonts w:ascii="Calibri" w:hAnsi="Calibri"/>
                <w:sz w:val="22"/>
                <w:szCs w:val="22"/>
                <w:highlight w:val="yellow"/>
                <w:lang w:val="en-US" w:eastAsia="fr-FR"/>
              </w:rPr>
            </w:pPr>
            <w:r w:rsidRPr="00AB0F17">
              <w:rPr>
                <w:rFonts w:ascii="Calibri" w:hAnsi="Calibri"/>
                <w:sz w:val="22"/>
                <w:szCs w:val="22"/>
                <w:lang w:val="en-US" w:eastAsia="fr-FR"/>
              </w:rPr>
              <w:t>date_max_NDVI</w:t>
            </w:r>
          </w:p>
        </w:tc>
        <w:tc>
          <w:tcPr>
            <w:tcW w:w="0" w:type="auto"/>
          </w:tcPr>
          <w:p w14:paraId="40432F62" w14:textId="2B82C3A0" w:rsidR="007718CB" w:rsidRPr="004412EF" w:rsidRDefault="007718CB" w:rsidP="003E2F02">
            <w:pPr>
              <w:spacing w:before="40" w:after="40"/>
              <w:rPr>
                <w:rFonts w:ascii="Calibri" w:hAnsi="Calibri"/>
                <w:sz w:val="22"/>
                <w:szCs w:val="22"/>
                <w:lang w:val="en-US" w:eastAsia="fr-FR"/>
              </w:rPr>
            </w:pPr>
            <w:r w:rsidRPr="00AB0F17">
              <w:rPr>
                <w:rFonts w:ascii="Calibri" w:hAnsi="Calibri"/>
                <w:sz w:val="22"/>
                <w:szCs w:val="22"/>
                <w:lang w:val="en-US" w:eastAsia="fr-FR"/>
              </w:rPr>
              <w:t>Raster file which stores, for each pixel, the date corresponding to the maximum NDVI value</w:t>
            </w:r>
          </w:p>
        </w:tc>
        <w:tc>
          <w:tcPr>
            <w:tcW w:w="0" w:type="auto"/>
          </w:tcPr>
          <w:p w14:paraId="6C7DA67B" w14:textId="529790E3"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14:paraId="77DDCB14" w14:textId="77777777" w:rsidTr="003E2F02">
        <w:trPr>
          <w:jc w:val="center"/>
        </w:trPr>
        <w:tc>
          <w:tcPr>
            <w:tcW w:w="0" w:type="auto"/>
          </w:tcPr>
          <w:p w14:paraId="671E3BF1" w14:textId="1B9E4469" w:rsidR="007718CB" w:rsidRPr="00564F59" w:rsidRDefault="007718CB" w:rsidP="003E2F02">
            <w:pPr>
              <w:spacing w:before="40" w:after="40"/>
              <w:rPr>
                <w:rFonts w:ascii="Calibri" w:hAnsi="Calibri"/>
                <w:sz w:val="22"/>
                <w:szCs w:val="22"/>
                <w:highlight w:val="yellow"/>
                <w:lang w:val="en-US" w:eastAsia="fr-FR"/>
              </w:rPr>
            </w:pPr>
            <w:r w:rsidRPr="00AB0F17">
              <w:rPr>
                <w:rFonts w:ascii="Calibri" w:hAnsi="Calibri"/>
                <w:sz w:val="22"/>
                <w:szCs w:val="22"/>
                <w:lang w:val="en-US" w:eastAsia="fr-FR"/>
              </w:rPr>
              <w:t>date_min_NDVI</w:t>
            </w:r>
          </w:p>
        </w:tc>
        <w:tc>
          <w:tcPr>
            <w:tcW w:w="0" w:type="auto"/>
          </w:tcPr>
          <w:p w14:paraId="0DEE8CFB" w14:textId="21B331DC" w:rsidR="007718CB" w:rsidRPr="004412EF" w:rsidRDefault="007718CB" w:rsidP="003E2F02">
            <w:pPr>
              <w:spacing w:before="40" w:after="40"/>
              <w:rPr>
                <w:rFonts w:ascii="Calibri" w:hAnsi="Calibri"/>
                <w:sz w:val="22"/>
                <w:szCs w:val="22"/>
                <w:lang w:val="en-US" w:eastAsia="fr-FR"/>
              </w:rPr>
            </w:pPr>
            <w:r w:rsidRPr="00AB0F17">
              <w:rPr>
                <w:rFonts w:ascii="Calibri" w:hAnsi="Calibri"/>
                <w:sz w:val="22"/>
                <w:szCs w:val="22"/>
                <w:lang w:val="en-US" w:eastAsia="fr-FR"/>
              </w:rPr>
              <w:t>Raster file which stores, for each pixel, the date corresponding to the minimum NDVI value</w:t>
            </w:r>
          </w:p>
        </w:tc>
        <w:tc>
          <w:tcPr>
            <w:tcW w:w="0" w:type="auto"/>
          </w:tcPr>
          <w:p w14:paraId="13A33966" w14:textId="728C83DC"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14:paraId="7137FF1E" w14:textId="77777777" w:rsidTr="003E2F02">
        <w:trPr>
          <w:jc w:val="center"/>
        </w:trPr>
        <w:tc>
          <w:tcPr>
            <w:tcW w:w="0" w:type="auto"/>
          </w:tcPr>
          <w:p w14:paraId="236C5F39" w14:textId="13AB7EF1" w:rsidR="007718CB" w:rsidRPr="00564F59" w:rsidRDefault="007718CB" w:rsidP="003E2F02">
            <w:pPr>
              <w:spacing w:before="40" w:after="40"/>
              <w:rPr>
                <w:rFonts w:ascii="Calibri" w:hAnsi="Calibri"/>
                <w:sz w:val="22"/>
                <w:szCs w:val="22"/>
                <w:highlight w:val="yellow"/>
                <w:lang w:val="en-US" w:eastAsia="fr-FR"/>
              </w:rPr>
            </w:pPr>
            <w:r w:rsidRPr="00AB0F17">
              <w:rPr>
                <w:rFonts w:ascii="Calibri" w:hAnsi="Calibri"/>
                <w:sz w:val="22"/>
                <w:szCs w:val="22"/>
                <w:lang w:val="en-US" w:eastAsia="fr-FR"/>
              </w:rPr>
              <w:t>date_max_red</w:t>
            </w:r>
          </w:p>
        </w:tc>
        <w:tc>
          <w:tcPr>
            <w:tcW w:w="0" w:type="auto"/>
          </w:tcPr>
          <w:p w14:paraId="0F8DE287" w14:textId="3531AC4F" w:rsidR="007718CB" w:rsidRPr="004412EF" w:rsidRDefault="007718CB" w:rsidP="003E2F02">
            <w:pPr>
              <w:spacing w:before="40" w:after="40"/>
              <w:rPr>
                <w:rFonts w:ascii="Calibri" w:hAnsi="Calibri"/>
                <w:sz w:val="22"/>
                <w:szCs w:val="22"/>
                <w:lang w:val="en-US" w:eastAsia="fr-FR"/>
              </w:rPr>
            </w:pPr>
            <w:r w:rsidRPr="00AB0F17">
              <w:rPr>
                <w:rFonts w:ascii="Calibri" w:hAnsi="Calibri"/>
                <w:sz w:val="22"/>
                <w:szCs w:val="22"/>
                <w:lang w:val="en-US" w:eastAsia="fr-FR"/>
              </w:rPr>
              <w:t>Raster file which stores, for each pixel, the date corresponding to the maximum red value</w:t>
            </w:r>
          </w:p>
        </w:tc>
        <w:tc>
          <w:tcPr>
            <w:tcW w:w="0" w:type="auto"/>
          </w:tcPr>
          <w:p w14:paraId="51382032" w14:textId="4DAC147C" w:rsidR="007718CB" w:rsidRPr="00AB0F17"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14:paraId="43433CC6" w14:textId="77777777" w:rsidTr="003E2F02">
        <w:trPr>
          <w:jc w:val="center"/>
        </w:trPr>
        <w:tc>
          <w:tcPr>
            <w:tcW w:w="0" w:type="auto"/>
          </w:tcPr>
          <w:p w14:paraId="66E81E6E" w14:textId="73BAD0AB" w:rsidR="007718CB" w:rsidRPr="00AB0F17" w:rsidRDefault="007718CB" w:rsidP="003E2F02">
            <w:pPr>
              <w:spacing w:before="40" w:after="40"/>
              <w:rPr>
                <w:rFonts w:ascii="Calibri" w:hAnsi="Calibri"/>
                <w:sz w:val="22"/>
                <w:szCs w:val="22"/>
                <w:lang w:val="en-US" w:eastAsia="fr-FR"/>
              </w:rPr>
            </w:pPr>
            <w:r w:rsidRPr="00A82026">
              <w:rPr>
                <w:rFonts w:ascii="Calibri" w:hAnsi="Calibri"/>
                <w:sz w:val="22"/>
                <w:szCs w:val="22"/>
                <w:lang w:val="es-ES" w:eastAsia="fr-FR"/>
              </w:rPr>
              <w:t>inbands</w:t>
            </w:r>
          </w:p>
        </w:tc>
        <w:tc>
          <w:tcPr>
            <w:tcW w:w="0" w:type="auto"/>
          </w:tcPr>
          <w:p w14:paraId="71E448E9" w14:textId="60E42F1F" w:rsidR="007718CB" w:rsidRPr="00AB0F17" w:rsidRDefault="007718CB" w:rsidP="003E2F02">
            <w:pPr>
              <w:spacing w:before="40" w:after="40"/>
              <w:rPr>
                <w:rFonts w:ascii="Calibri" w:hAnsi="Calibri"/>
                <w:sz w:val="22"/>
                <w:szCs w:val="22"/>
                <w:lang w:val="en-US" w:eastAsia="fr-FR"/>
              </w:rPr>
            </w:pPr>
            <w:r w:rsidRPr="00A82026">
              <w:rPr>
                <w:rFonts w:ascii="Calibri" w:hAnsi="Calibri"/>
                <w:sz w:val="22"/>
                <w:szCs w:val="22"/>
                <w:lang w:val="en-US" w:eastAsia="fr-FR"/>
              </w:rPr>
              <w:t xml:space="preserve">Vector of the different raster </w:t>
            </w:r>
            <w:r>
              <w:rPr>
                <w:rFonts w:ascii="Calibri" w:hAnsi="Calibri"/>
                <w:sz w:val="22"/>
                <w:szCs w:val="22"/>
                <w:lang w:val="en-US" w:eastAsia="fr-FR"/>
              </w:rPr>
              <w:t xml:space="preserve">files </w:t>
            </w:r>
            <w:r w:rsidRPr="00A82026">
              <w:rPr>
                <w:rFonts w:ascii="Calibri" w:hAnsi="Calibri"/>
                <w:sz w:val="22"/>
                <w:szCs w:val="22"/>
                <w:lang w:val="en-US" w:eastAsia="fr-FR"/>
              </w:rPr>
              <w:t xml:space="preserve">corresponding to each of the smoothed </w:t>
            </w:r>
            <w:r>
              <w:rPr>
                <w:rFonts w:ascii="Calibri" w:hAnsi="Calibri"/>
                <w:sz w:val="22"/>
                <w:szCs w:val="22"/>
                <w:lang w:val="en-US" w:eastAsia="fr-FR"/>
              </w:rPr>
              <w:t xml:space="preserve">spectral </w:t>
            </w:r>
            <w:r w:rsidRPr="00A82026">
              <w:rPr>
                <w:rFonts w:ascii="Calibri" w:hAnsi="Calibri"/>
                <w:sz w:val="22"/>
                <w:szCs w:val="22"/>
                <w:lang w:val="en-US" w:eastAsia="fr-FR"/>
              </w:rPr>
              <w:t>bands</w:t>
            </w:r>
          </w:p>
        </w:tc>
        <w:tc>
          <w:tcPr>
            <w:tcW w:w="0" w:type="auto"/>
          </w:tcPr>
          <w:p w14:paraId="5DCE0283" w14:textId="643CAF84" w:rsidR="007718CB" w:rsidRDefault="007718CB" w:rsidP="003E2F02">
            <w:pPr>
              <w:spacing w:before="40" w:after="40"/>
              <w:rPr>
                <w:rFonts w:ascii="Calibri" w:hAnsi="Calibri"/>
                <w:sz w:val="22"/>
                <w:szCs w:val="22"/>
                <w:lang w:val="en-US" w:eastAsia="fr-FR"/>
              </w:rPr>
            </w:pPr>
            <w:r>
              <w:rPr>
                <w:rFonts w:ascii="Calibri" w:hAnsi="Calibri"/>
                <w:sz w:val="22"/>
                <w:szCs w:val="22"/>
                <w:lang w:val="en-US" w:eastAsia="fr-FR"/>
              </w:rPr>
              <w:t>E.g.</w:t>
            </w:r>
            <w:r w:rsidRPr="00A82026">
              <w:rPr>
                <w:rFonts w:ascii="Calibri" w:hAnsi="Calibri"/>
                <w:sz w:val="22"/>
                <w:szCs w:val="22"/>
                <w:lang w:val="en-US" w:eastAsia="fr-FR"/>
              </w:rPr>
              <w:t xml:space="preserve"> </w:t>
            </w:r>
            <w:r>
              <w:rPr>
                <w:rFonts w:ascii="Calibri" w:hAnsi="Calibri"/>
                <w:sz w:val="22"/>
                <w:szCs w:val="22"/>
                <w:lang w:val="en-US" w:eastAsia="fr-FR"/>
              </w:rPr>
              <w:t>(‘</w:t>
            </w:r>
            <w:r w:rsidRPr="00A82026">
              <w:rPr>
                <w:rFonts w:ascii="Calibri" w:hAnsi="Calibri"/>
                <w:sz w:val="22"/>
                <w:szCs w:val="22"/>
                <w:lang w:val="en-US" w:eastAsia="fr-FR"/>
              </w:rPr>
              <w:t>band1_smo.tif'</w:t>
            </w:r>
            <w:r>
              <w:rPr>
                <w:rFonts w:ascii="Calibri" w:hAnsi="Calibri"/>
                <w:sz w:val="22"/>
                <w:szCs w:val="22"/>
                <w:lang w:val="en-US" w:eastAsia="fr-FR"/>
              </w:rPr>
              <w:t>, ‘</w:t>
            </w:r>
            <w:r w:rsidRPr="00A82026">
              <w:rPr>
                <w:rFonts w:ascii="Calibri" w:hAnsi="Calibri"/>
                <w:sz w:val="22"/>
                <w:szCs w:val="22"/>
                <w:lang w:val="en-US" w:eastAsia="fr-FR"/>
              </w:rPr>
              <w:t>band2_smo.tif',</w:t>
            </w:r>
            <w:r>
              <w:rPr>
                <w:rFonts w:ascii="Calibri" w:hAnsi="Calibri"/>
                <w:sz w:val="22"/>
                <w:szCs w:val="22"/>
                <w:lang w:val="en-US" w:eastAsia="fr-FR"/>
              </w:rPr>
              <w:t xml:space="preserve"> </w:t>
            </w:r>
            <w:r w:rsidRPr="00A82026">
              <w:rPr>
                <w:rFonts w:ascii="Calibri" w:hAnsi="Calibri"/>
                <w:sz w:val="22"/>
                <w:szCs w:val="22"/>
                <w:lang w:val="en-US" w:eastAsia="fr-FR"/>
              </w:rPr>
              <w:t>'band3_smo.tif, 'band4_smo.tif'</w:t>
            </w:r>
            <w:r w:rsidR="00793A67">
              <w:rPr>
                <w:rFonts w:ascii="Calibri" w:hAnsi="Calibri"/>
                <w:sz w:val="22"/>
                <w:szCs w:val="22"/>
                <w:lang w:val="en-US" w:eastAsia="fr-FR"/>
              </w:rPr>
              <w:t>, ‘band5_smo.tif’</w:t>
            </w:r>
            <w:r w:rsidRPr="00A82026">
              <w:rPr>
                <w:rFonts w:ascii="Calibri" w:hAnsi="Calibri"/>
                <w:sz w:val="22"/>
                <w:szCs w:val="22"/>
                <w:lang w:val="en-US" w:eastAsia="fr-FR"/>
              </w:rPr>
              <w:t>)</w:t>
            </w:r>
          </w:p>
        </w:tc>
      </w:tr>
      <w:tr w:rsidR="007718CB" w:rsidRPr="00DD3036" w14:paraId="10648476" w14:textId="77777777" w:rsidTr="003E2F02">
        <w:trPr>
          <w:jc w:val="center"/>
        </w:trPr>
        <w:tc>
          <w:tcPr>
            <w:tcW w:w="0" w:type="auto"/>
            <w:shd w:val="clear" w:color="auto" w:fill="006699"/>
          </w:tcPr>
          <w:p w14:paraId="0C4323C1" w14:textId="77777777" w:rsidR="007718CB" w:rsidRPr="00DD3036" w:rsidRDefault="007718CB"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06BF4E5A" w14:textId="77777777" w:rsidR="007718CB" w:rsidRPr="00DD3036" w:rsidRDefault="007718CB"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742D7EC0" w14:textId="77777777" w:rsidR="007718CB" w:rsidRPr="00DD3036" w:rsidRDefault="007718CB"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7718CB" w:rsidRPr="004412EF" w14:paraId="3BB1EC34" w14:textId="77777777" w:rsidTr="003E2F02">
        <w:trPr>
          <w:jc w:val="center"/>
        </w:trPr>
        <w:tc>
          <w:tcPr>
            <w:tcW w:w="0" w:type="auto"/>
          </w:tcPr>
          <w:p w14:paraId="7B3A6E51" w14:textId="50BFFA4F" w:rsidR="007718CB" w:rsidRPr="004412EF" w:rsidRDefault="007718CB" w:rsidP="003E2F02">
            <w:pPr>
              <w:spacing w:before="40" w:after="40"/>
              <w:rPr>
                <w:rFonts w:ascii="Calibri" w:hAnsi="Calibri"/>
                <w:sz w:val="22"/>
                <w:szCs w:val="22"/>
                <w:lang w:val="en-US" w:eastAsia="fr-FR"/>
              </w:rPr>
            </w:pPr>
            <w:r w:rsidRPr="007718CB">
              <w:rPr>
                <w:rFonts w:ascii="Calibri" w:hAnsi="Calibri"/>
                <w:sz w:val="22"/>
                <w:szCs w:val="22"/>
                <w:lang w:val="en-US" w:eastAsia="fr-FR"/>
              </w:rPr>
              <w:t>ref_max_slope</w:t>
            </w:r>
          </w:p>
        </w:tc>
        <w:tc>
          <w:tcPr>
            <w:tcW w:w="0" w:type="auto"/>
          </w:tcPr>
          <w:p w14:paraId="0BA71643" w14:textId="7EC75A1A"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aster file which stores, for each pixel, the reflectance values corresponding to the maximum slope date</w:t>
            </w:r>
          </w:p>
        </w:tc>
        <w:tc>
          <w:tcPr>
            <w:tcW w:w="0" w:type="auto"/>
          </w:tcPr>
          <w:p w14:paraId="240DACFB" w14:textId="367ED2EB" w:rsidR="007718CB" w:rsidRPr="004412EF" w:rsidRDefault="007718CB"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7718CB" w:rsidRPr="004412EF" w14:paraId="0DF69205" w14:textId="77777777" w:rsidTr="003E2F02">
        <w:trPr>
          <w:jc w:val="center"/>
        </w:trPr>
        <w:tc>
          <w:tcPr>
            <w:tcW w:w="0" w:type="auto"/>
          </w:tcPr>
          <w:p w14:paraId="33BF6A9F" w14:textId="6FF28588"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ref_min_slope</w:t>
            </w:r>
          </w:p>
        </w:tc>
        <w:tc>
          <w:tcPr>
            <w:tcW w:w="0" w:type="auto"/>
          </w:tcPr>
          <w:p w14:paraId="516A2689" w14:textId="50E2659B"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aster file which stores, for each pixel, the reflectance values corresponding to the minimum slope date</w:t>
            </w:r>
          </w:p>
        </w:tc>
        <w:tc>
          <w:tcPr>
            <w:tcW w:w="0" w:type="auto"/>
          </w:tcPr>
          <w:p w14:paraId="70552843" w14:textId="3A6E5285" w:rsidR="007718CB" w:rsidRPr="004412EF"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rsidRPr="004412EF" w14:paraId="2C11FB99" w14:textId="77777777" w:rsidTr="003E2F02">
        <w:trPr>
          <w:jc w:val="center"/>
        </w:trPr>
        <w:tc>
          <w:tcPr>
            <w:tcW w:w="0" w:type="auto"/>
          </w:tcPr>
          <w:p w14:paraId="474C9113" w14:textId="45F9B4A2"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ref_max_NDVI</w:t>
            </w:r>
          </w:p>
        </w:tc>
        <w:tc>
          <w:tcPr>
            <w:tcW w:w="0" w:type="auto"/>
          </w:tcPr>
          <w:p w14:paraId="5F6655C6" w14:textId="52B1BD66"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aster file which stores, for each pixel, the reflectance values corresponding to the maximum NDVI date</w:t>
            </w:r>
          </w:p>
        </w:tc>
        <w:tc>
          <w:tcPr>
            <w:tcW w:w="0" w:type="auto"/>
          </w:tcPr>
          <w:p w14:paraId="73F57EE5" w14:textId="3560874B" w:rsidR="007718CB"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rsidRPr="004412EF" w14:paraId="5E8AED42" w14:textId="77777777" w:rsidTr="003E2F02">
        <w:trPr>
          <w:jc w:val="center"/>
        </w:trPr>
        <w:tc>
          <w:tcPr>
            <w:tcW w:w="0" w:type="auto"/>
          </w:tcPr>
          <w:p w14:paraId="48EDDF58" w14:textId="179378DB"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ref_min_NDVI</w:t>
            </w:r>
          </w:p>
        </w:tc>
        <w:tc>
          <w:tcPr>
            <w:tcW w:w="0" w:type="auto"/>
          </w:tcPr>
          <w:p w14:paraId="689E06BD" w14:textId="4CD7275A"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aster file which stores, for each pixel, the reflectance values corresponding to the minimum NDVI date</w:t>
            </w:r>
          </w:p>
        </w:tc>
        <w:tc>
          <w:tcPr>
            <w:tcW w:w="0" w:type="auto"/>
          </w:tcPr>
          <w:p w14:paraId="11755D5A" w14:textId="53330CF4" w:rsidR="007718CB"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7718CB" w:rsidRPr="004412EF" w14:paraId="77A4AC05" w14:textId="77777777" w:rsidTr="003E2F02">
        <w:trPr>
          <w:jc w:val="center"/>
        </w:trPr>
        <w:tc>
          <w:tcPr>
            <w:tcW w:w="0" w:type="auto"/>
          </w:tcPr>
          <w:p w14:paraId="12BCD339" w14:textId="27380E20"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ref_max_red</w:t>
            </w:r>
          </w:p>
        </w:tc>
        <w:tc>
          <w:tcPr>
            <w:tcW w:w="0" w:type="auto"/>
          </w:tcPr>
          <w:p w14:paraId="70FFE7CD" w14:textId="21FE58A4" w:rsidR="007718CB" w:rsidRPr="00957221" w:rsidRDefault="007718CB"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aster file which stores, for each pixel, the reflectance values corresponding to the maximum red date</w:t>
            </w:r>
          </w:p>
        </w:tc>
        <w:tc>
          <w:tcPr>
            <w:tcW w:w="0" w:type="auto"/>
          </w:tcPr>
          <w:p w14:paraId="246CA939" w14:textId="6884DC22" w:rsidR="007718CB" w:rsidRDefault="007718CB" w:rsidP="003E2F02">
            <w:pPr>
              <w:spacing w:before="40" w:after="40"/>
              <w:rPr>
                <w:rFonts w:ascii="Calibri" w:hAnsi="Calibri"/>
                <w:sz w:val="22"/>
                <w:szCs w:val="22"/>
                <w:lang w:val="en-US" w:eastAsia="fr-FR"/>
              </w:rPr>
            </w:pPr>
            <w:r>
              <w:rPr>
                <w:rFonts w:ascii="Calibri" w:hAnsi="Calibri"/>
                <w:sz w:val="22"/>
                <w:szCs w:val="22"/>
                <w:lang w:val="en-US" w:eastAsia="fr-FR"/>
              </w:rPr>
              <w:t>-</w:t>
            </w:r>
          </w:p>
        </w:tc>
      </w:tr>
    </w:tbl>
    <w:p w14:paraId="59E0F10F" w14:textId="5884AA21" w:rsidR="00957221" w:rsidRPr="00957221" w:rsidRDefault="00957221" w:rsidP="00957221">
      <w:pPr>
        <w:pStyle w:val="Lgende"/>
      </w:pPr>
      <w:bookmarkStart w:id="163" w:name="_Ref423620687"/>
      <w:bookmarkStart w:id="164" w:name="_Toc485395297"/>
      <w:r>
        <w:lastRenderedPageBreak/>
        <w:t xml:space="preserve">Algorithm </w:t>
      </w:r>
      <w:r w:rsidR="00753B33">
        <w:fldChar w:fldCharType="begin"/>
      </w:r>
      <w:r w:rsidR="00753B33">
        <w:instrText xml:space="preserve"> STYLEREF 1 \s </w:instrText>
      </w:r>
      <w:r w:rsidR="00753B33">
        <w:fldChar w:fldCharType="separate"/>
      </w:r>
      <w:r w:rsidR="00AB72CA">
        <w:rPr>
          <w:noProof/>
        </w:rPr>
        <w:t>3</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3</w:t>
      </w:r>
      <w:r w:rsidR="00753B33">
        <w:fldChar w:fldCharType="end"/>
      </w:r>
      <w:bookmarkEnd w:id="163"/>
      <w:r>
        <w:t>. Spectral features extraction</w:t>
      </w:r>
      <w:bookmarkEnd w:id="164"/>
    </w:p>
    <w:tbl>
      <w:tblPr>
        <w:tblStyle w:val="Grilledutableau"/>
        <w:tblW w:w="0" w:type="auto"/>
        <w:tblBorders>
          <w:left w:val="none" w:sz="0" w:space="0" w:color="auto"/>
          <w:right w:val="none" w:sz="0" w:space="0" w:color="auto"/>
        </w:tblBorders>
        <w:shd w:val="clear" w:color="auto" w:fill="D9D9D9" w:themeFill="background1" w:themeFillShade="D9"/>
        <w:tblLook w:val="04A0" w:firstRow="1" w:lastRow="0" w:firstColumn="1" w:lastColumn="0" w:noHBand="0" w:noVBand="1"/>
      </w:tblPr>
      <w:tblGrid>
        <w:gridCol w:w="9212"/>
      </w:tblGrid>
      <w:tr w:rsidR="00AB0F17" w14:paraId="50766155" w14:textId="77777777" w:rsidTr="003E2F02">
        <w:tc>
          <w:tcPr>
            <w:tcW w:w="9212" w:type="dxa"/>
            <w:shd w:val="clear" w:color="auto" w:fill="D9D9D9" w:themeFill="background1" w:themeFillShade="D9"/>
          </w:tcPr>
          <w:p w14:paraId="4FF2DD8E" w14:textId="3A21B9AE" w:rsidR="00AB0F17" w:rsidRPr="00600253" w:rsidRDefault="00AC0FEA" w:rsidP="00AB0F17">
            <w:pPr>
              <w:rPr>
                <w:b/>
              </w:rPr>
            </w:pPr>
            <w:r>
              <w:rPr>
                <w:b/>
                <w:u w:val="single"/>
              </w:rPr>
              <w:br w:type="page"/>
            </w:r>
            <w:r w:rsidR="00AB0F17" w:rsidRPr="00600253">
              <w:rPr>
                <w:b/>
              </w:rPr>
              <w:t>Algorithm “</w:t>
            </w:r>
            <w:r w:rsidR="00AB0F17" w:rsidRPr="00600253">
              <w:t>spectral features extraction”</w:t>
            </w:r>
            <w:r w:rsidR="00AB0F17" w:rsidRPr="00600253">
              <w:rPr>
                <w:b/>
              </w:rPr>
              <w:t xml:space="preserve"> is</w:t>
            </w:r>
          </w:p>
          <w:p w14:paraId="332A6CF9" w14:textId="77777777" w:rsidR="00AB0F17" w:rsidRPr="00600253" w:rsidRDefault="00AB0F17" w:rsidP="00AB0F17">
            <w:pPr>
              <w:spacing w:after="0"/>
              <w:rPr>
                <w:i/>
                <w:color w:val="0070C0"/>
              </w:rPr>
            </w:pPr>
            <w:r w:rsidRPr="00600253">
              <w:rPr>
                <w:i/>
                <w:color w:val="0070C0"/>
              </w:rPr>
              <w:t>## Extraction of reflectance values in each spectral band for the 2 dates corresponding to the maximum and minimum slope ####</w:t>
            </w:r>
          </w:p>
          <w:p w14:paraId="7DA364DE" w14:textId="77777777" w:rsidR="00AB0F17" w:rsidRPr="00600253" w:rsidRDefault="00AB0F17" w:rsidP="00AB0F17">
            <w:pPr>
              <w:spacing w:after="0"/>
            </w:pPr>
            <w:r w:rsidRPr="00600253">
              <w:t>define the parameters:</w:t>
            </w:r>
          </w:p>
          <w:p w14:paraId="0061A5BE" w14:textId="77777777" w:rsidR="00AB0F17" w:rsidRPr="00600253" w:rsidRDefault="00AB0F17" w:rsidP="00AB0F17">
            <w:pPr>
              <w:spacing w:after="0"/>
              <w:ind w:left="720"/>
            </w:pPr>
            <w:r w:rsidRPr="00600253">
              <w:t>infile&lt;-</w:t>
            </w:r>
            <w:r w:rsidRPr="00600253">
              <w:rPr>
                <w:color w:val="FF0000"/>
              </w:rPr>
              <w:t xml:space="preserve"> </w:t>
            </w:r>
            <w:r w:rsidRPr="00600253">
              <w:rPr>
                <w:i/>
                <w:color w:val="00B050"/>
              </w:rPr>
              <w:t>date_max_slope</w:t>
            </w:r>
          </w:p>
          <w:p w14:paraId="3D201EB3" w14:textId="79F05960" w:rsidR="00AB0F17" w:rsidRPr="00600253" w:rsidRDefault="00AB0F17" w:rsidP="00AB0F17">
            <w:pPr>
              <w:spacing w:after="0"/>
              <w:ind w:left="720"/>
            </w:pPr>
            <w:r w:rsidRPr="00600253">
              <w:t>inbands&lt;-(</w:t>
            </w:r>
            <w:r w:rsidRPr="00600253">
              <w:rPr>
                <w:i/>
                <w:color w:val="00B050"/>
              </w:rPr>
              <w:t>band</w:t>
            </w:r>
            <w:r w:rsidR="00600253" w:rsidRPr="00600253">
              <w:rPr>
                <w:i/>
                <w:color w:val="00B050"/>
              </w:rPr>
              <w:t>i</w:t>
            </w:r>
            <w:r w:rsidRPr="00600253">
              <w:rPr>
                <w:i/>
                <w:color w:val="00B050"/>
              </w:rPr>
              <w:t>_smoothed</w:t>
            </w:r>
            <w:r w:rsidRPr="00600253">
              <w:t>)</w:t>
            </w:r>
          </w:p>
          <w:p w14:paraId="1446871B" w14:textId="77777777" w:rsidR="00AB0F17" w:rsidRPr="00600253" w:rsidRDefault="00AB0F17" w:rsidP="00AB0F17">
            <w:pPr>
              <w:spacing w:after="0"/>
              <w:ind w:left="720"/>
            </w:pPr>
            <w:r w:rsidRPr="00600253">
              <w:t xml:space="preserve">outfile&lt;- </w:t>
            </w:r>
            <w:r w:rsidRPr="00600253">
              <w:rPr>
                <w:i/>
                <w:color w:val="FF0000"/>
              </w:rPr>
              <w:t>ref_max_slope</w:t>
            </w:r>
          </w:p>
          <w:p w14:paraId="70B9E302" w14:textId="77777777" w:rsidR="00AB0F17" w:rsidRPr="00600253" w:rsidRDefault="00AB0F17" w:rsidP="00AB0F17">
            <w:pPr>
              <w:spacing w:after="0"/>
              <w:ind w:left="720"/>
            </w:pPr>
          </w:p>
          <w:p w14:paraId="2646B984" w14:textId="77777777" w:rsidR="00AB0F17" w:rsidRPr="00600253" w:rsidRDefault="00AB0F17" w:rsidP="00AB0F17">
            <w:pPr>
              <w:spacing w:after="0"/>
            </w:pPr>
            <w:r w:rsidRPr="00600253">
              <w:t xml:space="preserve">run the </w:t>
            </w:r>
            <w:r w:rsidRPr="00600253">
              <w:rPr>
                <w:b/>
              </w:rPr>
              <w:t xml:space="preserve">selectInList </w:t>
            </w:r>
            <w:r w:rsidRPr="00600253">
              <w:t xml:space="preserve"> function:</w:t>
            </w:r>
          </w:p>
          <w:p w14:paraId="0247C51D" w14:textId="77777777" w:rsidR="00AB0F17" w:rsidRPr="00600253" w:rsidRDefault="00AB0F17" w:rsidP="00AB0F17">
            <w:pPr>
              <w:spacing w:after="0"/>
              <w:ind w:firstLine="720"/>
            </w:pPr>
            <w:r w:rsidRPr="00600253">
              <w:t>system (</w:t>
            </w:r>
            <w:r w:rsidRPr="00600253">
              <w:rPr>
                <w:b/>
              </w:rPr>
              <w:t xml:space="preserve">selectInList </w:t>
            </w:r>
            <w:r w:rsidRPr="00600253">
              <w:t xml:space="preserve"> outfile  infile inbands)</w:t>
            </w:r>
          </w:p>
          <w:p w14:paraId="166199F1" w14:textId="77777777" w:rsidR="00AB0F17" w:rsidRPr="00600253" w:rsidRDefault="00AB0F17" w:rsidP="00AB0F17">
            <w:pPr>
              <w:spacing w:after="0"/>
            </w:pPr>
          </w:p>
          <w:p w14:paraId="395B7311" w14:textId="77777777" w:rsidR="00AB0F17" w:rsidRPr="00600253" w:rsidRDefault="00AB0F17" w:rsidP="00AB0F17">
            <w:pPr>
              <w:spacing w:after="0"/>
            </w:pPr>
            <w:r w:rsidRPr="00600253">
              <w:t>define the parameters:</w:t>
            </w:r>
          </w:p>
          <w:p w14:paraId="045A2CB8" w14:textId="77777777" w:rsidR="00AB0F17" w:rsidRPr="00600253" w:rsidRDefault="00AB0F17" w:rsidP="00AB0F17">
            <w:pPr>
              <w:spacing w:after="0"/>
              <w:ind w:left="720"/>
            </w:pPr>
            <w:r w:rsidRPr="00600253">
              <w:t>infile&lt;-</w:t>
            </w:r>
            <w:r w:rsidRPr="00600253">
              <w:rPr>
                <w:color w:val="FF0000"/>
              </w:rPr>
              <w:t xml:space="preserve"> </w:t>
            </w:r>
            <w:r w:rsidRPr="00600253">
              <w:rPr>
                <w:i/>
                <w:color w:val="00B050"/>
              </w:rPr>
              <w:t>date_min_slope</w:t>
            </w:r>
          </w:p>
          <w:p w14:paraId="127244A5" w14:textId="0D86CB21" w:rsidR="00AB0F17" w:rsidRPr="00600253" w:rsidRDefault="00AB0F17" w:rsidP="00AB0F17">
            <w:pPr>
              <w:spacing w:after="0"/>
              <w:ind w:left="720"/>
            </w:pPr>
            <w:r w:rsidRPr="00600253">
              <w:t>inbands&lt;-(</w:t>
            </w:r>
            <w:r w:rsidR="00600253" w:rsidRPr="00600253">
              <w:rPr>
                <w:i/>
                <w:color w:val="00B050"/>
              </w:rPr>
              <w:t xml:space="preserve"> bandi_smoothed</w:t>
            </w:r>
            <w:r w:rsidRPr="00600253">
              <w:t>)</w:t>
            </w:r>
          </w:p>
          <w:p w14:paraId="44C03174" w14:textId="77777777" w:rsidR="00AB0F17" w:rsidRPr="00600253" w:rsidRDefault="00AB0F17" w:rsidP="00AB0F17">
            <w:pPr>
              <w:spacing w:after="0"/>
              <w:ind w:left="720"/>
            </w:pPr>
            <w:r w:rsidRPr="00600253">
              <w:t>outfile&lt;-</w:t>
            </w:r>
            <w:r w:rsidRPr="00600253">
              <w:rPr>
                <w:i/>
                <w:color w:val="FF0000"/>
              </w:rPr>
              <w:t xml:space="preserve"> ref_min_slope</w:t>
            </w:r>
          </w:p>
          <w:p w14:paraId="1C35FBDF" w14:textId="77777777" w:rsidR="00AB0F17" w:rsidRPr="00600253" w:rsidRDefault="00AB0F17" w:rsidP="00AB0F17">
            <w:pPr>
              <w:spacing w:after="0"/>
            </w:pPr>
            <w:r w:rsidRPr="00600253">
              <w:t xml:space="preserve">run the </w:t>
            </w:r>
            <w:r w:rsidRPr="00600253">
              <w:rPr>
                <w:b/>
              </w:rPr>
              <w:t xml:space="preserve">selectInList </w:t>
            </w:r>
            <w:r w:rsidRPr="00600253">
              <w:t xml:space="preserve"> function:</w:t>
            </w:r>
          </w:p>
          <w:p w14:paraId="5E0C4D7C" w14:textId="77777777" w:rsidR="00AB0F17" w:rsidRPr="00600253" w:rsidRDefault="00AB0F17" w:rsidP="00AB0F17">
            <w:pPr>
              <w:spacing w:after="0"/>
              <w:ind w:firstLine="720"/>
            </w:pPr>
            <w:r w:rsidRPr="00600253">
              <w:t>system (</w:t>
            </w:r>
            <w:r w:rsidRPr="00600253">
              <w:rPr>
                <w:b/>
              </w:rPr>
              <w:t xml:space="preserve">selectInList </w:t>
            </w:r>
            <w:r w:rsidRPr="00600253">
              <w:t xml:space="preserve"> outfile  infile inbands)</w:t>
            </w:r>
          </w:p>
          <w:p w14:paraId="19058616" w14:textId="77777777" w:rsidR="00AB0F17" w:rsidRPr="00600253" w:rsidRDefault="00AB0F17" w:rsidP="00AB0F17">
            <w:pPr>
              <w:spacing w:after="0"/>
            </w:pPr>
          </w:p>
          <w:p w14:paraId="03F5AD06" w14:textId="77777777" w:rsidR="00AB0F17" w:rsidRPr="00600253" w:rsidRDefault="00AB0F17" w:rsidP="00AB0F17">
            <w:pPr>
              <w:spacing w:after="0"/>
              <w:rPr>
                <w:i/>
                <w:color w:val="0070C0"/>
              </w:rPr>
            </w:pPr>
            <w:r w:rsidRPr="00600253">
              <w:rPr>
                <w:i/>
                <w:color w:val="0070C0"/>
              </w:rPr>
              <w:t>## Extraction of reflectance values in each spectral band for the 2 dates corresponding to the maximum and minimum NDVI ####</w:t>
            </w:r>
          </w:p>
          <w:p w14:paraId="02FB670C" w14:textId="77777777" w:rsidR="00AB0F17" w:rsidRPr="00600253" w:rsidRDefault="00AB0F17" w:rsidP="00AB0F17">
            <w:pPr>
              <w:spacing w:after="0"/>
            </w:pPr>
            <w:r w:rsidRPr="00600253">
              <w:t>define the parameters:</w:t>
            </w:r>
          </w:p>
          <w:p w14:paraId="01ACDCC1" w14:textId="77777777" w:rsidR="00AB0F17" w:rsidRPr="00600253" w:rsidRDefault="00AB0F17" w:rsidP="00AB0F17">
            <w:pPr>
              <w:spacing w:after="0"/>
              <w:ind w:left="720"/>
              <w:rPr>
                <w:i/>
                <w:color w:val="00B050"/>
              </w:rPr>
            </w:pPr>
            <w:r w:rsidRPr="00600253">
              <w:t>infile&lt;-</w:t>
            </w:r>
            <w:r w:rsidRPr="00600253">
              <w:rPr>
                <w:color w:val="FF0000"/>
              </w:rPr>
              <w:t xml:space="preserve"> </w:t>
            </w:r>
            <w:r w:rsidRPr="00600253">
              <w:rPr>
                <w:i/>
                <w:color w:val="00B050"/>
              </w:rPr>
              <w:t>date_max_NDVI</w:t>
            </w:r>
          </w:p>
          <w:p w14:paraId="5F9D7DBA" w14:textId="710321B7" w:rsidR="00AB0F17" w:rsidRPr="00600253" w:rsidRDefault="00AB0F17" w:rsidP="00AB0F17">
            <w:pPr>
              <w:spacing w:after="0"/>
              <w:ind w:left="720"/>
            </w:pPr>
            <w:r w:rsidRPr="00600253">
              <w:t>inbands&lt;-(</w:t>
            </w:r>
            <w:r w:rsidR="00600253" w:rsidRPr="00600253">
              <w:rPr>
                <w:i/>
                <w:color w:val="00B050"/>
              </w:rPr>
              <w:t xml:space="preserve"> bandi_smoothed</w:t>
            </w:r>
            <w:r w:rsidRPr="00600253">
              <w:t>)</w:t>
            </w:r>
          </w:p>
          <w:p w14:paraId="37ED4074" w14:textId="77777777" w:rsidR="00AB0F17" w:rsidRPr="00600253" w:rsidRDefault="00AB0F17" w:rsidP="00AB0F17">
            <w:pPr>
              <w:spacing w:after="0"/>
              <w:ind w:left="720"/>
            </w:pPr>
            <w:r w:rsidRPr="00600253">
              <w:t>outfile&lt;-</w:t>
            </w:r>
            <w:r w:rsidRPr="00600253">
              <w:rPr>
                <w:color w:val="FF0000"/>
              </w:rPr>
              <w:t xml:space="preserve"> </w:t>
            </w:r>
            <w:r w:rsidRPr="00600253">
              <w:rPr>
                <w:i/>
                <w:color w:val="FF0000"/>
              </w:rPr>
              <w:t>ref_max_NDVI</w:t>
            </w:r>
          </w:p>
          <w:p w14:paraId="23CE65F4" w14:textId="77777777" w:rsidR="00AB0F17" w:rsidRPr="00600253" w:rsidRDefault="00AB0F17" w:rsidP="00AB0F17">
            <w:pPr>
              <w:spacing w:after="0"/>
            </w:pPr>
            <w:r w:rsidRPr="00600253">
              <w:t xml:space="preserve">run the </w:t>
            </w:r>
            <w:r w:rsidRPr="00600253">
              <w:rPr>
                <w:b/>
              </w:rPr>
              <w:t xml:space="preserve">selectInList </w:t>
            </w:r>
            <w:r w:rsidRPr="00600253">
              <w:t xml:space="preserve"> function:</w:t>
            </w:r>
          </w:p>
          <w:p w14:paraId="402A03E1" w14:textId="77777777" w:rsidR="00AB0F17" w:rsidRPr="00600253" w:rsidRDefault="00AB0F17" w:rsidP="00AB0F17">
            <w:pPr>
              <w:spacing w:after="0"/>
              <w:ind w:firstLine="720"/>
            </w:pPr>
            <w:r w:rsidRPr="00600253">
              <w:t>system(</w:t>
            </w:r>
            <w:r w:rsidRPr="00600253">
              <w:rPr>
                <w:b/>
              </w:rPr>
              <w:t xml:space="preserve">selectInList </w:t>
            </w:r>
            <w:r w:rsidRPr="00600253">
              <w:t xml:space="preserve"> outfile  infile inbands)</w:t>
            </w:r>
          </w:p>
          <w:p w14:paraId="26E39818" w14:textId="77777777" w:rsidR="00AB0F17" w:rsidRPr="00600253" w:rsidRDefault="00AB0F17" w:rsidP="00AB0F17">
            <w:pPr>
              <w:spacing w:after="0"/>
            </w:pPr>
          </w:p>
          <w:p w14:paraId="044EA3E5" w14:textId="77777777" w:rsidR="00AB0F17" w:rsidRPr="00600253" w:rsidRDefault="00AB0F17" w:rsidP="00AB0F17">
            <w:pPr>
              <w:spacing w:after="0"/>
            </w:pPr>
            <w:r w:rsidRPr="00600253">
              <w:t>define the parameters:</w:t>
            </w:r>
          </w:p>
          <w:p w14:paraId="57F22D21" w14:textId="77777777" w:rsidR="00AB0F17" w:rsidRPr="00600253" w:rsidRDefault="00AB0F17" w:rsidP="00AB0F17">
            <w:pPr>
              <w:spacing w:after="0"/>
              <w:ind w:left="720"/>
            </w:pPr>
            <w:r w:rsidRPr="00600253">
              <w:t>infile&lt;-</w:t>
            </w:r>
            <w:r w:rsidRPr="00600253">
              <w:rPr>
                <w:color w:val="FF0000"/>
              </w:rPr>
              <w:t xml:space="preserve"> </w:t>
            </w:r>
            <w:r w:rsidRPr="00600253">
              <w:rPr>
                <w:i/>
                <w:color w:val="00B050"/>
              </w:rPr>
              <w:t>date_min_NDVI</w:t>
            </w:r>
          </w:p>
          <w:p w14:paraId="00BA39E3" w14:textId="58890F41" w:rsidR="00AB0F17" w:rsidRPr="00600253" w:rsidRDefault="00AB0F17" w:rsidP="00AB0F17">
            <w:pPr>
              <w:spacing w:after="0"/>
              <w:ind w:left="720"/>
            </w:pPr>
            <w:r w:rsidRPr="00600253">
              <w:t>inbands&lt;-(</w:t>
            </w:r>
            <w:r w:rsidR="00600253" w:rsidRPr="00600253">
              <w:rPr>
                <w:i/>
                <w:color w:val="00B050"/>
              </w:rPr>
              <w:t xml:space="preserve"> bandi_smoothed</w:t>
            </w:r>
            <w:r w:rsidRPr="00600253">
              <w:t>)</w:t>
            </w:r>
          </w:p>
          <w:p w14:paraId="034B665A" w14:textId="77777777" w:rsidR="00AB0F17" w:rsidRPr="00600253" w:rsidRDefault="00AB0F17" w:rsidP="00AB0F17">
            <w:pPr>
              <w:spacing w:after="0"/>
              <w:ind w:left="720"/>
            </w:pPr>
            <w:r w:rsidRPr="00600253">
              <w:t>outfile&lt;-</w:t>
            </w:r>
            <w:r w:rsidRPr="00600253">
              <w:rPr>
                <w:color w:val="FF0000"/>
              </w:rPr>
              <w:t xml:space="preserve"> </w:t>
            </w:r>
            <w:r w:rsidRPr="00600253">
              <w:rPr>
                <w:i/>
                <w:color w:val="FF0000"/>
              </w:rPr>
              <w:t>ref_min_NDVI</w:t>
            </w:r>
          </w:p>
          <w:p w14:paraId="7EA2369A" w14:textId="77777777" w:rsidR="00AB0F17" w:rsidRPr="00600253" w:rsidRDefault="00AB0F17" w:rsidP="00AB0F17">
            <w:pPr>
              <w:spacing w:after="0"/>
            </w:pPr>
            <w:r w:rsidRPr="00600253">
              <w:t xml:space="preserve">run the </w:t>
            </w:r>
            <w:r w:rsidRPr="00600253">
              <w:rPr>
                <w:b/>
              </w:rPr>
              <w:t xml:space="preserve">selectInList </w:t>
            </w:r>
            <w:r w:rsidRPr="00600253">
              <w:t xml:space="preserve"> function:</w:t>
            </w:r>
          </w:p>
          <w:p w14:paraId="3015A838" w14:textId="77777777" w:rsidR="00AB0F17" w:rsidRPr="00600253" w:rsidRDefault="00AB0F17" w:rsidP="00AB0F17">
            <w:pPr>
              <w:spacing w:after="0"/>
              <w:ind w:firstLine="720"/>
            </w:pPr>
            <w:r w:rsidRPr="00600253">
              <w:t>system (</w:t>
            </w:r>
            <w:r w:rsidRPr="00600253">
              <w:rPr>
                <w:b/>
              </w:rPr>
              <w:t xml:space="preserve">selectInList </w:t>
            </w:r>
            <w:r w:rsidRPr="00600253">
              <w:t xml:space="preserve"> outfile  infile inbands)</w:t>
            </w:r>
          </w:p>
          <w:p w14:paraId="49E337A5" w14:textId="77777777" w:rsidR="00AB0F17" w:rsidRPr="00600253" w:rsidRDefault="00AB0F17" w:rsidP="00AB0F17">
            <w:pPr>
              <w:spacing w:after="0"/>
              <w:rPr>
                <w:i/>
                <w:color w:val="4F81BD" w:themeColor="accent1"/>
              </w:rPr>
            </w:pPr>
          </w:p>
          <w:p w14:paraId="2CDAA3D6" w14:textId="77777777" w:rsidR="00AB0F17" w:rsidRPr="00600253" w:rsidRDefault="00AB0F17" w:rsidP="00AB0F17">
            <w:pPr>
              <w:spacing w:after="0"/>
              <w:rPr>
                <w:i/>
                <w:color w:val="4F81BD" w:themeColor="accent1"/>
              </w:rPr>
            </w:pPr>
            <w:r w:rsidRPr="00600253">
              <w:rPr>
                <w:i/>
                <w:color w:val="4F81BD" w:themeColor="accent1"/>
              </w:rPr>
              <w:t xml:space="preserve">## Extraction </w:t>
            </w:r>
            <w:r w:rsidRPr="00600253">
              <w:rPr>
                <w:i/>
                <w:color w:val="0070C0"/>
              </w:rPr>
              <w:t>reflectance values in each spectral band for the date corresponding to the maximum Red</w:t>
            </w:r>
            <w:r w:rsidRPr="00600253">
              <w:rPr>
                <w:i/>
                <w:color w:val="4F81BD" w:themeColor="accent1"/>
              </w:rPr>
              <w:t xml:space="preserve"> </w:t>
            </w:r>
            <w:r w:rsidRPr="00600253">
              <w:rPr>
                <w:i/>
                <w:color w:val="0070C0"/>
              </w:rPr>
              <w:t>####</w:t>
            </w:r>
          </w:p>
          <w:p w14:paraId="5ACC1BFC" w14:textId="77777777" w:rsidR="00AB0F17" w:rsidRPr="00600253" w:rsidRDefault="00AB0F17" w:rsidP="00AB0F17">
            <w:pPr>
              <w:spacing w:after="0"/>
            </w:pPr>
            <w:r w:rsidRPr="00600253">
              <w:t>define the parameters:</w:t>
            </w:r>
          </w:p>
          <w:p w14:paraId="635A8B2E" w14:textId="77777777" w:rsidR="00AB0F17" w:rsidRPr="00600253" w:rsidRDefault="00AB0F17" w:rsidP="00AB0F17">
            <w:pPr>
              <w:spacing w:after="0"/>
              <w:ind w:left="720"/>
            </w:pPr>
            <w:r w:rsidRPr="00600253">
              <w:t>infile&lt;-</w:t>
            </w:r>
            <w:r w:rsidRPr="00600253">
              <w:rPr>
                <w:color w:val="FF0000"/>
              </w:rPr>
              <w:t xml:space="preserve"> </w:t>
            </w:r>
            <w:r w:rsidRPr="00600253">
              <w:rPr>
                <w:i/>
                <w:color w:val="00B050"/>
              </w:rPr>
              <w:t>date_max_red</w:t>
            </w:r>
          </w:p>
          <w:p w14:paraId="239A4E7C" w14:textId="79EF81D5" w:rsidR="00AB0F17" w:rsidRPr="00600253" w:rsidRDefault="00AB0F17" w:rsidP="00AB0F17">
            <w:pPr>
              <w:spacing w:after="0"/>
              <w:ind w:left="720"/>
            </w:pPr>
            <w:r w:rsidRPr="00600253">
              <w:t>inbands&lt;-(</w:t>
            </w:r>
            <w:r w:rsidR="00600253" w:rsidRPr="00600253">
              <w:rPr>
                <w:i/>
                <w:color w:val="00B050"/>
              </w:rPr>
              <w:t xml:space="preserve"> bandi_smoothed</w:t>
            </w:r>
            <w:r w:rsidRPr="00600253">
              <w:t>)</w:t>
            </w:r>
          </w:p>
          <w:p w14:paraId="71C1BEAA" w14:textId="77777777" w:rsidR="00AB0F17" w:rsidRPr="00600253" w:rsidRDefault="00AB0F17" w:rsidP="00AB0F17">
            <w:pPr>
              <w:spacing w:after="0"/>
              <w:ind w:left="720"/>
            </w:pPr>
            <w:r w:rsidRPr="00600253">
              <w:t>outfile&lt;-</w:t>
            </w:r>
            <w:r w:rsidRPr="00600253">
              <w:rPr>
                <w:color w:val="FF0000"/>
              </w:rPr>
              <w:t xml:space="preserve"> </w:t>
            </w:r>
            <w:r w:rsidRPr="00600253">
              <w:rPr>
                <w:i/>
                <w:color w:val="FF0000"/>
              </w:rPr>
              <w:t>ref_max_red</w:t>
            </w:r>
          </w:p>
          <w:p w14:paraId="30BC74DF" w14:textId="7454B52C" w:rsidR="00AB0F17" w:rsidRPr="00600253" w:rsidRDefault="00AB0F17" w:rsidP="00AB0F17">
            <w:pPr>
              <w:spacing w:after="0"/>
            </w:pPr>
            <w:r w:rsidRPr="00600253">
              <w:t xml:space="preserve">run the </w:t>
            </w:r>
            <w:r w:rsidRPr="00600253">
              <w:rPr>
                <w:b/>
              </w:rPr>
              <w:t xml:space="preserve">selectInList </w:t>
            </w:r>
            <w:r w:rsidRPr="00600253">
              <w:t xml:space="preserve"> function</w:t>
            </w:r>
            <w:r w:rsidR="007718CB" w:rsidRPr="00600253">
              <w:t xml:space="preserve"> (see </w:t>
            </w:r>
            <w:r w:rsidR="007718CB" w:rsidRPr="00600253">
              <w:fldChar w:fldCharType="begin"/>
            </w:r>
            <w:r w:rsidR="007718CB" w:rsidRPr="00600253">
              <w:instrText xml:space="preserve"> REF _Ref423620612 \h </w:instrText>
            </w:r>
            <w:r w:rsidR="00600253">
              <w:instrText xml:space="preserve"> \* MERGEFORMAT </w:instrText>
            </w:r>
            <w:r w:rsidR="007718CB" w:rsidRPr="00600253">
              <w:fldChar w:fldCharType="separate"/>
            </w:r>
            <w:r w:rsidR="00AB72CA" w:rsidRPr="00600253">
              <w:t xml:space="preserve">Algorithm </w:t>
            </w:r>
            <w:r w:rsidR="00AB72CA" w:rsidRPr="00600253">
              <w:rPr>
                <w:noProof/>
              </w:rPr>
              <w:t>3</w:t>
            </w:r>
            <w:r w:rsidR="00AB72CA" w:rsidRPr="00600253">
              <w:noBreakHyphen/>
            </w:r>
            <w:r w:rsidR="00AB72CA" w:rsidRPr="00600253">
              <w:rPr>
                <w:noProof/>
              </w:rPr>
              <w:t>4</w:t>
            </w:r>
            <w:r w:rsidR="007718CB" w:rsidRPr="00600253">
              <w:fldChar w:fldCharType="end"/>
            </w:r>
            <w:r w:rsidR="007718CB" w:rsidRPr="00600253">
              <w:t>)</w:t>
            </w:r>
            <w:r w:rsidRPr="00600253">
              <w:t>:</w:t>
            </w:r>
          </w:p>
          <w:p w14:paraId="3F62E84B" w14:textId="13BDF74A" w:rsidR="00AB0F17" w:rsidRPr="00957221" w:rsidRDefault="00AB0F17" w:rsidP="00AB0F17">
            <w:pPr>
              <w:spacing w:after="0"/>
              <w:ind w:firstLine="680"/>
            </w:pPr>
            <w:r w:rsidRPr="00600253">
              <w:t xml:space="preserve">system( </w:t>
            </w:r>
            <w:r w:rsidRPr="00600253">
              <w:rPr>
                <w:b/>
              </w:rPr>
              <w:t>selectInList</w:t>
            </w:r>
            <w:r w:rsidRPr="00600253">
              <w:t xml:space="preserve"> outfile  infile  inbands)</w:t>
            </w:r>
          </w:p>
        </w:tc>
      </w:tr>
    </w:tbl>
    <w:p w14:paraId="5CB75AA0" w14:textId="7407AEAD" w:rsidR="00957221" w:rsidRPr="00957221" w:rsidRDefault="00957221" w:rsidP="00957221">
      <w:pPr>
        <w:pStyle w:val="Lgende"/>
      </w:pPr>
      <w:bookmarkStart w:id="165" w:name="_Ref423620612"/>
      <w:bookmarkStart w:id="166" w:name="_Toc485395298"/>
      <w:r>
        <w:t xml:space="preserve">Algorithm </w:t>
      </w:r>
      <w:r w:rsidR="00753B33">
        <w:fldChar w:fldCharType="begin"/>
      </w:r>
      <w:r w:rsidR="00753B33">
        <w:instrText xml:space="preserve"> STYLEREF 1 \s </w:instrText>
      </w:r>
      <w:r w:rsidR="00753B33">
        <w:fldChar w:fldCharType="separate"/>
      </w:r>
      <w:r w:rsidR="00AB72CA">
        <w:rPr>
          <w:noProof/>
        </w:rPr>
        <w:t>3</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4</w:t>
      </w:r>
      <w:r w:rsidR="00753B33">
        <w:fldChar w:fldCharType="end"/>
      </w:r>
      <w:bookmarkEnd w:id="165"/>
      <w:r>
        <w:t>. « SelectInList » program</w:t>
      </w:r>
      <w:bookmarkEnd w:id="166"/>
    </w:p>
    <w:tbl>
      <w:tblPr>
        <w:tblStyle w:val="Grilledutableau"/>
        <w:tblW w:w="0" w:type="auto"/>
        <w:tblBorders>
          <w:left w:val="none" w:sz="0" w:space="0" w:color="auto"/>
          <w:right w:val="none" w:sz="0" w:space="0" w:color="auto"/>
        </w:tblBorders>
        <w:shd w:val="clear" w:color="auto" w:fill="D9D9D9" w:themeFill="background1" w:themeFillShade="D9"/>
        <w:tblLook w:val="04A0" w:firstRow="1" w:lastRow="0" w:firstColumn="1" w:lastColumn="0" w:noHBand="0" w:noVBand="1"/>
      </w:tblPr>
      <w:tblGrid>
        <w:gridCol w:w="9212"/>
      </w:tblGrid>
      <w:tr w:rsidR="00AB0F17" w14:paraId="0EA2E48C" w14:textId="77777777" w:rsidTr="003E2F02">
        <w:tc>
          <w:tcPr>
            <w:tcW w:w="9212" w:type="dxa"/>
            <w:shd w:val="clear" w:color="auto" w:fill="D9D9D9" w:themeFill="background1" w:themeFillShade="D9"/>
          </w:tcPr>
          <w:p w14:paraId="3FFE6E02" w14:textId="77777777" w:rsidR="00AB0F17" w:rsidRDefault="00AB0F17" w:rsidP="00AB0F17">
            <w:pPr>
              <w:rPr>
                <w:lang w:eastAsia="fr-FR"/>
              </w:rPr>
            </w:pPr>
            <w:r w:rsidRPr="0097142C">
              <w:rPr>
                <w:b/>
                <w:lang w:eastAsia="fr-FR"/>
              </w:rPr>
              <w:lastRenderedPageBreak/>
              <w:t>Program</w:t>
            </w:r>
            <w:r w:rsidRPr="00487410">
              <w:rPr>
                <w:lang w:eastAsia="fr-FR"/>
              </w:rPr>
              <w:t xml:space="preserve"> SelectInList</w:t>
            </w:r>
            <w:r w:rsidRPr="00487410">
              <w:rPr>
                <w:b/>
                <w:lang w:eastAsia="fr-FR"/>
              </w:rPr>
              <w:t xml:space="preserve"> is</w:t>
            </w:r>
            <w:r>
              <w:rPr>
                <w:lang w:eastAsia="fr-FR"/>
              </w:rPr>
              <w:t>:</w:t>
            </w:r>
          </w:p>
          <w:p w14:paraId="1ECF14DA" w14:textId="77777777" w:rsidR="00AB0F17" w:rsidRPr="00CE565F" w:rsidRDefault="00AB0F17" w:rsidP="00AB0F17">
            <w:pPr>
              <w:spacing w:after="0"/>
              <w:rPr>
                <w:color w:val="0070C0"/>
              </w:rPr>
            </w:pPr>
            <w:r w:rsidRPr="00A34F42">
              <w:rPr>
                <w:rFonts w:asciiTheme="minorHAnsi" w:hAnsiTheme="minorHAnsi"/>
                <w:lang w:val="en-US"/>
              </w:rPr>
              <w:t>for each pixel :</w:t>
            </w:r>
            <w:r>
              <w:rPr>
                <w:rFonts w:asciiTheme="minorHAnsi" w:hAnsiTheme="minorHAnsi"/>
                <w:lang w:val="en-US"/>
              </w:rPr>
              <w:t xml:space="preserve"> </w:t>
            </w:r>
            <w:r>
              <w:rPr>
                <w:color w:val="0070C0"/>
              </w:rPr>
              <w:t>(/</w:t>
            </w:r>
            <w:r w:rsidRPr="00E478C6">
              <w:rPr>
                <w:color w:val="0070C0"/>
              </w:rPr>
              <w:t>/ loop over all the pixels</w:t>
            </w:r>
            <w:r>
              <w:rPr>
                <w:color w:val="0070C0"/>
              </w:rPr>
              <w:t>)</w:t>
            </w:r>
          </w:p>
          <w:p w14:paraId="095FA5AC" w14:textId="77777777" w:rsidR="00AB0F17" w:rsidRPr="00CE565F" w:rsidRDefault="00AB0F17" w:rsidP="00AB0F17">
            <w:pPr>
              <w:pStyle w:val="western"/>
              <w:spacing w:before="0" w:beforeAutospacing="0" w:after="0" w:afterAutospacing="0"/>
              <w:ind w:left="709"/>
              <w:rPr>
                <w:rFonts w:asciiTheme="minorHAnsi" w:hAnsiTheme="minorHAnsi"/>
                <w:lang w:val="en-US"/>
              </w:rPr>
            </w:pPr>
            <w:r w:rsidRPr="00A34F42">
              <w:rPr>
                <w:rFonts w:asciiTheme="minorHAnsi" w:hAnsiTheme="minorHAnsi"/>
                <w:lang w:val="en-US"/>
              </w:rPr>
              <w:t xml:space="preserve">id = </w:t>
            </w:r>
            <w:r>
              <w:rPr>
                <w:rFonts w:asciiTheme="minorHAnsi" w:hAnsiTheme="minorHAnsi"/>
                <w:lang w:val="en-US"/>
              </w:rPr>
              <w:t>date</w:t>
            </w:r>
            <w:r w:rsidRPr="00A34F42">
              <w:rPr>
                <w:rFonts w:asciiTheme="minorHAnsi" w:hAnsiTheme="minorHAnsi"/>
                <w:lang w:val="en-US"/>
              </w:rPr>
              <w:t>ID</w:t>
            </w:r>
            <w:r>
              <w:rPr>
                <w:rFonts w:asciiTheme="minorHAnsi" w:hAnsiTheme="minorHAnsi"/>
                <w:lang w:val="en-US"/>
              </w:rPr>
              <w:t xml:space="preserve"> </w:t>
            </w:r>
            <w:r>
              <w:rPr>
                <w:color w:val="0070C0"/>
                <w:lang w:val="en-US"/>
              </w:rPr>
              <w:t xml:space="preserve"> (// d</w:t>
            </w:r>
            <w:r w:rsidRPr="00CE565F">
              <w:rPr>
                <w:color w:val="0070C0"/>
                <w:lang w:val="en-US"/>
              </w:rPr>
              <w:t>ateID is the file containing the key date to select (</w:t>
            </w:r>
            <w:r w:rsidRPr="00CE565F">
              <w:rPr>
                <w:i/>
                <w:color w:val="0070C0"/>
                <w:lang w:val="en-US"/>
              </w:rPr>
              <w:t>date_max_slope, date_min_slope, date_max_NDVI, date_min_NDVI, date_max_red</w:t>
            </w:r>
            <w:r w:rsidRPr="00CE565F">
              <w:rPr>
                <w:color w:val="0070C0"/>
                <w:lang w:val="en-US"/>
              </w:rPr>
              <w:t>)</w:t>
            </w:r>
          </w:p>
          <w:p w14:paraId="35636CFC" w14:textId="77777777" w:rsidR="00AB0F17" w:rsidRPr="006951D3" w:rsidRDefault="00AB0F17" w:rsidP="00AB0F17">
            <w:pPr>
              <w:pStyle w:val="western"/>
              <w:spacing w:before="0" w:beforeAutospacing="0" w:after="0" w:afterAutospacing="0"/>
              <w:ind w:left="709"/>
              <w:rPr>
                <w:rFonts w:asciiTheme="minorHAnsi" w:hAnsiTheme="minorHAnsi"/>
                <w:lang w:val="en-US"/>
              </w:rPr>
            </w:pPr>
            <w:r w:rsidRPr="00A34F42">
              <w:rPr>
                <w:rFonts w:asciiTheme="minorHAnsi" w:hAnsiTheme="minorHAnsi"/>
                <w:lang w:val="en-US"/>
              </w:rPr>
              <w:t>for each input file i:</w:t>
            </w:r>
          </w:p>
          <w:p w14:paraId="47DD44BD" w14:textId="4258CD8C" w:rsidR="00AB0F17" w:rsidRPr="00957221" w:rsidRDefault="00AB0F17" w:rsidP="00AB0F17">
            <w:pPr>
              <w:spacing w:after="0"/>
              <w:ind w:firstLine="680"/>
            </w:pPr>
            <w:r w:rsidRPr="00A34F42">
              <w:rPr>
                <w:rFonts w:asciiTheme="minorHAnsi" w:hAnsiTheme="minorHAnsi"/>
                <w:lang w:val="en-US"/>
              </w:rPr>
              <w:t>output(i) = pixelMB(i)(id)</w:t>
            </w:r>
            <w:r>
              <w:rPr>
                <w:rFonts w:asciiTheme="minorHAnsi" w:hAnsiTheme="minorHAnsi"/>
                <w:lang w:val="en-US"/>
              </w:rPr>
              <w:t xml:space="preserve"> </w:t>
            </w:r>
            <w:r>
              <w:rPr>
                <w:color w:val="0070C0"/>
              </w:rPr>
              <w:t xml:space="preserve">(// </w:t>
            </w:r>
            <w:r w:rsidRPr="0044383F">
              <w:rPr>
                <w:color w:val="0070C0"/>
              </w:rPr>
              <w:t>pixelMB is a list of multiband files (</w:t>
            </w:r>
            <w:r w:rsidRPr="00CE565F">
              <w:rPr>
                <w:i/>
                <w:color w:val="0070C0"/>
              </w:rPr>
              <w:t>band&lt;n&gt;_smoothed</w:t>
            </w:r>
            <w:r w:rsidRPr="0044383F">
              <w:rPr>
                <w:color w:val="0070C0"/>
              </w:rPr>
              <w:t>)</w:t>
            </w:r>
            <w:r>
              <w:rPr>
                <w:color w:val="0070C0"/>
              </w:rPr>
              <w:t xml:space="preserve"> with the </w:t>
            </w:r>
            <w:r w:rsidRPr="0044383F">
              <w:rPr>
                <w:color w:val="0070C0"/>
              </w:rPr>
              <w:t>first index for list item</w:t>
            </w:r>
            <w:r>
              <w:rPr>
                <w:color w:val="0070C0"/>
              </w:rPr>
              <w:t xml:space="preserve"> and the</w:t>
            </w:r>
            <w:r w:rsidRPr="0044383F">
              <w:rPr>
                <w:color w:val="0070C0"/>
              </w:rPr>
              <w:t xml:space="preserve"> second for band)</w:t>
            </w:r>
          </w:p>
        </w:tc>
      </w:tr>
    </w:tbl>
    <w:p w14:paraId="72C0778D" w14:textId="77777777" w:rsidR="00957221" w:rsidRPr="00957221" w:rsidRDefault="00957221" w:rsidP="00957221">
      <w:pPr>
        <w:rPr>
          <w:lang w:val="en-US" w:eastAsia="fr-FR"/>
        </w:rPr>
      </w:pPr>
    </w:p>
    <w:p w14:paraId="530E4BAB" w14:textId="2AEAF37D" w:rsidR="003E48AC" w:rsidRDefault="00E478C6" w:rsidP="00E478C6">
      <w:pPr>
        <w:pStyle w:val="Titre2"/>
      </w:pPr>
      <w:bookmarkStart w:id="167" w:name="_Ref417226555"/>
      <w:bookmarkStart w:id="168" w:name="_Toc485395217"/>
      <w:r>
        <w:t>Reference map preparation</w:t>
      </w:r>
      <w:bookmarkEnd w:id="167"/>
      <w:bookmarkEnd w:id="168"/>
    </w:p>
    <w:p w14:paraId="027D6604" w14:textId="30994A0D" w:rsidR="00FF161B" w:rsidRDefault="00FF161B" w:rsidP="00E478C6">
      <w:r>
        <w:t>The reference is the map that will be used to define</w:t>
      </w:r>
      <w:r w:rsidR="00FE3D48">
        <w:t xml:space="preserve"> the</w:t>
      </w:r>
      <w:r>
        <w:t xml:space="preserve"> training samples </w:t>
      </w:r>
      <w:r w:rsidR="00FE3D48">
        <w:t>that will</w:t>
      </w:r>
      <w:r>
        <w:t xml:space="preserve"> feed the coming classification algorithm. This is the key dataset that allows generating a cropland mask in the absence of field data. </w:t>
      </w:r>
    </w:p>
    <w:p w14:paraId="30BFAEF2" w14:textId="540C7E36" w:rsidR="00FE3D48" w:rsidRDefault="00E478C6" w:rsidP="00E478C6">
      <w:r>
        <w:t>This step consists in removing</w:t>
      </w:r>
      <w:r w:rsidR="00DA00DB">
        <w:t>,</w:t>
      </w:r>
      <w:r>
        <w:t xml:space="preserve"> </w:t>
      </w:r>
      <w:r w:rsidR="00DA00DB">
        <w:t>from the reference</w:t>
      </w:r>
      <w:r w:rsidR="00FE3D48">
        <w:t xml:space="preserve"> map</w:t>
      </w:r>
      <w:r w:rsidR="00DA00DB">
        <w:t xml:space="preserve">, </w:t>
      </w:r>
      <w:r>
        <w:t xml:space="preserve">the pixels that are </w:t>
      </w:r>
      <w:r w:rsidR="00DA00DB">
        <w:t>at</w:t>
      </w:r>
      <w:r>
        <w:t xml:space="preserve"> the border </w:t>
      </w:r>
      <w:r w:rsidR="00DA00DB">
        <w:t xml:space="preserve">of the different classes (or said differently, that are </w:t>
      </w:r>
      <w:r>
        <w:t>between two classes</w:t>
      </w:r>
      <w:r w:rsidR="00DA00DB">
        <w:t>)</w:t>
      </w:r>
      <w:r w:rsidR="00FE3D48">
        <w:t xml:space="preserve"> as they have a higher probability to be wrongly classified (</w:t>
      </w:r>
      <w:r w:rsidR="00FE3D48">
        <w:fldChar w:fldCharType="begin"/>
      </w:r>
      <w:r w:rsidR="00FE3D48">
        <w:instrText xml:space="preserve"> REF _Ref417305079 \h </w:instrText>
      </w:r>
      <w:r w:rsidR="00FE3D48">
        <w:fldChar w:fldCharType="separate"/>
      </w:r>
      <w:r w:rsidR="00AB72CA" w:rsidRPr="00FE3D48">
        <w:rPr>
          <w:lang w:val="en-US"/>
        </w:rPr>
        <w:t xml:space="preserve">Figure </w:t>
      </w:r>
      <w:r w:rsidR="00AB72CA">
        <w:rPr>
          <w:noProof/>
          <w:lang w:val="en-US"/>
        </w:rPr>
        <w:t>3</w:t>
      </w:r>
      <w:r w:rsidR="00AB72CA">
        <w:rPr>
          <w:lang w:val="en-US"/>
        </w:rPr>
        <w:noBreakHyphen/>
      </w:r>
      <w:r w:rsidR="00AB72CA">
        <w:rPr>
          <w:noProof/>
          <w:lang w:val="en-US"/>
        </w:rPr>
        <w:t>3</w:t>
      </w:r>
      <w:r w:rsidR="00FE3D48">
        <w:fldChar w:fldCharType="end"/>
      </w:r>
      <w:r w:rsidR="00FE3D48">
        <w:t>).</w:t>
      </w:r>
    </w:p>
    <w:p w14:paraId="30394A48" w14:textId="45076A7E" w:rsidR="00FE3D48" w:rsidRDefault="00FE3D48" w:rsidP="00FE3D48">
      <w:pPr>
        <w:jc w:val="center"/>
      </w:pPr>
      <w:r>
        <w:rPr>
          <w:noProof/>
          <w:lang w:val="fr-BE" w:eastAsia="fr-BE"/>
        </w:rPr>
        <w:drawing>
          <wp:inline distT="0" distB="0" distL="0" distR="0" wp14:anchorId="51AD29D3" wp14:editId="242BF29E">
            <wp:extent cx="3718252" cy="298679"/>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4">
                      <a:extLst>
                        <a:ext uri="{28A0092B-C50C-407E-A947-70E740481C1C}">
                          <a14:useLocalDpi xmlns:a14="http://schemas.microsoft.com/office/drawing/2010/main" val="0"/>
                        </a:ext>
                      </a:extLst>
                    </a:blip>
                    <a:stretch>
                      <a:fillRect/>
                    </a:stretch>
                  </pic:blipFill>
                  <pic:spPr>
                    <a:xfrm>
                      <a:off x="0" y="0"/>
                      <a:ext cx="3718252" cy="298679"/>
                    </a:xfrm>
                    <a:prstGeom prst="rect">
                      <a:avLst/>
                    </a:prstGeom>
                  </pic:spPr>
                </pic:pic>
              </a:graphicData>
            </a:graphic>
          </wp:inline>
        </w:drawing>
      </w:r>
    </w:p>
    <w:p w14:paraId="488D4E79" w14:textId="0840010A" w:rsidR="00FE3D48" w:rsidRPr="00FE3D48" w:rsidRDefault="00FE3D48" w:rsidP="00FE3D48">
      <w:pPr>
        <w:pStyle w:val="Lgende"/>
        <w:rPr>
          <w:lang w:val="en-US"/>
        </w:rPr>
      </w:pPr>
      <w:bookmarkStart w:id="169" w:name="_Ref417305079"/>
      <w:bookmarkStart w:id="170" w:name="_Toc485395256"/>
      <w:r w:rsidRPr="00FE3D48">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793A67">
        <w:rPr>
          <w:noProof/>
          <w:lang w:val="en-US"/>
        </w:rPr>
        <w:t>3</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793A67">
        <w:rPr>
          <w:noProof/>
          <w:lang w:val="en-US"/>
        </w:rPr>
        <w:t>3</w:t>
      </w:r>
      <w:r w:rsidR="00AB72CA">
        <w:rPr>
          <w:lang w:val="en-US"/>
        </w:rPr>
        <w:fldChar w:fldCharType="end"/>
      </w:r>
      <w:bookmarkEnd w:id="169"/>
      <w:r w:rsidRPr="00FE3D48">
        <w:rPr>
          <w:lang w:val="en-US"/>
        </w:rPr>
        <w:t>. Workflow of the referenc</w:t>
      </w:r>
      <w:r>
        <w:rPr>
          <w:lang w:val="en-US"/>
        </w:rPr>
        <w:t>e map preparation</w:t>
      </w:r>
      <w:bookmarkEnd w:id="170"/>
    </w:p>
    <w:p w14:paraId="391B2340" w14:textId="448A1A2D" w:rsidR="00FE3D48" w:rsidRDefault="00FE3D48" w:rsidP="00E478C6">
      <w:r>
        <w:t>The process</w:t>
      </w:r>
      <w:r w:rsidR="00DA00DB">
        <w:t xml:space="preserve"> is based on a </w:t>
      </w:r>
      <w:r w:rsidR="00E478C6" w:rsidRPr="001D4356">
        <w:t xml:space="preserve">function </w:t>
      </w:r>
      <w:r w:rsidR="00DA00DB">
        <w:t>named</w:t>
      </w:r>
      <w:r w:rsidR="00E478C6" w:rsidRPr="001D4356">
        <w:t xml:space="preserve"> </w:t>
      </w:r>
      <w:r w:rsidR="00E478C6" w:rsidRPr="006A52AA">
        <w:rPr>
          <w:b/>
        </w:rPr>
        <w:t>classErosion</w:t>
      </w:r>
      <w:r w:rsidR="003E4455">
        <w:rPr>
          <w:b/>
        </w:rPr>
        <w:t xml:space="preserve"> </w:t>
      </w:r>
      <w:r w:rsidR="003E4455" w:rsidRPr="003E4455">
        <w:t>(</w:t>
      </w:r>
      <w:r w:rsidR="003E4455">
        <w:fldChar w:fldCharType="begin"/>
      </w:r>
      <w:r w:rsidR="003E4455">
        <w:instrText xml:space="preserve"> REF _Ref423621024 \h </w:instrText>
      </w:r>
      <w:r w:rsidR="003E4455">
        <w:fldChar w:fldCharType="separate"/>
      </w:r>
      <w:r w:rsidR="00AB72CA">
        <w:t xml:space="preserve">Algorithm </w:t>
      </w:r>
      <w:r w:rsidR="00AB72CA">
        <w:rPr>
          <w:noProof/>
        </w:rPr>
        <w:t>3</w:t>
      </w:r>
      <w:r w:rsidR="00AB72CA">
        <w:noBreakHyphen/>
      </w:r>
      <w:r w:rsidR="00AB72CA">
        <w:rPr>
          <w:noProof/>
        </w:rPr>
        <w:t>5</w:t>
      </w:r>
      <w:r w:rsidR="003E4455">
        <w:fldChar w:fldCharType="end"/>
      </w:r>
      <w:r w:rsidR="003E4455" w:rsidRPr="003E4455">
        <w:t>)</w:t>
      </w:r>
      <w:r w:rsidR="00DA00DB">
        <w:t xml:space="preserve">, </w:t>
      </w:r>
      <w:r w:rsidR="00E478C6" w:rsidRPr="001D4356">
        <w:t>written in python</w:t>
      </w:r>
      <w:r w:rsidR="00E478C6">
        <w:t xml:space="preserve"> </w:t>
      </w:r>
      <w:r w:rsidR="00DA00DB">
        <w:t xml:space="preserve">during the benchmarking and that relies on the python </w:t>
      </w:r>
      <w:r w:rsidR="00E478C6" w:rsidRPr="00F15DBA">
        <w:rPr>
          <w:b/>
        </w:rPr>
        <w:t>erosion</w:t>
      </w:r>
      <w:r w:rsidR="00E478C6">
        <w:t xml:space="preserve"> function</w:t>
      </w:r>
      <w:r w:rsidR="00DA00DB">
        <w:t xml:space="preserve"> from the </w:t>
      </w:r>
      <w:r>
        <w:t>“</w:t>
      </w:r>
      <w:r w:rsidR="00DA00DB" w:rsidRPr="00FE3D48">
        <w:rPr>
          <w:i/>
        </w:rPr>
        <w:t>skimage.morphology</w:t>
      </w:r>
      <w:r>
        <w:t>” module</w:t>
      </w:r>
      <w:r w:rsidR="00E478C6" w:rsidRPr="001D4356">
        <w:t xml:space="preserve">. </w:t>
      </w:r>
    </w:p>
    <w:p w14:paraId="70ABD4E3" w14:textId="25268226" w:rsidR="003E4455" w:rsidRDefault="003E4455" w:rsidP="00E478C6">
      <w:r>
        <w:t xml:space="preserve">Input and output variables are given in </w:t>
      </w:r>
      <w:r>
        <w:fldChar w:fldCharType="begin"/>
      </w:r>
      <w:r>
        <w:instrText xml:space="preserve"> REF _Ref423621076 \h </w:instrText>
      </w:r>
      <w:r>
        <w:fldChar w:fldCharType="separate"/>
      </w:r>
      <w:r w:rsidR="00AB72CA" w:rsidRPr="00FE1892">
        <w:rPr>
          <w:lang w:val="en-US"/>
        </w:rPr>
        <w:t xml:space="preserve">Table </w:t>
      </w:r>
      <w:r w:rsidR="00AB72CA">
        <w:rPr>
          <w:noProof/>
          <w:lang w:val="en-US"/>
        </w:rPr>
        <w:t>3</w:t>
      </w:r>
      <w:r w:rsidR="00AB72CA" w:rsidRPr="00FE1892">
        <w:rPr>
          <w:lang w:val="en-US"/>
        </w:rPr>
        <w:noBreakHyphen/>
      </w:r>
      <w:r w:rsidR="00AB72CA">
        <w:rPr>
          <w:noProof/>
          <w:lang w:val="en-US"/>
        </w:rPr>
        <w:t>4</w:t>
      </w:r>
      <w:r>
        <w:fldChar w:fldCharType="end"/>
      </w:r>
      <w:r>
        <w:t xml:space="preserve">, as well as the parameters of the python </w:t>
      </w:r>
      <w:r w:rsidRPr="00E353D1">
        <w:rPr>
          <w:b/>
        </w:rPr>
        <w:t>erosion</w:t>
      </w:r>
      <w:r w:rsidRPr="00E353D1">
        <w:t xml:space="preserve"> function</w:t>
      </w:r>
      <w:r>
        <w:t>.</w:t>
      </w:r>
    </w:p>
    <w:p w14:paraId="6A663A7E" w14:textId="4D0577A6" w:rsidR="003E4455" w:rsidRPr="00FE1892" w:rsidRDefault="003E4455" w:rsidP="003E4455">
      <w:pPr>
        <w:pStyle w:val="Lgende"/>
        <w:rPr>
          <w:lang w:val="en-US"/>
        </w:rPr>
      </w:pPr>
      <w:bookmarkStart w:id="171" w:name="_Ref423621076"/>
      <w:bookmarkStart w:id="172" w:name="_Toc485395281"/>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3</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4</w:t>
      </w:r>
      <w:r>
        <w:fldChar w:fldCharType="end"/>
      </w:r>
      <w:bookmarkEnd w:id="171"/>
      <w:r w:rsidRPr="00FE1892">
        <w:rPr>
          <w:lang w:val="en-US"/>
        </w:rPr>
        <w:t>. Variables for the erosion of the reference</w:t>
      </w:r>
      <w:bookmarkEnd w:id="172"/>
    </w:p>
    <w:tbl>
      <w:tblPr>
        <w:tblStyle w:val="Grilledutableau"/>
        <w:tblW w:w="0" w:type="auto"/>
        <w:jc w:val="center"/>
        <w:tblLook w:val="04A0" w:firstRow="1" w:lastRow="0" w:firstColumn="1" w:lastColumn="0" w:noHBand="0" w:noVBand="1"/>
      </w:tblPr>
      <w:tblGrid>
        <w:gridCol w:w="1836"/>
        <w:gridCol w:w="6237"/>
        <w:gridCol w:w="1215"/>
      </w:tblGrid>
      <w:tr w:rsidR="003E4455" w:rsidRPr="00DD3036" w14:paraId="1251A21B" w14:textId="77777777" w:rsidTr="003E2F02">
        <w:trPr>
          <w:jc w:val="center"/>
        </w:trPr>
        <w:tc>
          <w:tcPr>
            <w:tcW w:w="0" w:type="auto"/>
            <w:shd w:val="clear" w:color="auto" w:fill="006699"/>
          </w:tcPr>
          <w:p w14:paraId="6EDED75A" w14:textId="77777777" w:rsidR="003E4455" w:rsidRPr="00DD3036" w:rsidRDefault="003E4455"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75F880E4" w14:textId="77777777" w:rsidR="003E4455" w:rsidRPr="00DD3036" w:rsidRDefault="003E4455"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5975ABEE" w14:textId="77777777" w:rsidR="003E4455" w:rsidRPr="00DD3036" w:rsidRDefault="003E4455"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E4455" w:rsidRPr="004412EF" w14:paraId="4BC125A8" w14:textId="77777777" w:rsidTr="003E2F02">
        <w:trPr>
          <w:jc w:val="center"/>
        </w:trPr>
        <w:tc>
          <w:tcPr>
            <w:tcW w:w="0" w:type="auto"/>
          </w:tcPr>
          <w:p w14:paraId="60C494B6" w14:textId="1B2923D7" w:rsidR="003E4455" w:rsidRPr="004412EF" w:rsidRDefault="003E4455" w:rsidP="003E2F02">
            <w:pPr>
              <w:spacing w:before="40" w:after="40"/>
              <w:rPr>
                <w:rFonts w:ascii="Calibri" w:hAnsi="Calibri"/>
                <w:sz w:val="22"/>
                <w:szCs w:val="22"/>
                <w:lang w:val="en-US" w:eastAsia="fr-FR"/>
              </w:rPr>
            </w:pPr>
            <w:r>
              <w:rPr>
                <w:rFonts w:ascii="Calibri" w:hAnsi="Calibri"/>
                <w:sz w:val="22"/>
                <w:szCs w:val="22"/>
                <w:lang w:val="en-US" w:eastAsia="fr-FR"/>
              </w:rPr>
              <w:t>r</w:t>
            </w:r>
            <w:r w:rsidRPr="003E4455">
              <w:rPr>
                <w:rFonts w:ascii="Calibri" w:hAnsi="Calibri"/>
                <w:sz w:val="22"/>
                <w:szCs w:val="22"/>
                <w:lang w:val="en-US" w:eastAsia="fr-FR"/>
              </w:rPr>
              <w:t>eference</w:t>
            </w:r>
          </w:p>
        </w:tc>
        <w:tc>
          <w:tcPr>
            <w:tcW w:w="0" w:type="auto"/>
          </w:tcPr>
          <w:p w14:paraId="7089FF14" w14:textId="1CC1047C" w:rsidR="003E4455" w:rsidRPr="004412EF" w:rsidRDefault="003E4455" w:rsidP="003E2F02">
            <w:pPr>
              <w:spacing w:before="40" w:after="40"/>
              <w:rPr>
                <w:rFonts w:ascii="Calibri" w:hAnsi="Calibri"/>
                <w:sz w:val="22"/>
                <w:szCs w:val="22"/>
                <w:lang w:val="en-US" w:eastAsia="fr-FR"/>
              </w:rPr>
            </w:pPr>
            <w:r>
              <w:rPr>
                <w:rFonts w:ascii="Calibri" w:hAnsi="Calibri"/>
                <w:sz w:val="22"/>
                <w:szCs w:val="22"/>
                <w:lang w:val="en-US" w:eastAsia="fr-FR"/>
              </w:rPr>
              <w:t>R</w:t>
            </w:r>
            <w:r w:rsidRPr="003E4455">
              <w:rPr>
                <w:rFonts w:ascii="Calibri" w:hAnsi="Calibri"/>
                <w:sz w:val="22"/>
                <w:szCs w:val="22"/>
                <w:lang w:val="en-US" w:eastAsia="fr-FR"/>
              </w:rPr>
              <w:t>aster file containing the original reference map, with the same extent and projec</w:t>
            </w:r>
            <w:r>
              <w:rPr>
                <w:rFonts w:ascii="Calibri" w:hAnsi="Calibri"/>
                <w:sz w:val="22"/>
                <w:szCs w:val="22"/>
                <w:lang w:val="en-US" w:eastAsia="fr-FR"/>
              </w:rPr>
              <w:t>tion than the image time series</w:t>
            </w:r>
          </w:p>
        </w:tc>
        <w:tc>
          <w:tcPr>
            <w:tcW w:w="0" w:type="auto"/>
          </w:tcPr>
          <w:p w14:paraId="790B90DB" w14:textId="77777777" w:rsidR="003E4455" w:rsidRPr="004412EF" w:rsidRDefault="003E4455"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3E4455" w:rsidRPr="004412EF" w14:paraId="6B6E6349" w14:textId="77777777" w:rsidTr="003E2F02">
        <w:trPr>
          <w:jc w:val="center"/>
        </w:trPr>
        <w:tc>
          <w:tcPr>
            <w:tcW w:w="0" w:type="auto"/>
          </w:tcPr>
          <w:p w14:paraId="4BCE80DC" w14:textId="4BB70F9A" w:rsidR="003E4455" w:rsidRPr="004412EF" w:rsidRDefault="003E4455" w:rsidP="003E2F02">
            <w:pPr>
              <w:spacing w:before="40" w:after="40"/>
              <w:rPr>
                <w:rFonts w:ascii="Calibri" w:hAnsi="Calibri"/>
                <w:sz w:val="22"/>
                <w:szCs w:val="22"/>
                <w:lang w:val="en-US" w:eastAsia="fr-FR"/>
              </w:rPr>
            </w:pPr>
            <w:r>
              <w:rPr>
                <w:rFonts w:ascii="Calibri" w:hAnsi="Calibri"/>
                <w:sz w:val="22"/>
                <w:szCs w:val="22"/>
                <w:lang w:val="es-ES" w:eastAsia="fr-FR"/>
              </w:rPr>
              <w:t>I</w:t>
            </w:r>
            <w:r w:rsidRPr="00DA00DB">
              <w:rPr>
                <w:rFonts w:ascii="Calibri" w:hAnsi="Calibri"/>
                <w:sz w:val="22"/>
                <w:szCs w:val="22"/>
                <w:lang w:val="es-ES" w:eastAsia="fr-FR"/>
              </w:rPr>
              <w:t>mage</w:t>
            </w:r>
          </w:p>
        </w:tc>
        <w:tc>
          <w:tcPr>
            <w:tcW w:w="0" w:type="auto"/>
          </w:tcPr>
          <w:p w14:paraId="4C32682A" w14:textId="48DE7431" w:rsidR="003E4455" w:rsidRPr="004412EF" w:rsidRDefault="003E4455" w:rsidP="003E2F02">
            <w:pPr>
              <w:spacing w:before="40" w:after="40"/>
              <w:rPr>
                <w:rFonts w:ascii="Calibri" w:hAnsi="Calibri"/>
                <w:sz w:val="22"/>
                <w:szCs w:val="22"/>
                <w:lang w:val="en-US" w:eastAsia="fr-FR"/>
              </w:rPr>
            </w:pPr>
            <w:r w:rsidRPr="00CD714A">
              <w:rPr>
                <w:rFonts w:ascii="Calibri" w:hAnsi="Calibri"/>
                <w:sz w:val="22"/>
                <w:szCs w:val="22"/>
                <w:lang w:val="en-US" w:eastAsia="fr-FR"/>
              </w:rPr>
              <w:t>Image array corresponding to each class</w:t>
            </w:r>
          </w:p>
        </w:tc>
        <w:tc>
          <w:tcPr>
            <w:tcW w:w="0" w:type="auto"/>
          </w:tcPr>
          <w:p w14:paraId="44D2F0D8" w14:textId="6E17115F" w:rsidR="003E4455" w:rsidRPr="004412EF" w:rsidRDefault="003E4455" w:rsidP="003E2F02">
            <w:pPr>
              <w:spacing w:before="40" w:after="40"/>
              <w:rPr>
                <w:rFonts w:ascii="Calibri" w:hAnsi="Calibri"/>
                <w:sz w:val="22"/>
                <w:szCs w:val="22"/>
                <w:lang w:val="en-US" w:eastAsia="fr-FR"/>
              </w:rPr>
            </w:pPr>
            <w:r w:rsidRPr="00DA00DB">
              <w:rPr>
                <w:rFonts w:ascii="Calibri" w:hAnsi="Calibri"/>
                <w:sz w:val="22"/>
                <w:szCs w:val="22"/>
                <w:lang w:val="es-ES" w:eastAsia="fr-FR"/>
              </w:rPr>
              <w:t>classinRst</w:t>
            </w:r>
          </w:p>
        </w:tc>
      </w:tr>
      <w:tr w:rsidR="003E4455" w14:paraId="0CFD4C5E" w14:textId="77777777" w:rsidTr="003E2F02">
        <w:trPr>
          <w:jc w:val="center"/>
        </w:trPr>
        <w:tc>
          <w:tcPr>
            <w:tcW w:w="0" w:type="auto"/>
          </w:tcPr>
          <w:p w14:paraId="04E3D90A" w14:textId="06024C0C" w:rsidR="003E4455" w:rsidRPr="00564F59" w:rsidRDefault="003E4455" w:rsidP="003E2F02">
            <w:pPr>
              <w:spacing w:before="40" w:after="40"/>
              <w:rPr>
                <w:rFonts w:ascii="Calibri" w:hAnsi="Calibri"/>
                <w:sz w:val="22"/>
                <w:szCs w:val="22"/>
                <w:highlight w:val="yellow"/>
                <w:lang w:val="en-US" w:eastAsia="fr-FR"/>
              </w:rPr>
            </w:pPr>
            <w:r w:rsidRPr="00DA00DB">
              <w:rPr>
                <w:rFonts w:ascii="Calibri" w:hAnsi="Calibri"/>
                <w:sz w:val="22"/>
                <w:szCs w:val="22"/>
                <w:lang w:val="es-ES" w:eastAsia="fr-FR"/>
              </w:rPr>
              <w:t>selem</w:t>
            </w:r>
          </w:p>
        </w:tc>
        <w:tc>
          <w:tcPr>
            <w:tcW w:w="0" w:type="auto"/>
          </w:tcPr>
          <w:p w14:paraId="340A0F4D" w14:textId="212C1671" w:rsidR="003E4455" w:rsidRPr="004412EF" w:rsidRDefault="003E4455" w:rsidP="003E2F02">
            <w:pPr>
              <w:spacing w:before="40" w:after="40"/>
              <w:rPr>
                <w:rFonts w:ascii="Calibri" w:hAnsi="Calibri"/>
                <w:sz w:val="22"/>
                <w:szCs w:val="22"/>
                <w:lang w:val="en-US" w:eastAsia="fr-FR"/>
              </w:rPr>
            </w:pPr>
            <w:r>
              <w:rPr>
                <w:rFonts w:ascii="Calibri" w:hAnsi="Calibri"/>
                <w:sz w:val="22"/>
                <w:szCs w:val="22"/>
                <w:lang w:val="en-US" w:eastAsia="fr-FR"/>
              </w:rPr>
              <w:t>Binary a</w:t>
            </w:r>
            <w:r w:rsidRPr="00CD714A">
              <w:rPr>
                <w:rFonts w:ascii="Calibri" w:hAnsi="Calibri"/>
                <w:sz w:val="22"/>
                <w:szCs w:val="22"/>
                <w:lang w:val="en-US" w:eastAsia="fr-FR"/>
              </w:rPr>
              <w:t xml:space="preserve">rray </w:t>
            </w:r>
            <w:r>
              <w:rPr>
                <w:rFonts w:ascii="Calibri" w:hAnsi="Calibri"/>
                <w:sz w:val="22"/>
                <w:szCs w:val="22"/>
                <w:lang w:val="en-US" w:eastAsia="fr-FR"/>
              </w:rPr>
              <w:t>made of 0 and 1 values</w:t>
            </w:r>
          </w:p>
        </w:tc>
        <w:tc>
          <w:tcPr>
            <w:tcW w:w="0" w:type="auto"/>
          </w:tcPr>
          <w:p w14:paraId="00F9DF6F" w14:textId="60DF9DC5" w:rsidR="003E4455" w:rsidRPr="00957221" w:rsidRDefault="003E4455" w:rsidP="003E2F02">
            <w:pPr>
              <w:spacing w:before="40" w:after="40"/>
              <w:rPr>
                <w:rFonts w:ascii="Calibri" w:hAnsi="Calibri"/>
                <w:sz w:val="22"/>
                <w:szCs w:val="22"/>
                <w:lang w:val="en-US" w:eastAsia="fr-FR"/>
              </w:rPr>
            </w:pPr>
            <w:r w:rsidRPr="00DA00DB">
              <w:rPr>
                <w:rFonts w:ascii="Calibri" w:hAnsi="Calibri"/>
                <w:sz w:val="22"/>
                <w:szCs w:val="22"/>
                <w:lang w:val="es-ES" w:eastAsia="fr-FR"/>
              </w:rPr>
              <w:t>sq(3)</w:t>
            </w:r>
          </w:p>
        </w:tc>
      </w:tr>
      <w:tr w:rsidR="003E4455" w:rsidRPr="00DD3036" w14:paraId="3D7B87F5" w14:textId="77777777" w:rsidTr="003E2F02">
        <w:trPr>
          <w:jc w:val="center"/>
        </w:trPr>
        <w:tc>
          <w:tcPr>
            <w:tcW w:w="0" w:type="auto"/>
            <w:shd w:val="clear" w:color="auto" w:fill="006699"/>
          </w:tcPr>
          <w:p w14:paraId="64CF73FE" w14:textId="77777777" w:rsidR="003E4455" w:rsidRPr="00DD3036" w:rsidRDefault="003E4455"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05A1B503" w14:textId="77777777" w:rsidR="003E4455" w:rsidRPr="00DD3036" w:rsidRDefault="003E4455"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27A9F07C" w14:textId="77777777" w:rsidR="003E4455" w:rsidRPr="00DD3036" w:rsidRDefault="003E4455"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E4455" w:rsidRPr="004412EF" w14:paraId="38CCEC1C" w14:textId="77777777" w:rsidTr="003E2F02">
        <w:trPr>
          <w:jc w:val="center"/>
        </w:trPr>
        <w:tc>
          <w:tcPr>
            <w:tcW w:w="0" w:type="auto"/>
          </w:tcPr>
          <w:p w14:paraId="471BA3B6" w14:textId="5C5410EE" w:rsidR="003E4455" w:rsidRPr="004412EF" w:rsidRDefault="003E4455" w:rsidP="003E2F02">
            <w:pPr>
              <w:spacing w:before="40" w:after="40"/>
              <w:rPr>
                <w:rFonts w:ascii="Calibri" w:hAnsi="Calibri"/>
                <w:sz w:val="22"/>
                <w:szCs w:val="22"/>
                <w:lang w:val="en-US" w:eastAsia="fr-FR"/>
              </w:rPr>
            </w:pPr>
            <w:r>
              <w:rPr>
                <w:rFonts w:ascii="Calibri" w:hAnsi="Calibri"/>
                <w:sz w:val="22"/>
                <w:szCs w:val="22"/>
                <w:lang w:val="en-US" w:eastAsia="fr-FR"/>
              </w:rPr>
              <w:t>eroded_reference</w:t>
            </w:r>
          </w:p>
        </w:tc>
        <w:tc>
          <w:tcPr>
            <w:tcW w:w="0" w:type="auto"/>
          </w:tcPr>
          <w:p w14:paraId="0A645191" w14:textId="08AC4130" w:rsidR="003E4455" w:rsidRPr="004412EF" w:rsidRDefault="003E4455" w:rsidP="003E2F02">
            <w:pPr>
              <w:spacing w:before="40" w:after="40"/>
              <w:rPr>
                <w:rFonts w:ascii="Calibri" w:hAnsi="Calibri"/>
                <w:sz w:val="22"/>
                <w:szCs w:val="22"/>
                <w:lang w:val="en-US" w:eastAsia="fr-FR"/>
              </w:rPr>
            </w:pPr>
            <w:r>
              <w:rPr>
                <w:rFonts w:ascii="Calibri" w:hAnsi="Calibri"/>
                <w:sz w:val="22"/>
                <w:szCs w:val="22"/>
                <w:lang w:val="en-US" w:eastAsia="fr-FR"/>
              </w:rPr>
              <w:t>R</w:t>
            </w:r>
            <w:r w:rsidRPr="003E4455">
              <w:rPr>
                <w:rFonts w:ascii="Calibri" w:hAnsi="Calibri"/>
                <w:sz w:val="22"/>
                <w:szCs w:val="22"/>
                <w:lang w:val="en-US" w:eastAsia="fr-FR"/>
              </w:rPr>
              <w:t>aster file containing the eroded reference map, with the same extent and projection than the image time series. Removed pixels are coded with NaN values</w:t>
            </w:r>
          </w:p>
        </w:tc>
        <w:tc>
          <w:tcPr>
            <w:tcW w:w="0" w:type="auto"/>
          </w:tcPr>
          <w:p w14:paraId="4599CFFD" w14:textId="77777777" w:rsidR="003E4455" w:rsidRPr="004412EF" w:rsidRDefault="003E4455"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bl>
    <w:p w14:paraId="08F4DA8E" w14:textId="7006A217" w:rsidR="003E4455" w:rsidRDefault="003E4455" w:rsidP="003E4455">
      <w:pPr>
        <w:pStyle w:val="Lgende"/>
      </w:pPr>
      <w:bookmarkStart w:id="173" w:name="_Ref423621024"/>
      <w:bookmarkStart w:id="174" w:name="_Toc485395299"/>
      <w:r>
        <w:t xml:space="preserve">Algorithm </w:t>
      </w:r>
      <w:r w:rsidR="00753B33">
        <w:fldChar w:fldCharType="begin"/>
      </w:r>
      <w:r w:rsidR="00753B33">
        <w:instrText xml:space="preserve"> STYLEREF 1 \s </w:instrText>
      </w:r>
      <w:r w:rsidR="00753B33">
        <w:fldChar w:fldCharType="separate"/>
      </w:r>
      <w:r w:rsidR="00AB72CA">
        <w:rPr>
          <w:noProof/>
        </w:rPr>
        <w:t>3</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5</w:t>
      </w:r>
      <w:r w:rsidR="00753B33">
        <w:fldChar w:fldCharType="end"/>
      </w:r>
      <w:bookmarkEnd w:id="173"/>
      <w:r>
        <w:t>. Reference erosion</w:t>
      </w:r>
      <w:bookmarkEnd w:id="174"/>
      <w:r>
        <w:t xml:space="preserve"> </w:t>
      </w:r>
    </w:p>
    <w:tbl>
      <w:tblPr>
        <w:tblStyle w:val="Grilledutableau"/>
        <w:tblW w:w="0" w:type="auto"/>
        <w:tblBorders>
          <w:left w:val="none" w:sz="0" w:space="0" w:color="auto"/>
          <w:right w:val="none" w:sz="0" w:space="0" w:color="auto"/>
        </w:tblBorders>
        <w:shd w:val="clear" w:color="auto" w:fill="D9D9D9" w:themeFill="background1" w:themeFillShade="D9"/>
        <w:tblLook w:val="04A0" w:firstRow="1" w:lastRow="0" w:firstColumn="1" w:lastColumn="0" w:noHBand="0" w:noVBand="1"/>
      </w:tblPr>
      <w:tblGrid>
        <w:gridCol w:w="9212"/>
      </w:tblGrid>
      <w:tr w:rsidR="003E4455" w14:paraId="702EA5A8" w14:textId="77777777" w:rsidTr="003E4455">
        <w:tc>
          <w:tcPr>
            <w:tcW w:w="9212" w:type="dxa"/>
            <w:shd w:val="clear" w:color="auto" w:fill="D9D9D9" w:themeFill="background1" w:themeFillShade="D9"/>
          </w:tcPr>
          <w:p w14:paraId="6D407B3F" w14:textId="77777777" w:rsidR="003E4455" w:rsidRDefault="003E4455" w:rsidP="003E4455">
            <w:pPr>
              <w:rPr>
                <w:b/>
              </w:rPr>
            </w:pPr>
            <w:r>
              <w:rPr>
                <w:b/>
              </w:rPr>
              <w:t>Function</w:t>
            </w:r>
            <w:r w:rsidRPr="00415EAA">
              <w:rPr>
                <w:b/>
              </w:rPr>
              <w:t xml:space="preserve"> </w:t>
            </w:r>
            <w:r w:rsidRPr="00415EAA">
              <w:t>classErosion</w:t>
            </w:r>
            <w:r>
              <w:rPr>
                <w:b/>
              </w:rPr>
              <w:t xml:space="preserve"> is </w:t>
            </w:r>
            <w:r w:rsidRPr="00415EAA">
              <w:rPr>
                <w:b/>
              </w:rPr>
              <w:t xml:space="preserve">  </w:t>
            </w:r>
          </w:p>
          <w:p w14:paraId="5DC50B42" w14:textId="77777777" w:rsidR="003E4455" w:rsidRDefault="003E4455" w:rsidP="003E4455">
            <w:pPr>
              <w:spacing w:after="0"/>
            </w:pPr>
            <w:r w:rsidRPr="00415EAA">
              <w:lastRenderedPageBreak/>
              <w:t xml:space="preserve">def </w:t>
            </w:r>
            <w:r w:rsidRPr="00597C3C">
              <w:rPr>
                <w:b/>
              </w:rPr>
              <w:t>classErosion</w:t>
            </w:r>
            <w:r w:rsidRPr="00415EAA">
              <w:t>(</w:t>
            </w:r>
            <w:r w:rsidRPr="00FE3D48">
              <w:rPr>
                <w:i/>
                <w:color w:val="00B050"/>
              </w:rPr>
              <w:t>Reference</w:t>
            </w:r>
            <w:r w:rsidRPr="00415EAA">
              <w:t>,</w:t>
            </w:r>
            <w:r w:rsidRPr="0063732E">
              <w:rPr>
                <w:color w:val="00B050"/>
              </w:rPr>
              <w:t xml:space="preserve"> </w:t>
            </w:r>
            <w:r w:rsidRPr="00FE3D48">
              <w:rPr>
                <w:i/>
                <w:color w:val="FF0000"/>
              </w:rPr>
              <w:t>Eroded_reference</w:t>
            </w:r>
            <w:r w:rsidRPr="00415EAA">
              <w:t>, size=3):</w:t>
            </w:r>
          </w:p>
          <w:p w14:paraId="6B4DC80D" w14:textId="77777777" w:rsidR="003E4455" w:rsidRDefault="003E4455" w:rsidP="003E4455">
            <w:pPr>
              <w:spacing w:after="0"/>
            </w:pPr>
          </w:p>
          <w:p w14:paraId="22009C33" w14:textId="77777777" w:rsidR="003E4455" w:rsidRPr="0044383F" w:rsidRDefault="003E4455" w:rsidP="003E4455">
            <w:pPr>
              <w:spacing w:after="0"/>
              <w:rPr>
                <w:color w:val="0070C0"/>
              </w:rPr>
            </w:pPr>
            <w:r w:rsidRPr="0044383F">
              <w:rPr>
                <w:color w:val="0070C0"/>
              </w:rPr>
              <w:t xml:space="preserve">## Reading the input ####  </w:t>
            </w:r>
          </w:p>
          <w:p w14:paraId="0C752593" w14:textId="77777777" w:rsidR="003E4455" w:rsidRPr="00415EAA" w:rsidRDefault="003E4455" w:rsidP="003E4455">
            <w:pPr>
              <w:spacing w:after="0"/>
            </w:pPr>
            <w:r w:rsidRPr="00FE3D48">
              <w:rPr>
                <w:i/>
                <w:color w:val="00B050"/>
              </w:rPr>
              <w:t>Reference</w:t>
            </w:r>
            <w:r>
              <w:t xml:space="preserve"> is opened and stored in “</w:t>
            </w:r>
            <w:r w:rsidRPr="00FE3D48">
              <w:t>inRst</w:t>
            </w:r>
            <w:r>
              <w:t>”</w:t>
            </w:r>
          </w:p>
          <w:p w14:paraId="052F321A" w14:textId="77777777" w:rsidR="003E4455" w:rsidRDefault="003E4455" w:rsidP="003E4455">
            <w:pPr>
              <w:spacing w:after="0"/>
            </w:pPr>
          </w:p>
          <w:p w14:paraId="7EA1BDAC" w14:textId="77777777" w:rsidR="003E4455" w:rsidRPr="0044383F" w:rsidRDefault="003E4455" w:rsidP="003E4455">
            <w:pPr>
              <w:spacing w:after="0"/>
              <w:rPr>
                <w:color w:val="0070C0"/>
              </w:rPr>
            </w:pPr>
            <w:r w:rsidRPr="0044383F">
              <w:rPr>
                <w:color w:val="0070C0"/>
              </w:rPr>
              <w:t>##</w:t>
            </w:r>
            <w:r>
              <w:rPr>
                <w:color w:val="0070C0"/>
              </w:rPr>
              <w:t xml:space="preserve"> </w:t>
            </w:r>
            <w:r w:rsidRPr="0044383F">
              <w:rPr>
                <w:color w:val="0070C0"/>
              </w:rPr>
              <w:t>Identifying the different classes</w:t>
            </w:r>
            <w:r>
              <w:rPr>
                <w:color w:val="0070C0"/>
              </w:rPr>
              <w:t xml:space="preserve"> included in the reference </w:t>
            </w:r>
            <w:r w:rsidRPr="0044383F">
              <w:rPr>
                <w:color w:val="0070C0"/>
              </w:rPr>
              <w:t xml:space="preserve">####    </w:t>
            </w:r>
          </w:p>
          <w:p w14:paraId="1DF67276" w14:textId="77777777" w:rsidR="003E4455" w:rsidRDefault="003E4455" w:rsidP="003E4455">
            <w:pPr>
              <w:spacing w:after="0"/>
            </w:pPr>
            <w:r>
              <w:t xml:space="preserve">The different classes </w:t>
            </w:r>
            <w:r w:rsidRPr="00FE3D48">
              <w:t xml:space="preserve">of “inRst” are identified and included in “uniqueClass” </w:t>
            </w:r>
            <w:r w:rsidRPr="0063732E">
              <w:rPr>
                <w:i/>
                <w:color w:val="4F81BD" w:themeColor="accent1"/>
              </w:rPr>
              <w:t>(where the classes are identified from 1 to u)</w:t>
            </w:r>
          </w:p>
          <w:p w14:paraId="1291DFD4" w14:textId="77777777" w:rsidR="003E4455" w:rsidRPr="00415EAA" w:rsidRDefault="003E4455" w:rsidP="003E4455">
            <w:pPr>
              <w:spacing w:after="0"/>
            </w:pPr>
          </w:p>
          <w:p w14:paraId="01447C05" w14:textId="77777777" w:rsidR="003E4455" w:rsidRPr="0063732E" w:rsidRDefault="003E4455" w:rsidP="003E4455">
            <w:pPr>
              <w:spacing w:after="0"/>
              <w:rPr>
                <w:color w:val="0070C0"/>
              </w:rPr>
            </w:pPr>
            <w:r w:rsidRPr="0044383F">
              <w:rPr>
                <w:color w:val="0070C0"/>
              </w:rPr>
              <w:t>##</w:t>
            </w:r>
            <w:r w:rsidRPr="0063732E">
              <w:rPr>
                <w:color w:val="0070C0"/>
              </w:rPr>
              <w:t xml:space="preserve"> Defining the size of the erosion </w:t>
            </w:r>
            <w:r w:rsidRPr="0044383F">
              <w:rPr>
                <w:color w:val="0070C0"/>
              </w:rPr>
              <w:t xml:space="preserve">####  </w:t>
            </w:r>
            <w:r w:rsidRPr="0063732E">
              <w:rPr>
                <w:color w:val="0070C0"/>
              </w:rPr>
              <w:t xml:space="preserve">  </w:t>
            </w:r>
          </w:p>
          <w:p w14:paraId="3B56818A" w14:textId="515BA4D3" w:rsidR="003E4455" w:rsidRPr="0063732E" w:rsidRDefault="003E4455" w:rsidP="003E4455">
            <w:pPr>
              <w:spacing w:after="0"/>
              <w:rPr>
                <w:i/>
                <w:color w:val="4F81BD" w:themeColor="accent1"/>
              </w:rPr>
            </w:pPr>
            <w:r w:rsidRPr="00415EAA">
              <w:t>selem = sq(size)</w:t>
            </w:r>
            <w:r>
              <w:t xml:space="preserve"> </w:t>
            </w:r>
            <w:r w:rsidRPr="00BA768A">
              <w:rPr>
                <w:i/>
                <w:color w:val="4F81BD" w:themeColor="accent1"/>
              </w:rPr>
              <w:t>(</w:t>
            </w:r>
            <w:r>
              <w:rPr>
                <w:i/>
                <w:color w:val="4F81BD" w:themeColor="accent1"/>
              </w:rPr>
              <w:t xml:space="preserve">where size is “3” according to </w:t>
            </w:r>
            <w:r w:rsidR="00F43573">
              <w:rPr>
                <w:i/>
                <w:color w:val="4F81BD" w:themeColor="accent1"/>
              </w:rPr>
              <w:fldChar w:fldCharType="begin"/>
            </w:r>
            <w:r w:rsidR="00F43573">
              <w:rPr>
                <w:i/>
                <w:color w:val="4F81BD" w:themeColor="accent1"/>
              </w:rPr>
              <w:instrText xml:space="preserve"> REF _Ref423621076 \h  \* MERGEFORMAT </w:instrText>
            </w:r>
            <w:r w:rsidR="00F43573">
              <w:rPr>
                <w:i/>
                <w:color w:val="4F81BD" w:themeColor="accent1"/>
              </w:rPr>
            </w:r>
            <w:r w:rsidR="00F43573">
              <w:rPr>
                <w:i/>
                <w:color w:val="4F81BD" w:themeColor="accent1"/>
              </w:rPr>
              <w:fldChar w:fldCharType="separate"/>
            </w:r>
            <w:r w:rsidR="00AB72CA" w:rsidRPr="00AB72CA">
              <w:rPr>
                <w:i/>
                <w:color w:val="4F81BD" w:themeColor="accent1"/>
              </w:rPr>
              <w:t>Table 3</w:t>
            </w:r>
            <w:r w:rsidR="00AB72CA" w:rsidRPr="00AB72CA">
              <w:rPr>
                <w:i/>
                <w:color w:val="4F81BD" w:themeColor="accent1"/>
              </w:rPr>
              <w:noBreakHyphen/>
              <w:t>4</w:t>
            </w:r>
            <w:r w:rsidR="00F43573">
              <w:rPr>
                <w:i/>
                <w:color w:val="4F81BD" w:themeColor="accent1"/>
              </w:rPr>
              <w:fldChar w:fldCharType="end"/>
            </w:r>
            <w:r w:rsidR="00F43573">
              <w:rPr>
                <w:i/>
                <w:color w:val="4F81BD" w:themeColor="accent1"/>
              </w:rPr>
              <w:t xml:space="preserve"> </w:t>
            </w:r>
            <w:r>
              <w:rPr>
                <w:i/>
                <w:color w:val="4F81BD" w:themeColor="accent1"/>
              </w:rPr>
              <w:t xml:space="preserve">=&gt; selem is </w:t>
            </w:r>
            <w:r w:rsidRPr="00BA768A">
              <w:rPr>
                <w:i/>
                <w:color w:val="4F81BD" w:themeColor="accent1"/>
              </w:rPr>
              <w:t>squared matrix of 3x3 ‘ones’)</w:t>
            </w:r>
          </w:p>
          <w:p w14:paraId="00B46E0B" w14:textId="77777777" w:rsidR="003E4455" w:rsidRPr="00415EAA" w:rsidRDefault="003E4455" w:rsidP="003E4455">
            <w:pPr>
              <w:spacing w:after="0"/>
            </w:pPr>
          </w:p>
          <w:p w14:paraId="24EE51F2" w14:textId="77777777" w:rsidR="003E4455" w:rsidRPr="0044383F" w:rsidRDefault="003E4455" w:rsidP="003E4455">
            <w:pPr>
              <w:spacing w:after="0"/>
              <w:rPr>
                <w:color w:val="0070C0"/>
              </w:rPr>
            </w:pPr>
            <w:r w:rsidRPr="0044383F">
              <w:rPr>
                <w:color w:val="0070C0"/>
              </w:rPr>
              <w:t>##</w:t>
            </w:r>
            <w:r w:rsidRPr="0063732E">
              <w:rPr>
                <w:color w:val="0070C0"/>
              </w:rPr>
              <w:t xml:space="preserve"> </w:t>
            </w:r>
            <w:r w:rsidRPr="0044383F">
              <w:rPr>
                <w:color w:val="0070C0"/>
              </w:rPr>
              <w:t xml:space="preserve">Erosion of the different classes ####  </w:t>
            </w:r>
            <w:r w:rsidRPr="0063732E">
              <w:rPr>
                <w:color w:val="0070C0"/>
              </w:rPr>
              <w:t xml:space="preserve">  </w:t>
            </w:r>
          </w:p>
          <w:p w14:paraId="65CA825C" w14:textId="77777777" w:rsidR="003E4455" w:rsidRPr="00FE3D48" w:rsidRDefault="003E4455" w:rsidP="003E4455">
            <w:pPr>
              <w:spacing w:after="0"/>
            </w:pPr>
            <w:r w:rsidRPr="00FE3D48">
              <w:t xml:space="preserve">for </w:t>
            </w:r>
            <w:r w:rsidRPr="00FE3D48">
              <w:rPr>
                <w:i/>
              </w:rPr>
              <w:t>u</w:t>
            </w:r>
            <w:r w:rsidRPr="00FE3D48">
              <w:t xml:space="preserve"> in “uniqueClass”:</w:t>
            </w:r>
          </w:p>
          <w:p w14:paraId="24F7F9C6" w14:textId="77777777" w:rsidR="003E4455" w:rsidRPr="00FE3D48" w:rsidRDefault="003E4455" w:rsidP="003E4455">
            <w:pPr>
              <w:spacing w:after="0"/>
              <w:ind w:left="708"/>
            </w:pPr>
            <w:r w:rsidRPr="00FE3D48">
              <w:t>all the areas where “inRst” == u are saved in “classinRst”</w:t>
            </w:r>
          </w:p>
          <w:p w14:paraId="5835E3D7" w14:textId="77777777" w:rsidR="003E4455" w:rsidRPr="00FE3D48" w:rsidRDefault="003E4455" w:rsidP="003E4455">
            <w:pPr>
              <w:spacing w:after="0"/>
              <w:ind w:left="708"/>
            </w:pPr>
            <w:r w:rsidRPr="00FE3D48">
              <w:t xml:space="preserve">“eroded” = </w:t>
            </w:r>
            <w:r w:rsidRPr="00FE3D48">
              <w:rPr>
                <w:b/>
              </w:rPr>
              <w:t>erosion</w:t>
            </w:r>
            <w:r w:rsidRPr="00FE3D48">
              <w:t>(classinRst, selem)</w:t>
            </w:r>
          </w:p>
          <w:p w14:paraId="267290D0" w14:textId="77777777" w:rsidR="003E4455" w:rsidRPr="00FE3D48" w:rsidRDefault="003E4455" w:rsidP="003E4455">
            <w:pPr>
              <w:spacing w:after="0"/>
              <w:ind w:left="708"/>
            </w:pPr>
            <w:r w:rsidRPr="00FE3D48">
              <w:t>the resulting eroded areas are saved in “outRst”</w:t>
            </w:r>
          </w:p>
          <w:p w14:paraId="142A5002" w14:textId="77777777" w:rsidR="003E4455" w:rsidRPr="00415EAA" w:rsidRDefault="003E4455" w:rsidP="003E4455">
            <w:pPr>
              <w:spacing w:after="0"/>
            </w:pPr>
            <w:r w:rsidRPr="00415EAA">
              <w:t xml:space="preserve"> </w:t>
            </w:r>
          </w:p>
          <w:p w14:paraId="364C2B67" w14:textId="77777777" w:rsidR="003E4455" w:rsidRPr="0044383F" w:rsidRDefault="003E4455" w:rsidP="003E4455">
            <w:pPr>
              <w:spacing w:after="0"/>
              <w:rPr>
                <w:color w:val="0070C0"/>
              </w:rPr>
            </w:pPr>
            <w:r w:rsidRPr="0044383F">
              <w:rPr>
                <w:color w:val="0070C0"/>
              </w:rPr>
              <w:t>##</w:t>
            </w:r>
            <w:r w:rsidRPr="0063732E">
              <w:rPr>
                <w:color w:val="0070C0"/>
              </w:rPr>
              <w:t xml:space="preserve"> </w:t>
            </w:r>
            <w:r w:rsidRPr="0044383F">
              <w:rPr>
                <w:color w:val="0070C0"/>
              </w:rPr>
              <w:t xml:space="preserve">Saving the output file ####  </w:t>
            </w:r>
            <w:r w:rsidRPr="0063732E">
              <w:rPr>
                <w:color w:val="0070C0"/>
              </w:rPr>
              <w:t xml:space="preserve">  </w:t>
            </w:r>
          </w:p>
          <w:p w14:paraId="2329DD9F" w14:textId="77777777" w:rsidR="003E4455" w:rsidRPr="00FE3D48" w:rsidRDefault="003E4455" w:rsidP="003E4455">
            <w:pPr>
              <w:spacing w:after="0"/>
            </w:pPr>
            <w:r w:rsidRPr="00FE3D48">
              <w:t>An array is written compiling the “outRst” coming from each class</w:t>
            </w:r>
          </w:p>
          <w:p w14:paraId="260385BF" w14:textId="4A63E638" w:rsidR="003E4455" w:rsidRPr="003E4455" w:rsidRDefault="003E4455" w:rsidP="003E4455">
            <w:pPr>
              <w:spacing w:after="0"/>
              <w:rPr>
                <w:color w:val="FF0000"/>
              </w:rPr>
            </w:pPr>
            <w:r>
              <w:t xml:space="preserve">The array is saved in </w:t>
            </w:r>
            <w:r w:rsidRPr="00FE3D48">
              <w:rPr>
                <w:i/>
                <w:color w:val="FF0000"/>
              </w:rPr>
              <w:t>Eroded_reference</w:t>
            </w:r>
          </w:p>
        </w:tc>
      </w:tr>
    </w:tbl>
    <w:p w14:paraId="5AB821C7" w14:textId="77777777" w:rsidR="003E4455" w:rsidRPr="00FE1892" w:rsidRDefault="003E4455" w:rsidP="003E4455">
      <w:pPr>
        <w:rPr>
          <w:lang w:val="en-US" w:eastAsia="fr-FR"/>
        </w:rPr>
      </w:pPr>
    </w:p>
    <w:p w14:paraId="5CD6CC7A" w14:textId="28F791A2" w:rsidR="00E478C6" w:rsidRDefault="00DA00DB" w:rsidP="00DA00DB">
      <w:pPr>
        <w:pStyle w:val="Titre2"/>
      </w:pPr>
      <w:bookmarkStart w:id="175" w:name="_Ref423690218"/>
      <w:bookmarkStart w:id="176" w:name="_Toc485395218"/>
      <w:r>
        <w:t>Trimming</w:t>
      </w:r>
      <w:bookmarkEnd w:id="175"/>
      <w:bookmarkEnd w:id="176"/>
    </w:p>
    <w:p w14:paraId="78E511D0" w14:textId="77777777" w:rsidR="008609D2" w:rsidRDefault="008609D2" w:rsidP="00807E3B">
      <w:r w:rsidRPr="00D10BAC">
        <w:t>Trimming consists in truncating a distribution from its least probable values that behave like outliers. The common purpose of this procedure is to reduce the sensitivity to outliers for many parameter estimates, such as the sample mean and variance</w:t>
      </w:r>
      <w:r>
        <w:t xml:space="preserve">. </w:t>
      </w:r>
    </w:p>
    <w:p w14:paraId="406C8F79" w14:textId="412606BD" w:rsidR="008609D2" w:rsidRDefault="008609D2" w:rsidP="008609D2">
      <w:r>
        <w:t>Trimming, coupled with the previous reference map erosion, are two key steps that give robustness to the classification process. They will allow obtaining, from</w:t>
      </w:r>
      <w:r w:rsidRPr="00D236BB">
        <w:t xml:space="preserve"> an inexact</w:t>
      </w:r>
      <w:r>
        <w:t xml:space="preserve"> pre-existing</w:t>
      </w:r>
      <w:r w:rsidRPr="00D236BB">
        <w:t xml:space="preserve"> reference </w:t>
      </w:r>
      <w:r>
        <w:t>map</w:t>
      </w:r>
      <w:r w:rsidRPr="00D236BB">
        <w:t xml:space="preserve"> data</w:t>
      </w:r>
      <w:r>
        <w:t xml:space="preserve"> that will be “clean” enough to </w:t>
      </w:r>
      <w:r w:rsidRPr="00D236BB">
        <w:t>train</w:t>
      </w:r>
      <w:r>
        <w:t xml:space="preserve"> a </w:t>
      </w:r>
      <w:r w:rsidRPr="00D236BB">
        <w:t xml:space="preserve">classifier. </w:t>
      </w:r>
      <w:r>
        <w:t xml:space="preserve">They are therefore the core of the “without in-situ mode”. </w:t>
      </w:r>
    </w:p>
    <w:p w14:paraId="3A2D5766" w14:textId="197F7F87" w:rsidR="00807E3B" w:rsidRDefault="00147A47" w:rsidP="00807E3B">
      <w:r>
        <w:t>T</w:t>
      </w:r>
      <w:r w:rsidR="00807E3B">
        <w:t>he spectral distribution corresponding to e</w:t>
      </w:r>
      <w:r w:rsidR="00807E3B" w:rsidRPr="00D72532">
        <w:t xml:space="preserve">ach class of the eroded reference </w:t>
      </w:r>
      <w:r w:rsidR="00807E3B">
        <w:t>is</w:t>
      </w:r>
      <w:r w:rsidR="00807E3B" w:rsidRPr="00D72532">
        <w:t xml:space="preserve"> </w:t>
      </w:r>
      <w:r w:rsidR="00807E3B">
        <w:t xml:space="preserve">iteratively </w:t>
      </w:r>
      <w:r w:rsidR="00807E3B" w:rsidRPr="00D72532">
        <w:t>trimmed</w:t>
      </w:r>
      <w:r w:rsidR="00807E3B">
        <w:t xml:space="preserve"> in order to e</w:t>
      </w:r>
      <w:r w:rsidR="00807E3B" w:rsidRPr="00D72532">
        <w:t>liminat</w:t>
      </w:r>
      <w:r w:rsidR="00807E3B">
        <w:t>e</w:t>
      </w:r>
      <w:r w:rsidR="00807E3B" w:rsidRPr="00D72532">
        <w:t xml:space="preserve"> the pixels </w:t>
      </w:r>
      <w:r w:rsidR="00807E3B">
        <w:t>that behave as “</w:t>
      </w:r>
      <w:r w:rsidR="00807E3B" w:rsidRPr="00D72532">
        <w:t>outliers</w:t>
      </w:r>
      <w:r w:rsidR="00807E3B">
        <w:t>”</w:t>
      </w:r>
      <w:r w:rsidR="00807E3B" w:rsidRPr="00D72532">
        <w:t xml:space="preserve"> from their Gaussian distribution</w:t>
      </w:r>
      <w:r w:rsidR="00807E3B">
        <w:t xml:space="preserve"> point of view. </w:t>
      </w:r>
      <w:r w:rsidR="00807E3B" w:rsidRPr="00D72532">
        <w:t xml:space="preserve"> </w:t>
      </w:r>
    </w:p>
    <w:p w14:paraId="12655C5E" w14:textId="2FCC05EF" w:rsidR="00220091" w:rsidRDefault="00220091" w:rsidP="00807E3B">
      <w:r>
        <w:t xml:space="preserve">The trimming will not be performed on all spectral channels, but on the </w:t>
      </w:r>
      <w:r w:rsidR="00147A47">
        <w:t xml:space="preserve">ones that are the </w:t>
      </w:r>
      <w:r>
        <w:t xml:space="preserve">most </w:t>
      </w:r>
      <w:r w:rsidR="00725F62">
        <w:t xml:space="preserve">characteristic </w:t>
      </w:r>
      <w:r w:rsidR="00147A47">
        <w:t>for</w:t>
      </w:r>
      <w:r w:rsidR="00725F62">
        <w:t xml:space="preserve"> crops – no crops. </w:t>
      </w:r>
      <w:r>
        <w:t xml:space="preserve">The selected channels are the red and NIR reflectance values </w:t>
      </w:r>
      <w:r w:rsidR="00147A47">
        <w:t>at</w:t>
      </w:r>
      <w:r>
        <w:t xml:space="preserve"> the minimum NDVI date as well as the green, red and NIR reflectance values </w:t>
      </w:r>
      <w:r w:rsidR="00147A47">
        <w:t>at</w:t>
      </w:r>
      <w:r>
        <w:t xml:space="preserve"> the maximum NDVI date. </w:t>
      </w:r>
    </w:p>
    <w:p w14:paraId="1CA7E8A3" w14:textId="1735AC5B" w:rsidR="00807E3B" w:rsidRPr="00807E3B" w:rsidRDefault="00725F62" w:rsidP="00807E3B">
      <w:r>
        <w:t xml:space="preserve">The </w:t>
      </w:r>
      <w:r w:rsidR="003E4455">
        <w:t>trimming algorithm is described in</w:t>
      </w:r>
      <w:r w:rsidR="003E2F02">
        <w:t xml:space="preserve"> </w:t>
      </w:r>
      <w:r w:rsidR="003E2F02">
        <w:fldChar w:fldCharType="begin"/>
      </w:r>
      <w:r w:rsidR="003E2F02">
        <w:instrText xml:space="preserve"> REF _Ref423621399 \h </w:instrText>
      </w:r>
      <w:r w:rsidR="003E2F02">
        <w:fldChar w:fldCharType="separate"/>
      </w:r>
      <w:r w:rsidR="00AB72CA">
        <w:t xml:space="preserve">Algorithm </w:t>
      </w:r>
      <w:r w:rsidR="00AB72CA">
        <w:rPr>
          <w:noProof/>
        </w:rPr>
        <w:t>3</w:t>
      </w:r>
      <w:r w:rsidR="00AB72CA">
        <w:noBreakHyphen/>
      </w:r>
      <w:r w:rsidR="00AB72CA">
        <w:rPr>
          <w:noProof/>
        </w:rPr>
        <w:t>6</w:t>
      </w:r>
      <w:r w:rsidR="003E2F02">
        <w:fldChar w:fldCharType="end"/>
      </w:r>
      <w:r w:rsidR="003E4455">
        <w:t xml:space="preserve">. It uses </w:t>
      </w:r>
      <w:r w:rsidR="00147A47">
        <w:t>a</w:t>
      </w:r>
      <w:r w:rsidR="00807E3B">
        <w:t xml:space="preserve"> </w:t>
      </w:r>
      <w:r w:rsidR="00147A47" w:rsidRPr="00147A47">
        <w:t>“</w:t>
      </w:r>
      <w:r w:rsidR="00807E3B" w:rsidRPr="00147A47">
        <w:rPr>
          <w:i/>
        </w:rPr>
        <w:t>MVG_IT</w:t>
      </w:r>
      <w:r w:rsidR="00147A47" w:rsidRPr="00147A47">
        <w:t>”</w:t>
      </w:r>
      <w:r w:rsidR="00807E3B" w:rsidRPr="00807E3B">
        <w:t xml:space="preserve"> </w:t>
      </w:r>
      <w:r w:rsidR="00807E3B" w:rsidRPr="00E154F8">
        <w:t xml:space="preserve">function </w:t>
      </w:r>
      <w:r w:rsidR="003E4455">
        <w:t>(</w:t>
      </w:r>
      <w:r w:rsidR="003E2F02">
        <w:fldChar w:fldCharType="begin"/>
      </w:r>
      <w:r w:rsidR="003E2F02">
        <w:instrText xml:space="preserve"> REF _Ref423621403 \h </w:instrText>
      </w:r>
      <w:r w:rsidR="003E2F02">
        <w:fldChar w:fldCharType="separate"/>
      </w:r>
      <w:r w:rsidR="00AB72CA">
        <w:t xml:space="preserve">Algorithm </w:t>
      </w:r>
      <w:r w:rsidR="00AB72CA">
        <w:rPr>
          <w:noProof/>
        </w:rPr>
        <w:t>3</w:t>
      </w:r>
      <w:r w:rsidR="00AB72CA">
        <w:noBreakHyphen/>
      </w:r>
      <w:r w:rsidR="00AB72CA">
        <w:rPr>
          <w:noProof/>
        </w:rPr>
        <w:t>7</w:t>
      </w:r>
      <w:r w:rsidR="003E2F02">
        <w:fldChar w:fldCharType="end"/>
      </w:r>
      <w:r w:rsidR="003E4455">
        <w:t xml:space="preserve">) </w:t>
      </w:r>
      <w:r w:rsidR="00807E3B">
        <w:t xml:space="preserve">specifically </w:t>
      </w:r>
      <w:r w:rsidR="00807E3B" w:rsidRPr="00E154F8">
        <w:t>created in R that compute</w:t>
      </w:r>
      <w:r w:rsidR="00807E3B">
        <w:t>s iteratively the outliers of a G</w:t>
      </w:r>
      <w:r w:rsidR="00807E3B" w:rsidRPr="00E154F8">
        <w:t>aussian distribution</w:t>
      </w:r>
      <w:r w:rsidR="00807E3B">
        <w:t xml:space="preserve">. </w:t>
      </w:r>
      <w:r w:rsidR="00147A47">
        <w:t>“</w:t>
      </w:r>
      <w:r w:rsidR="00807E3B" w:rsidRPr="00147A47">
        <w:rPr>
          <w:i/>
        </w:rPr>
        <w:t>MGV_IT</w:t>
      </w:r>
      <w:r w:rsidR="00147A47">
        <w:t>”</w:t>
      </w:r>
      <w:r w:rsidR="00807E3B">
        <w:t xml:space="preserve"> uses, in turn, two functions from </w:t>
      </w:r>
      <w:r w:rsidR="00807E3B" w:rsidRPr="009E0065">
        <w:t>the base core of R</w:t>
      </w:r>
      <w:r w:rsidR="00807E3B">
        <w:t xml:space="preserve">, which are the </w:t>
      </w:r>
      <w:r w:rsidR="00147A47">
        <w:t>“</w:t>
      </w:r>
      <w:r w:rsidR="00807E3B" w:rsidRPr="00147A47">
        <w:rPr>
          <w:i/>
        </w:rPr>
        <w:t>qchisq</w:t>
      </w:r>
      <w:r w:rsidR="00147A47">
        <w:rPr>
          <w:b/>
        </w:rPr>
        <w:t>”</w:t>
      </w:r>
      <w:r w:rsidR="00807E3B" w:rsidRPr="00EC3531">
        <w:t xml:space="preserve"> and</w:t>
      </w:r>
      <w:r w:rsidR="00807E3B" w:rsidRPr="00807E3B">
        <w:t xml:space="preserve"> </w:t>
      </w:r>
      <w:r w:rsidR="00147A47">
        <w:t>“</w:t>
      </w:r>
      <w:r w:rsidR="00807E3B" w:rsidRPr="00147A47">
        <w:rPr>
          <w:i/>
        </w:rPr>
        <w:t>mahalanobis</w:t>
      </w:r>
      <w:r w:rsidR="00147A47">
        <w:rPr>
          <w:b/>
        </w:rPr>
        <w:t>”</w:t>
      </w:r>
      <w:r w:rsidR="00807E3B" w:rsidRPr="00807E3B">
        <w:t xml:space="preserve"> ones.</w:t>
      </w:r>
    </w:p>
    <w:p w14:paraId="13E177D1" w14:textId="01F2D49E" w:rsidR="00D52FF6" w:rsidRPr="00793A67" w:rsidRDefault="00D52FF6" w:rsidP="00D52FF6">
      <w:r>
        <w:lastRenderedPageBreak/>
        <w:t xml:space="preserve">From the trimming output (i.e. the identification of clean pixels in the reference map), a selection of samples is done randomly. This selection will constitute the training dataset for </w:t>
      </w:r>
      <w:r w:rsidRPr="00793A67">
        <w:t xml:space="preserve">the subsequent RF classifier. </w:t>
      </w:r>
    </w:p>
    <w:p w14:paraId="5DBCB700" w14:textId="70B74F4B" w:rsidR="00D52FF6" w:rsidRDefault="00147A47" w:rsidP="00807E3B">
      <w:r w:rsidRPr="00793A67">
        <w:t xml:space="preserve">It shall be noted that even if the trimming was done on a selection of spectral channels, the RF classifier will run with all available spectral information: </w:t>
      </w:r>
      <w:r w:rsidR="00793A67" w:rsidRPr="00793A67">
        <w:t>green</w:t>
      </w:r>
      <w:r w:rsidR="00600253">
        <w:t>,</w:t>
      </w:r>
      <w:r w:rsidR="00793A67" w:rsidRPr="00793A67">
        <w:t xml:space="preserve"> </w:t>
      </w:r>
      <w:r w:rsidR="00D52FF6" w:rsidRPr="00793A67">
        <w:t>red, NIR</w:t>
      </w:r>
      <w:r w:rsidR="00793A67" w:rsidRPr="00793A67">
        <w:t xml:space="preserve">, </w:t>
      </w:r>
      <w:r w:rsidR="00D52FF6" w:rsidRPr="00793A67">
        <w:t>SWIR</w:t>
      </w:r>
      <w:r w:rsidR="00793A67" w:rsidRPr="00793A67">
        <w:t xml:space="preserve"> and red-edge</w:t>
      </w:r>
      <w:r w:rsidR="00D52FF6" w:rsidRPr="00793A67">
        <w:t xml:space="preserve"> reflectance values from the dates corresponding to the maximum red, minimum and maximum NDVI and minimum and maximum slope.</w:t>
      </w:r>
    </w:p>
    <w:p w14:paraId="64EF6631" w14:textId="078C9FB0" w:rsidR="00976141" w:rsidRDefault="00976141" w:rsidP="00807E3B">
      <w:r>
        <w:t xml:space="preserve">The workflow of the trimming process is presented in </w:t>
      </w:r>
      <w:r>
        <w:fldChar w:fldCharType="begin"/>
      </w:r>
      <w:r>
        <w:instrText xml:space="preserve"> REF _Ref417308124 \h </w:instrText>
      </w:r>
      <w:r>
        <w:fldChar w:fldCharType="separate"/>
      </w:r>
      <w:r w:rsidR="00793A67" w:rsidRPr="00976141">
        <w:rPr>
          <w:lang w:val="en-US"/>
        </w:rPr>
        <w:t xml:space="preserve">Figure </w:t>
      </w:r>
      <w:r w:rsidR="00793A67">
        <w:rPr>
          <w:noProof/>
          <w:lang w:val="en-US"/>
        </w:rPr>
        <w:t>3</w:t>
      </w:r>
      <w:r w:rsidR="00793A67">
        <w:rPr>
          <w:lang w:val="en-US"/>
        </w:rPr>
        <w:noBreakHyphen/>
      </w:r>
      <w:r w:rsidR="00793A67">
        <w:rPr>
          <w:noProof/>
          <w:lang w:val="en-US"/>
        </w:rPr>
        <w:t>4</w:t>
      </w:r>
      <w:r>
        <w:fldChar w:fldCharType="end"/>
      </w:r>
      <w:r>
        <w:t xml:space="preserve">. </w:t>
      </w:r>
    </w:p>
    <w:p w14:paraId="0AB854BA" w14:textId="2A05E86C" w:rsidR="00976141" w:rsidRDefault="00976141" w:rsidP="00976141">
      <w:pPr>
        <w:jc w:val="center"/>
      </w:pPr>
      <w:r>
        <w:rPr>
          <w:noProof/>
          <w:lang w:val="fr-BE" w:eastAsia="fr-BE"/>
        </w:rPr>
        <w:drawing>
          <wp:inline distT="0" distB="0" distL="0" distR="0" wp14:anchorId="3FB2484F" wp14:editId="358CC6B5">
            <wp:extent cx="4175415" cy="43460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5">
                      <a:extLst>
                        <a:ext uri="{28A0092B-C50C-407E-A947-70E740481C1C}">
                          <a14:useLocalDpi xmlns:a14="http://schemas.microsoft.com/office/drawing/2010/main" val="0"/>
                        </a:ext>
                      </a:extLst>
                    </a:blip>
                    <a:stretch>
                      <a:fillRect/>
                    </a:stretch>
                  </pic:blipFill>
                  <pic:spPr>
                    <a:xfrm>
                      <a:off x="0" y="0"/>
                      <a:ext cx="4175415" cy="4346089"/>
                    </a:xfrm>
                    <a:prstGeom prst="rect">
                      <a:avLst/>
                    </a:prstGeom>
                  </pic:spPr>
                </pic:pic>
              </a:graphicData>
            </a:graphic>
          </wp:inline>
        </w:drawing>
      </w:r>
    </w:p>
    <w:p w14:paraId="74AFD695" w14:textId="19DA1518" w:rsidR="00976141" w:rsidRPr="00976141" w:rsidRDefault="00976141" w:rsidP="00976141">
      <w:pPr>
        <w:pStyle w:val="Lgende"/>
        <w:rPr>
          <w:lang w:val="en-US"/>
        </w:rPr>
      </w:pPr>
      <w:bookmarkStart w:id="177" w:name="_Ref417308124"/>
      <w:bookmarkStart w:id="178" w:name="_Toc485395257"/>
      <w:r w:rsidRPr="00976141">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3</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4</w:t>
      </w:r>
      <w:r w:rsidR="00AB72CA">
        <w:rPr>
          <w:lang w:val="en-US"/>
        </w:rPr>
        <w:fldChar w:fldCharType="end"/>
      </w:r>
      <w:bookmarkEnd w:id="177"/>
      <w:r w:rsidRPr="00976141">
        <w:rPr>
          <w:lang w:val="en-US"/>
        </w:rPr>
        <w:t xml:space="preserve">. Workflow of the trimming </w:t>
      </w:r>
      <w:r>
        <w:rPr>
          <w:lang w:val="en-US"/>
        </w:rPr>
        <w:t>process</w:t>
      </w:r>
      <w:bookmarkEnd w:id="178"/>
    </w:p>
    <w:p w14:paraId="7CCFC9A6" w14:textId="5EA6A0FF" w:rsidR="00147A47" w:rsidRDefault="003E2F02" w:rsidP="003E2F02">
      <w:r>
        <w:t xml:space="preserve">Input and output variables of the trimming are presented in </w:t>
      </w:r>
      <w:r>
        <w:fldChar w:fldCharType="begin"/>
      </w:r>
      <w:r>
        <w:instrText xml:space="preserve"> REF _Ref423621462 \h </w:instrText>
      </w:r>
      <w:r>
        <w:fldChar w:fldCharType="separate"/>
      </w:r>
      <w:r w:rsidR="00AB72CA" w:rsidRPr="00122162">
        <w:rPr>
          <w:lang w:val="en-US"/>
        </w:rPr>
        <w:t xml:space="preserve">Table </w:t>
      </w:r>
      <w:r w:rsidR="00AB72CA">
        <w:rPr>
          <w:noProof/>
          <w:lang w:val="en-US"/>
        </w:rPr>
        <w:t>3</w:t>
      </w:r>
      <w:r w:rsidR="00AB72CA" w:rsidRPr="00122162">
        <w:rPr>
          <w:lang w:val="en-US"/>
        </w:rPr>
        <w:noBreakHyphen/>
      </w:r>
      <w:r w:rsidR="00AB72CA">
        <w:rPr>
          <w:noProof/>
          <w:lang w:val="en-US"/>
        </w:rPr>
        <w:t>5</w:t>
      </w:r>
      <w:r>
        <w:fldChar w:fldCharType="end"/>
      </w:r>
      <w:r>
        <w:t xml:space="preserve">. </w:t>
      </w:r>
    </w:p>
    <w:p w14:paraId="552B8C9C" w14:textId="397B4349" w:rsidR="003E2F02" w:rsidRPr="00122162" w:rsidRDefault="003E2F02" w:rsidP="003E2F02">
      <w:pPr>
        <w:pStyle w:val="Lgende"/>
        <w:rPr>
          <w:lang w:val="en-US"/>
        </w:rPr>
      </w:pPr>
      <w:bookmarkStart w:id="179" w:name="_Ref423621462"/>
      <w:bookmarkStart w:id="180" w:name="_Toc485395282"/>
      <w:r w:rsidRPr="00122162">
        <w:rPr>
          <w:lang w:val="en-US"/>
        </w:rPr>
        <w:t xml:space="preserve">Table </w:t>
      </w:r>
      <w:r>
        <w:fldChar w:fldCharType="begin"/>
      </w:r>
      <w:r w:rsidRPr="00122162">
        <w:rPr>
          <w:lang w:val="en-US"/>
        </w:rPr>
        <w:instrText xml:space="preserve"> STYLEREF 1 \s </w:instrText>
      </w:r>
      <w:r>
        <w:fldChar w:fldCharType="separate"/>
      </w:r>
      <w:r w:rsidR="00AB72CA">
        <w:rPr>
          <w:noProof/>
          <w:lang w:val="en-US"/>
        </w:rPr>
        <w:t>3</w:t>
      </w:r>
      <w:r>
        <w:fldChar w:fldCharType="end"/>
      </w:r>
      <w:r w:rsidRPr="00122162">
        <w:rPr>
          <w:lang w:val="en-US"/>
        </w:rPr>
        <w:noBreakHyphen/>
      </w:r>
      <w:r>
        <w:fldChar w:fldCharType="begin"/>
      </w:r>
      <w:r w:rsidRPr="00122162">
        <w:rPr>
          <w:lang w:val="en-US"/>
        </w:rPr>
        <w:instrText xml:space="preserve"> SEQ Table \* ARABIC \s 1 </w:instrText>
      </w:r>
      <w:r>
        <w:fldChar w:fldCharType="separate"/>
      </w:r>
      <w:r w:rsidR="00AB72CA">
        <w:rPr>
          <w:noProof/>
          <w:lang w:val="en-US"/>
        </w:rPr>
        <w:t>5</w:t>
      </w:r>
      <w:r>
        <w:fldChar w:fldCharType="end"/>
      </w:r>
      <w:bookmarkEnd w:id="179"/>
      <w:r w:rsidRPr="00122162">
        <w:rPr>
          <w:lang w:val="en-US"/>
        </w:rPr>
        <w:t>. Variables for the trimming</w:t>
      </w:r>
      <w:bookmarkEnd w:id="180"/>
    </w:p>
    <w:tbl>
      <w:tblPr>
        <w:tblStyle w:val="Grilledutableau"/>
        <w:tblW w:w="0" w:type="auto"/>
        <w:jc w:val="center"/>
        <w:tblLook w:val="04A0" w:firstRow="1" w:lastRow="0" w:firstColumn="1" w:lastColumn="0" w:noHBand="0" w:noVBand="1"/>
      </w:tblPr>
      <w:tblGrid>
        <w:gridCol w:w="1836"/>
        <w:gridCol w:w="4080"/>
        <w:gridCol w:w="3372"/>
      </w:tblGrid>
      <w:tr w:rsidR="00B10756" w:rsidRPr="00DD3036" w14:paraId="0F6ED248" w14:textId="77777777" w:rsidTr="003E2F02">
        <w:trPr>
          <w:jc w:val="center"/>
        </w:trPr>
        <w:tc>
          <w:tcPr>
            <w:tcW w:w="0" w:type="auto"/>
            <w:shd w:val="clear" w:color="auto" w:fill="006699"/>
          </w:tcPr>
          <w:p w14:paraId="02BE1F0F"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52BA2285"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49CB1844"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B10756" w:rsidRPr="004412EF" w14:paraId="58D7BAAB" w14:textId="77777777" w:rsidTr="003E2F02">
        <w:trPr>
          <w:jc w:val="center"/>
        </w:trPr>
        <w:tc>
          <w:tcPr>
            <w:tcW w:w="0" w:type="auto"/>
          </w:tcPr>
          <w:p w14:paraId="2985C503" w14:textId="546CCBA1"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eroded_reference</w:t>
            </w:r>
          </w:p>
        </w:tc>
        <w:tc>
          <w:tcPr>
            <w:tcW w:w="0" w:type="auto"/>
          </w:tcPr>
          <w:p w14:paraId="0BE3C80E" w14:textId="04EE9D31"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R</w:t>
            </w:r>
            <w:r w:rsidRPr="003E4455">
              <w:rPr>
                <w:rFonts w:ascii="Calibri" w:hAnsi="Calibri"/>
                <w:sz w:val="22"/>
                <w:szCs w:val="22"/>
                <w:lang w:val="en-US" w:eastAsia="fr-FR"/>
              </w:rPr>
              <w:t>aster file containing the eroded reference map, with the same extent and projection than the image time series. Removed pixels are coded with NaN values</w:t>
            </w:r>
          </w:p>
        </w:tc>
        <w:tc>
          <w:tcPr>
            <w:tcW w:w="0" w:type="auto"/>
          </w:tcPr>
          <w:p w14:paraId="3C7E6AE5" w14:textId="17327A3E" w:rsidR="003E2F02" w:rsidRPr="004412EF" w:rsidRDefault="003E2F02"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B10756" w:rsidRPr="004412EF" w14:paraId="73E9BB6B" w14:textId="77777777" w:rsidTr="003E2F02">
        <w:trPr>
          <w:jc w:val="center"/>
        </w:trPr>
        <w:tc>
          <w:tcPr>
            <w:tcW w:w="0" w:type="auto"/>
          </w:tcPr>
          <w:p w14:paraId="48699392" w14:textId="6BDE191D"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ref_max_NDVI</w:t>
            </w:r>
          </w:p>
        </w:tc>
        <w:tc>
          <w:tcPr>
            <w:tcW w:w="0" w:type="auto"/>
          </w:tcPr>
          <w:p w14:paraId="154F185D" w14:textId="4276559C"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 xml:space="preserve">aster file which stores, for each pixel, the reflectance values corresponding to the </w:t>
            </w:r>
            <w:r w:rsidRPr="007718CB">
              <w:rPr>
                <w:rFonts w:ascii="Calibri" w:hAnsi="Calibri"/>
                <w:sz w:val="22"/>
                <w:szCs w:val="22"/>
                <w:lang w:val="en-US" w:eastAsia="fr-FR"/>
              </w:rPr>
              <w:lastRenderedPageBreak/>
              <w:t>maximum NDVI date</w:t>
            </w:r>
          </w:p>
        </w:tc>
        <w:tc>
          <w:tcPr>
            <w:tcW w:w="0" w:type="auto"/>
          </w:tcPr>
          <w:p w14:paraId="166676D6" w14:textId="50BF270D"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lastRenderedPageBreak/>
              <w:t>-</w:t>
            </w:r>
          </w:p>
        </w:tc>
      </w:tr>
      <w:tr w:rsidR="00B10756" w:rsidRPr="004412EF" w14:paraId="0A5FE764" w14:textId="77777777" w:rsidTr="003E2F02">
        <w:trPr>
          <w:jc w:val="center"/>
        </w:trPr>
        <w:tc>
          <w:tcPr>
            <w:tcW w:w="0" w:type="auto"/>
          </w:tcPr>
          <w:p w14:paraId="6721060A" w14:textId="5049EE58"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lastRenderedPageBreak/>
              <w:t>ref_min_NDVI</w:t>
            </w:r>
          </w:p>
        </w:tc>
        <w:tc>
          <w:tcPr>
            <w:tcW w:w="0" w:type="auto"/>
          </w:tcPr>
          <w:p w14:paraId="78F19841" w14:textId="3F4990E4"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R</w:t>
            </w:r>
            <w:r w:rsidRPr="007718CB">
              <w:rPr>
                <w:rFonts w:ascii="Calibri" w:hAnsi="Calibri"/>
                <w:sz w:val="22"/>
                <w:szCs w:val="22"/>
                <w:lang w:val="en-US" w:eastAsia="fr-FR"/>
              </w:rPr>
              <w:t>aster file which stores, for each pixel, the reflectance values corresponding to the minimum NDVI date</w:t>
            </w:r>
          </w:p>
        </w:tc>
        <w:tc>
          <w:tcPr>
            <w:tcW w:w="0" w:type="auto"/>
          </w:tcPr>
          <w:p w14:paraId="676AE1A8" w14:textId="04485C64"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FE1892" w14:paraId="25101DE0" w14:textId="77777777" w:rsidTr="00FE1892">
        <w:trPr>
          <w:jc w:val="center"/>
        </w:trPr>
        <w:tc>
          <w:tcPr>
            <w:tcW w:w="0" w:type="auto"/>
          </w:tcPr>
          <w:p w14:paraId="50CDCB5A" w14:textId="7DAFE99C" w:rsidR="00FE1892" w:rsidRPr="00220091" w:rsidRDefault="00FE1892" w:rsidP="00FE1892">
            <w:pPr>
              <w:spacing w:before="40" w:after="40"/>
              <w:rPr>
                <w:rFonts w:ascii="Calibri" w:hAnsi="Calibri"/>
                <w:sz w:val="22"/>
                <w:szCs w:val="22"/>
                <w:lang w:val="es-ES" w:eastAsia="fr-FR"/>
              </w:rPr>
            </w:pPr>
            <w:r>
              <w:rPr>
                <w:rFonts w:ascii="Calibri" w:hAnsi="Calibri"/>
                <w:sz w:val="22"/>
                <w:szCs w:val="22"/>
                <w:lang w:val="es-ES" w:eastAsia="fr-FR"/>
              </w:rPr>
              <w:t>ntrain</w:t>
            </w:r>
          </w:p>
        </w:tc>
        <w:tc>
          <w:tcPr>
            <w:tcW w:w="0" w:type="auto"/>
          </w:tcPr>
          <w:p w14:paraId="01FF27BF" w14:textId="48A38B05" w:rsidR="00FE1892" w:rsidRDefault="00FE1892" w:rsidP="00FE1892">
            <w:pPr>
              <w:spacing w:before="40" w:after="40"/>
              <w:rPr>
                <w:rFonts w:ascii="Calibri" w:hAnsi="Calibri"/>
                <w:sz w:val="22"/>
                <w:szCs w:val="22"/>
                <w:lang w:val="en-US" w:eastAsia="fr-FR"/>
              </w:rPr>
            </w:pPr>
            <w:r>
              <w:rPr>
                <w:rFonts w:ascii="Calibri" w:hAnsi="Calibri"/>
                <w:sz w:val="22"/>
                <w:szCs w:val="22"/>
                <w:lang w:val="en-US" w:eastAsia="fr-FR"/>
              </w:rPr>
              <w:t>N</w:t>
            </w:r>
            <w:r w:rsidRPr="00FE1892">
              <w:rPr>
                <w:rFonts w:ascii="Calibri" w:hAnsi="Calibri"/>
                <w:sz w:val="22"/>
                <w:szCs w:val="22"/>
                <w:lang w:val="en-US" w:eastAsia="fr-FR"/>
              </w:rPr>
              <w:t>umber of samples needed for the RF training</w:t>
            </w:r>
          </w:p>
        </w:tc>
        <w:tc>
          <w:tcPr>
            <w:tcW w:w="0" w:type="auto"/>
          </w:tcPr>
          <w:p w14:paraId="34A47B04" w14:textId="451917FB" w:rsidR="00FE1892" w:rsidRPr="00BC0ED0" w:rsidRDefault="00FE1892" w:rsidP="00FE1892">
            <w:pPr>
              <w:spacing w:before="40" w:after="40"/>
              <w:rPr>
                <w:rFonts w:ascii="Calibri" w:hAnsi="Calibri"/>
                <w:sz w:val="22"/>
                <w:szCs w:val="22"/>
                <w:lang w:val="en-US" w:eastAsia="fr-FR"/>
              </w:rPr>
            </w:pPr>
            <w:r>
              <w:rPr>
                <w:rFonts w:ascii="Calibri" w:hAnsi="Calibri"/>
                <w:sz w:val="22"/>
                <w:szCs w:val="22"/>
                <w:lang w:val="en-US" w:eastAsia="fr-FR"/>
              </w:rPr>
              <w:t>1000</w:t>
            </w:r>
          </w:p>
        </w:tc>
      </w:tr>
      <w:tr w:rsidR="00FE1892" w14:paraId="7E1CDDC8" w14:textId="77777777" w:rsidTr="00FE1892">
        <w:trPr>
          <w:jc w:val="center"/>
        </w:trPr>
        <w:tc>
          <w:tcPr>
            <w:tcW w:w="0" w:type="auto"/>
          </w:tcPr>
          <w:p w14:paraId="4D715CAF" w14:textId="77777777" w:rsidR="00FE1892" w:rsidRDefault="00FE1892" w:rsidP="00FE1892">
            <w:pPr>
              <w:spacing w:before="40" w:after="40"/>
              <w:rPr>
                <w:rFonts w:ascii="Calibri" w:hAnsi="Calibri"/>
                <w:sz w:val="22"/>
                <w:szCs w:val="22"/>
                <w:lang w:val="en-US" w:eastAsia="fr-FR"/>
              </w:rPr>
            </w:pPr>
            <w:r w:rsidRPr="00220091">
              <w:rPr>
                <w:rFonts w:ascii="Calibri" w:hAnsi="Calibri"/>
                <w:sz w:val="22"/>
                <w:szCs w:val="22"/>
                <w:lang w:val="es-ES" w:eastAsia="fr-FR"/>
              </w:rPr>
              <w:t>TrimBands</w:t>
            </w:r>
          </w:p>
        </w:tc>
        <w:tc>
          <w:tcPr>
            <w:tcW w:w="0" w:type="auto"/>
          </w:tcPr>
          <w:p w14:paraId="10FD76BA" w14:textId="1F4135AF" w:rsidR="00FE1892" w:rsidRDefault="00FE1892" w:rsidP="00FE1892">
            <w:pPr>
              <w:spacing w:before="40" w:after="40"/>
              <w:rPr>
                <w:rFonts w:ascii="Calibri" w:hAnsi="Calibri"/>
                <w:sz w:val="22"/>
                <w:szCs w:val="22"/>
                <w:lang w:val="en-US" w:eastAsia="fr-FR"/>
              </w:rPr>
            </w:pPr>
            <w:r>
              <w:rPr>
                <w:rFonts w:ascii="Calibri" w:hAnsi="Calibri"/>
                <w:sz w:val="22"/>
                <w:szCs w:val="22"/>
                <w:lang w:val="en-US" w:eastAsia="fr-FR"/>
              </w:rPr>
              <w:t>S</w:t>
            </w:r>
            <w:r w:rsidRPr="00BC0ED0">
              <w:rPr>
                <w:rFonts w:ascii="Calibri" w:hAnsi="Calibri"/>
                <w:sz w:val="22"/>
                <w:szCs w:val="22"/>
                <w:lang w:val="en-US" w:eastAsia="fr-FR"/>
              </w:rPr>
              <w:t>election of spectral bands that will be used for the trimming</w:t>
            </w:r>
          </w:p>
        </w:tc>
        <w:tc>
          <w:tcPr>
            <w:tcW w:w="0" w:type="auto"/>
          </w:tcPr>
          <w:p w14:paraId="66C0662E" w14:textId="77777777" w:rsidR="00FE1892" w:rsidRDefault="00FE1892" w:rsidP="00FE1892">
            <w:pPr>
              <w:spacing w:before="40" w:after="40"/>
              <w:rPr>
                <w:rFonts w:ascii="Calibri" w:hAnsi="Calibri"/>
                <w:sz w:val="22"/>
                <w:szCs w:val="22"/>
                <w:lang w:val="en-US" w:eastAsia="fr-FR"/>
              </w:rPr>
            </w:pPr>
            <w:r w:rsidRPr="00BC0ED0">
              <w:rPr>
                <w:rFonts w:ascii="Calibri" w:hAnsi="Calibri"/>
                <w:sz w:val="22"/>
                <w:szCs w:val="22"/>
                <w:lang w:val="en-US" w:eastAsia="fr-FR"/>
              </w:rPr>
              <w:t>Red and NIR from the minimum NDVI date</w:t>
            </w:r>
            <w:r>
              <w:rPr>
                <w:rFonts w:ascii="Calibri" w:hAnsi="Calibri"/>
                <w:sz w:val="22"/>
                <w:szCs w:val="22"/>
                <w:lang w:val="en-US" w:eastAsia="fr-FR"/>
              </w:rPr>
              <w:t xml:space="preserve"> // g</w:t>
            </w:r>
            <w:r w:rsidRPr="00BC0ED0">
              <w:rPr>
                <w:rFonts w:ascii="Calibri" w:hAnsi="Calibri"/>
                <w:sz w:val="22"/>
                <w:szCs w:val="22"/>
                <w:lang w:val="en-US" w:eastAsia="fr-FR"/>
              </w:rPr>
              <w:t>reen, red and NIR from the maximum NDVI date</w:t>
            </w:r>
          </w:p>
        </w:tc>
      </w:tr>
      <w:tr w:rsidR="00B10756" w14:paraId="0C293D91" w14:textId="77777777" w:rsidTr="003E2F02">
        <w:trPr>
          <w:jc w:val="center"/>
        </w:trPr>
        <w:tc>
          <w:tcPr>
            <w:tcW w:w="0" w:type="auto"/>
          </w:tcPr>
          <w:p w14:paraId="30D7C5B7" w14:textId="385FDF35" w:rsidR="003E2F02" w:rsidRDefault="003E2F02" w:rsidP="003E2F02">
            <w:pPr>
              <w:spacing w:before="40" w:after="40"/>
              <w:rPr>
                <w:rFonts w:ascii="Calibri" w:hAnsi="Calibri"/>
                <w:sz w:val="22"/>
                <w:szCs w:val="22"/>
                <w:lang w:val="en-US" w:eastAsia="fr-FR"/>
              </w:rPr>
            </w:pPr>
            <w:r w:rsidRPr="00807E3B">
              <w:rPr>
                <w:rFonts w:ascii="Calibri" w:hAnsi="Calibri"/>
                <w:sz w:val="22"/>
                <w:szCs w:val="22"/>
                <w:lang w:val="es-ES" w:eastAsia="fr-FR"/>
              </w:rPr>
              <w:t>x</w:t>
            </w:r>
          </w:p>
        </w:tc>
        <w:tc>
          <w:tcPr>
            <w:tcW w:w="0" w:type="auto"/>
          </w:tcPr>
          <w:p w14:paraId="60C8CCD4" w14:textId="031D8E19" w:rsidR="003E2F02" w:rsidRDefault="003E2F02" w:rsidP="00895CE1">
            <w:pPr>
              <w:spacing w:before="40" w:after="40"/>
              <w:rPr>
                <w:rFonts w:ascii="Calibri" w:hAnsi="Calibri"/>
                <w:sz w:val="22"/>
                <w:szCs w:val="22"/>
                <w:lang w:val="en-US" w:eastAsia="fr-FR"/>
              </w:rPr>
            </w:pPr>
            <w:r>
              <w:rPr>
                <w:rFonts w:ascii="Calibri" w:hAnsi="Calibri"/>
                <w:sz w:val="22"/>
                <w:szCs w:val="22"/>
                <w:lang w:val="en-US" w:eastAsia="fr-FR"/>
              </w:rPr>
              <w:t>Parameter of the MVG_IT function: v</w:t>
            </w:r>
            <w:r w:rsidRPr="00807E3B">
              <w:rPr>
                <w:rFonts w:ascii="Calibri" w:hAnsi="Calibri"/>
                <w:sz w:val="22"/>
                <w:szCs w:val="22"/>
                <w:lang w:val="en-US" w:eastAsia="fr-FR"/>
              </w:rPr>
              <w:t xml:space="preserve">ector or matrix of </w:t>
            </w:r>
            <w:r w:rsidR="00895CE1">
              <w:rPr>
                <w:rFonts w:ascii="Calibri" w:hAnsi="Calibri"/>
                <w:sz w:val="22"/>
                <w:szCs w:val="22"/>
                <w:lang w:val="en-US" w:eastAsia="fr-FR"/>
              </w:rPr>
              <w:t>reflectance</w:t>
            </w:r>
            <w:r w:rsidR="00FE1892">
              <w:rPr>
                <w:rFonts w:ascii="Calibri" w:hAnsi="Calibri"/>
                <w:sz w:val="22"/>
                <w:szCs w:val="22"/>
                <w:lang w:val="en-US" w:eastAsia="fr-FR"/>
              </w:rPr>
              <w:t xml:space="preserve"> value</w:t>
            </w:r>
            <w:r w:rsidR="00895CE1">
              <w:rPr>
                <w:rFonts w:ascii="Calibri" w:hAnsi="Calibri"/>
                <w:sz w:val="22"/>
                <w:szCs w:val="22"/>
                <w:lang w:val="en-US" w:eastAsia="fr-FR"/>
              </w:rPr>
              <w:t xml:space="preserve">s of </w:t>
            </w:r>
            <w:r w:rsidRPr="00807E3B">
              <w:rPr>
                <w:rFonts w:ascii="Calibri" w:hAnsi="Calibri"/>
                <w:sz w:val="22"/>
                <w:szCs w:val="22"/>
                <w:lang w:val="en-US" w:eastAsia="fr-FR"/>
              </w:rPr>
              <w:t xml:space="preserve">a specific class for which the </w:t>
            </w:r>
            <w:r>
              <w:rPr>
                <w:rFonts w:ascii="Calibri" w:hAnsi="Calibri"/>
                <w:sz w:val="22"/>
                <w:szCs w:val="22"/>
                <w:lang w:val="en-US" w:eastAsia="fr-FR"/>
              </w:rPr>
              <w:t>G</w:t>
            </w:r>
            <w:r w:rsidRPr="00807E3B">
              <w:rPr>
                <w:rFonts w:ascii="Calibri" w:hAnsi="Calibri"/>
                <w:sz w:val="22"/>
                <w:szCs w:val="22"/>
                <w:lang w:val="en-US" w:eastAsia="fr-FR"/>
              </w:rPr>
              <w:t>aussian model will be fitted</w:t>
            </w:r>
          </w:p>
        </w:tc>
        <w:tc>
          <w:tcPr>
            <w:tcW w:w="0" w:type="auto"/>
          </w:tcPr>
          <w:p w14:paraId="1266C892" w14:textId="22C43896" w:rsidR="003E2F02" w:rsidRDefault="003E2F02" w:rsidP="009D423F">
            <w:pPr>
              <w:spacing w:before="40" w:after="40"/>
              <w:rPr>
                <w:rFonts w:ascii="Calibri" w:hAnsi="Calibri"/>
                <w:sz w:val="22"/>
                <w:szCs w:val="22"/>
                <w:lang w:val="en-US" w:eastAsia="fr-FR"/>
              </w:rPr>
            </w:pPr>
            <w:r w:rsidRPr="00016A07">
              <w:rPr>
                <w:rFonts w:ascii="Calibri" w:hAnsi="Calibri"/>
                <w:sz w:val="22"/>
                <w:szCs w:val="22"/>
                <w:lang w:val="en-US" w:eastAsia="fr-FR"/>
              </w:rPr>
              <w:t>E.</w:t>
            </w:r>
            <w:r>
              <w:rPr>
                <w:rFonts w:ascii="Calibri" w:hAnsi="Calibri"/>
                <w:sz w:val="22"/>
                <w:szCs w:val="22"/>
                <w:lang w:val="en-US" w:eastAsia="fr-FR"/>
              </w:rPr>
              <w:t xml:space="preserve">g. </w:t>
            </w:r>
            <w:r w:rsidRPr="00016A07">
              <w:rPr>
                <w:rFonts w:ascii="Calibri" w:hAnsi="Calibri"/>
                <w:sz w:val="22"/>
                <w:szCs w:val="22"/>
                <w:lang w:val="en-US" w:eastAsia="fr-FR"/>
              </w:rPr>
              <w:t>subset(trimRst,</w:t>
            </w:r>
            <w:r w:rsidR="00B10756">
              <w:rPr>
                <w:rFonts w:ascii="Calibri" w:hAnsi="Calibri"/>
                <w:sz w:val="22"/>
                <w:szCs w:val="22"/>
                <w:lang w:val="en-US" w:eastAsia="fr-FR"/>
              </w:rPr>
              <w:t xml:space="preserve"> </w:t>
            </w:r>
            <w:r w:rsidRPr="00016A07">
              <w:rPr>
                <w:rFonts w:ascii="Calibri" w:hAnsi="Calibri"/>
                <w:sz w:val="22"/>
                <w:szCs w:val="22"/>
                <w:lang w:val="en-US" w:eastAsia="fr-FR"/>
              </w:rPr>
              <w:t>LC_class == class.i)</w:t>
            </w:r>
            <w:r w:rsidR="00895CE1">
              <w:rPr>
                <w:rFonts w:ascii="Calibri" w:hAnsi="Calibri"/>
                <w:sz w:val="22"/>
                <w:szCs w:val="22"/>
                <w:lang w:val="en-US" w:eastAsia="fr-FR"/>
              </w:rPr>
              <w:t xml:space="preserve"> where </w:t>
            </w:r>
            <w:r w:rsidR="00B10756">
              <w:rPr>
                <w:rFonts w:ascii="Calibri" w:hAnsi="Calibri"/>
                <w:sz w:val="22"/>
                <w:szCs w:val="22"/>
                <w:lang w:val="en-US" w:eastAsia="fr-FR"/>
              </w:rPr>
              <w:t xml:space="preserve">trimRst </w:t>
            </w:r>
            <w:r w:rsidR="009D423F">
              <w:rPr>
                <w:rFonts w:ascii="Calibri" w:hAnsi="Calibri"/>
                <w:sz w:val="22"/>
                <w:szCs w:val="22"/>
                <w:lang w:val="en-US" w:eastAsia="fr-FR"/>
              </w:rPr>
              <w:t>are</w:t>
            </w:r>
            <w:r w:rsidR="00895CE1">
              <w:rPr>
                <w:rFonts w:ascii="Calibri" w:hAnsi="Calibri"/>
                <w:sz w:val="22"/>
                <w:szCs w:val="22"/>
                <w:lang w:val="en-US" w:eastAsia="fr-FR"/>
              </w:rPr>
              <w:t xml:space="preserve"> the selected spectral bands </w:t>
            </w:r>
            <w:r w:rsidR="00B10756">
              <w:rPr>
                <w:rFonts w:ascii="Calibri" w:hAnsi="Calibri"/>
                <w:sz w:val="22"/>
                <w:szCs w:val="22"/>
                <w:lang w:val="en-US" w:eastAsia="fr-FR"/>
              </w:rPr>
              <w:t>defined by TrimBands</w:t>
            </w:r>
          </w:p>
        </w:tc>
      </w:tr>
      <w:tr w:rsidR="00B10756" w14:paraId="13DA552A" w14:textId="77777777" w:rsidTr="003E2F02">
        <w:trPr>
          <w:jc w:val="center"/>
        </w:trPr>
        <w:tc>
          <w:tcPr>
            <w:tcW w:w="0" w:type="auto"/>
          </w:tcPr>
          <w:p w14:paraId="34A399A1" w14:textId="626C24D4" w:rsidR="003E2F02" w:rsidRDefault="003E2F02" w:rsidP="003E2F02">
            <w:pPr>
              <w:spacing w:before="40" w:after="40"/>
              <w:rPr>
                <w:rFonts w:ascii="Calibri" w:hAnsi="Calibri"/>
                <w:sz w:val="22"/>
                <w:szCs w:val="22"/>
                <w:lang w:val="en-US" w:eastAsia="fr-FR"/>
              </w:rPr>
            </w:pPr>
            <w:r w:rsidRPr="00807E3B">
              <w:rPr>
                <w:rFonts w:ascii="Calibri" w:hAnsi="Calibri"/>
                <w:sz w:val="22"/>
                <w:szCs w:val="22"/>
                <w:lang w:val="es-ES" w:eastAsia="fr-FR"/>
              </w:rPr>
              <w:t>alpha</w:t>
            </w:r>
          </w:p>
        </w:tc>
        <w:tc>
          <w:tcPr>
            <w:tcW w:w="0" w:type="auto"/>
          </w:tcPr>
          <w:p w14:paraId="034993E7" w14:textId="0D30C872" w:rsidR="003E2F02" w:rsidRDefault="003E2F02" w:rsidP="003E2F02">
            <w:pPr>
              <w:spacing w:before="40" w:after="40"/>
              <w:rPr>
                <w:rFonts w:ascii="Calibri" w:hAnsi="Calibri"/>
                <w:sz w:val="22"/>
                <w:szCs w:val="22"/>
                <w:lang w:val="en-US" w:eastAsia="fr-FR"/>
              </w:rPr>
            </w:pPr>
            <w:r>
              <w:rPr>
                <w:rFonts w:ascii="Calibri" w:hAnsi="Calibri"/>
                <w:sz w:val="22"/>
                <w:szCs w:val="22"/>
                <w:lang w:val="en-US" w:eastAsia="fr-FR"/>
              </w:rPr>
              <w:t>Parameter of the MVG_IT function: c</w:t>
            </w:r>
            <w:r w:rsidRPr="00016A07">
              <w:rPr>
                <w:rFonts w:ascii="Calibri" w:hAnsi="Calibri"/>
                <w:sz w:val="22"/>
                <w:szCs w:val="22"/>
                <w:lang w:val="en-US" w:eastAsia="fr-FR"/>
              </w:rPr>
              <w:t xml:space="preserve">onfidence interval </w:t>
            </w:r>
            <w:r>
              <w:rPr>
                <w:rFonts w:ascii="Calibri" w:hAnsi="Calibri"/>
                <w:sz w:val="22"/>
                <w:szCs w:val="22"/>
                <w:lang w:val="en-US" w:eastAsia="fr-FR"/>
              </w:rPr>
              <w:t>used to define what is an “outlier”</w:t>
            </w:r>
          </w:p>
        </w:tc>
        <w:tc>
          <w:tcPr>
            <w:tcW w:w="0" w:type="auto"/>
          </w:tcPr>
          <w:p w14:paraId="38BBB34D" w14:textId="151F388B" w:rsidR="003E2F02" w:rsidRDefault="003E2F02" w:rsidP="003E2F02">
            <w:pPr>
              <w:spacing w:before="40" w:after="40"/>
              <w:rPr>
                <w:rFonts w:ascii="Calibri" w:hAnsi="Calibri"/>
                <w:sz w:val="22"/>
                <w:szCs w:val="22"/>
                <w:lang w:val="en-US" w:eastAsia="fr-FR"/>
              </w:rPr>
            </w:pPr>
            <w:r w:rsidRPr="00807E3B">
              <w:rPr>
                <w:rFonts w:ascii="Calibri" w:hAnsi="Calibri"/>
                <w:sz w:val="22"/>
                <w:szCs w:val="22"/>
                <w:lang w:val="es-ES" w:eastAsia="fr-FR"/>
              </w:rPr>
              <w:t>0.01</w:t>
            </w:r>
          </w:p>
        </w:tc>
      </w:tr>
      <w:tr w:rsidR="00B10756" w14:paraId="2CA5CD80" w14:textId="77777777" w:rsidTr="003E2F02">
        <w:trPr>
          <w:jc w:val="center"/>
        </w:trPr>
        <w:tc>
          <w:tcPr>
            <w:tcW w:w="0" w:type="auto"/>
          </w:tcPr>
          <w:p w14:paraId="09C46510" w14:textId="63190382"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x</w:t>
            </w:r>
          </w:p>
        </w:tc>
        <w:tc>
          <w:tcPr>
            <w:tcW w:w="0" w:type="auto"/>
          </w:tcPr>
          <w:p w14:paraId="4E65BADA" w14:textId="56C67CC3" w:rsidR="003E2F02" w:rsidRDefault="003E2F02" w:rsidP="003E2F02">
            <w:pPr>
              <w:spacing w:before="40" w:after="40"/>
              <w:rPr>
                <w:rFonts w:ascii="Calibri" w:hAnsi="Calibri"/>
                <w:sz w:val="22"/>
                <w:szCs w:val="22"/>
                <w:lang w:val="en-US" w:eastAsia="fr-FR"/>
              </w:rPr>
            </w:pPr>
            <w:r w:rsidRPr="003E2F02">
              <w:rPr>
                <w:rFonts w:ascii="Calibri" w:hAnsi="Calibri"/>
                <w:sz w:val="22"/>
                <w:szCs w:val="22"/>
                <w:lang w:val="en-US" w:eastAsia="fr-FR"/>
              </w:rPr>
              <w:t>Parameters of the qchisq function</w:t>
            </w:r>
            <w:r>
              <w:rPr>
                <w:rFonts w:ascii="Calibri" w:hAnsi="Calibri"/>
                <w:sz w:val="22"/>
                <w:szCs w:val="22"/>
                <w:lang w:val="en-US" w:eastAsia="fr-FR"/>
              </w:rPr>
              <w:t xml:space="preserve">: </w:t>
            </w:r>
            <w:r w:rsidRPr="00FE1892">
              <w:rPr>
                <w:rFonts w:ascii="Calibri" w:hAnsi="Calibri"/>
                <w:sz w:val="22"/>
                <w:szCs w:val="22"/>
                <w:lang w:val="en-US" w:eastAsia="fr-FR"/>
              </w:rPr>
              <w:t>vector of quantile values</w:t>
            </w:r>
          </w:p>
        </w:tc>
        <w:tc>
          <w:tcPr>
            <w:tcW w:w="0" w:type="auto"/>
          </w:tcPr>
          <w:p w14:paraId="2FBE2532" w14:textId="2796EA78"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(1-alpha), where alpha is 0.01</w:t>
            </w:r>
          </w:p>
        </w:tc>
      </w:tr>
      <w:tr w:rsidR="00B10756" w14:paraId="0077A902" w14:textId="77777777" w:rsidTr="003E2F02">
        <w:trPr>
          <w:jc w:val="center"/>
        </w:trPr>
        <w:tc>
          <w:tcPr>
            <w:tcW w:w="0" w:type="auto"/>
          </w:tcPr>
          <w:p w14:paraId="3A4BF23F" w14:textId="51A886BD"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df</w:t>
            </w:r>
          </w:p>
        </w:tc>
        <w:tc>
          <w:tcPr>
            <w:tcW w:w="0" w:type="auto"/>
          </w:tcPr>
          <w:p w14:paraId="0E992F2F" w14:textId="17AD2C52" w:rsidR="003E2F02" w:rsidRDefault="003E2F02" w:rsidP="003E2F02">
            <w:pPr>
              <w:spacing w:before="40" w:after="40"/>
              <w:rPr>
                <w:rFonts w:ascii="Calibri" w:hAnsi="Calibri"/>
                <w:sz w:val="22"/>
                <w:szCs w:val="22"/>
                <w:lang w:val="en-US" w:eastAsia="fr-FR"/>
              </w:rPr>
            </w:pPr>
            <w:r w:rsidRPr="003E2F02">
              <w:rPr>
                <w:rFonts w:ascii="Calibri" w:hAnsi="Calibri"/>
                <w:sz w:val="22"/>
                <w:szCs w:val="22"/>
                <w:lang w:val="en-US" w:eastAsia="fr-FR"/>
              </w:rPr>
              <w:t>Parameters of the qchisq function</w:t>
            </w:r>
            <w:r>
              <w:rPr>
                <w:rFonts w:ascii="Calibri" w:hAnsi="Calibri"/>
                <w:sz w:val="22"/>
                <w:szCs w:val="22"/>
                <w:lang w:val="en-US" w:eastAsia="fr-FR"/>
              </w:rPr>
              <w:t>: degrees of freedom</w:t>
            </w:r>
          </w:p>
        </w:tc>
        <w:tc>
          <w:tcPr>
            <w:tcW w:w="0" w:type="auto"/>
          </w:tcPr>
          <w:p w14:paraId="25B3DED0" w14:textId="23B54CB3" w:rsidR="003E2F02" w:rsidRDefault="00B54DBC" w:rsidP="003E2F02">
            <w:pPr>
              <w:spacing w:before="40" w:after="40"/>
              <w:rPr>
                <w:rFonts w:ascii="Calibri" w:hAnsi="Calibri"/>
                <w:sz w:val="22"/>
                <w:szCs w:val="22"/>
                <w:lang w:val="en-US" w:eastAsia="fr-FR"/>
              </w:rPr>
            </w:pPr>
            <w:r w:rsidRPr="00FE1892">
              <w:rPr>
                <w:rFonts w:ascii="Calibri" w:hAnsi="Calibri"/>
                <w:sz w:val="22"/>
                <w:szCs w:val="22"/>
                <w:lang w:val="en-US" w:eastAsia="fr-FR"/>
              </w:rPr>
              <w:t>number of spectral band used for the trimming : 5</w:t>
            </w:r>
          </w:p>
        </w:tc>
      </w:tr>
      <w:tr w:rsidR="00B10756" w14:paraId="1BA18B7F" w14:textId="77777777" w:rsidTr="003E2F02">
        <w:trPr>
          <w:jc w:val="center"/>
        </w:trPr>
        <w:tc>
          <w:tcPr>
            <w:tcW w:w="0" w:type="auto"/>
          </w:tcPr>
          <w:p w14:paraId="1DFBFF21" w14:textId="1251B430"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x</w:t>
            </w:r>
          </w:p>
        </w:tc>
        <w:tc>
          <w:tcPr>
            <w:tcW w:w="0" w:type="auto"/>
          </w:tcPr>
          <w:p w14:paraId="67776892" w14:textId="293262CA" w:rsidR="003E2F02" w:rsidRDefault="003E2F02" w:rsidP="003E2F02">
            <w:pPr>
              <w:spacing w:before="40" w:after="40"/>
              <w:rPr>
                <w:rFonts w:ascii="Calibri" w:hAnsi="Calibri"/>
                <w:sz w:val="22"/>
                <w:szCs w:val="22"/>
                <w:lang w:val="en-US" w:eastAsia="fr-FR"/>
              </w:rPr>
            </w:pPr>
            <w:r w:rsidRPr="003E2F02">
              <w:rPr>
                <w:rFonts w:ascii="Calibri" w:hAnsi="Calibri"/>
                <w:sz w:val="22"/>
                <w:szCs w:val="22"/>
                <w:lang w:val="en-US" w:eastAsia="fr-FR"/>
              </w:rPr>
              <w:t>Parameters of the mahalanobis function</w:t>
            </w:r>
            <w:r>
              <w:rPr>
                <w:rFonts w:ascii="Calibri" w:hAnsi="Calibri"/>
                <w:sz w:val="22"/>
                <w:szCs w:val="22"/>
                <w:lang w:val="en-US" w:eastAsia="fr-FR"/>
              </w:rPr>
              <w:t>: v</w:t>
            </w:r>
            <w:r w:rsidRPr="00BC0ED0">
              <w:rPr>
                <w:rFonts w:ascii="Calibri" w:hAnsi="Calibri"/>
                <w:sz w:val="22"/>
                <w:szCs w:val="22"/>
                <w:lang w:val="en-US" w:eastAsia="fr-FR"/>
              </w:rPr>
              <w:t>ector or matrix of data</w:t>
            </w:r>
          </w:p>
        </w:tc>
        <w:tc>
          <w:tcPr>
            <w:tcW w:w="0" w:type="auto"/>
          </w:tcPr>
          <w:p w14:paraId="6AF3877C" w14:textId="4A68AD48" w:rsidR="003E2F02" w:rsidRDefault="00B54DBC" w:rsidP="00B54DBC">
            <w:pPr>
              <w:spacing w:before="40" w:after="40"/>
              <w:rPr>
                <w:rFonts w:ascii="Calibri" w:hAnsi="Calibri"/>
                <w:sz w:val="22"/>
                <w:szCs w:val="22"/>
                <w:lang w:val="en-US" w:eastAsia="fr-FR"/>
              </w:rPr>
            </w:pPr>
            <w:r w:rsidRPr="00FE1892">
              <w:rPr>
                <w:rFonts w:ascii="Calibri" w:hAnsi="Calibri"/>
                <w:sz w:val="22"/>
                <w:szCs w:val="22"/>
                <w:lang w:val="en-US" w:eastAsia="fr-FR"/>
              </w:rPr>
              <w:t xml:space="preserve"> x.trim (matrix of reflectance</w:t>
            </w:r>
            <w:r w:rsidR="00FE1892">
              <w:rPr>
                <w:rFonts w:ascii="Calibri" w:hAnsi="Calibri"/>
                <w:sz w:val="22"/>
                <w:szCs w:val="22"/>
                <w:lang w:val="en-US" w:eastAsia="fr-FR"/>
              </w:rPr>
              <w:t xml:space="preserve"> value</w:t>
            </w:r>
            <w:r w:rsidRPr="00FE1892">
              <w:rPr>
                <w:rFonts w:ascii="Calibri" w:hAnsi="Calibri"/>
                <w:sz w:val="22"/>
                <w:szCs w:val="22"/>
                <w:lang w:val="en-US" w:eastAsia="fr-FR"/>
              </w:rPr>
              <w:t xml:space="preserve">s considered as </w:t>
            </w:r>
            <w:r w:rsidR="00FE1892">
              <w:rPr>
                <w:rFonts w:ascii="Calibri" w:hAnsi="Calibri"/>
                <w:sz w:val="22"/>
                <w:szCs w:val="22"/>
                <w:lang w:val="en-US" w:eastAsia="fr-FR"/>
              </w:rPr>
              <w:t>“</w:t>
            </w:r>
            <w:r w:rsidRPr="00FE1892">
              <w:rPr>
                <w:rFonts w:ascii="Calibri" w:hAnsi="Calibri"/>
                <w:sz w:val="22"/>
                <w:szCs w:val="22"/>
                <w:lang w:val="en-US" w:eastAsia="fr-FR"/>
              </w:rPr>
              <w:t>clean</w:t>
            </w:r>
            <w:r w:rsidR="00FE1892">
              <w:rPr>
                <w:rFonts w:ascii="Calibri" w:hAnsi="Calibri"/>
                <w:sz w:val="22"/>
                <w:szCs w:val="22"/>
                <w:lang w:val="en-US" w:eastAsia="fr-FR"/>
              </w:rPr>
              <w:t>”</w:t>
            </w:r>
            <w:r w:rsidRPr="00FE1892">
              <w:rPr>
                <w:rFonts w:ascii="Calibri" w:hAnsi="Calibri"/>
                <w:sz w:val="22"/>
                <w:szCs w:val="22"/>
                <w:lang w:val="en-US" w:eastAsia="fr-FR"/>
              </w:rPr>
              <w:t xml:space="preserve"> at the current iteration) </w:t>
            </w:r>
          </w:p>
        </w:tc>
      </w:tr>
      <w:tr w:rsidR="00B10756" w14:paraId="78E9989B" w14:textId="77777777" w:rsidTr="003E2F02">
        <w:trPr>
          <w:jc w:val="center"/>
        </w:trPr>
        <w:tc>
          <w:tcPr>
            <w:tcW w:w="0" w:type="auto"/>
          </w:tcPr>
          <w:p w14:paraId="4C56F757" w14:textId="0946EB9E"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center</w:t>
            </w:r>
          </w:p>
        </w:tc>
        <w:tc>
          <w:tcPr>
            <w:tcW w:w="0" w:type="auto"/>
          </w:tcPr>
          <w:p w14:paraId="3F5B9095" w14:textId="3B7F78D6" w:rsidR="003E2F02" w:rsidRDefault="003E2F02" w:rsidP="00B54DBC">
            <w:pPr>
              <w:spacing w:before="40" w:after="40"/>
              <w:rPr>
                <w:rFonts w:ascii="Calibri" w:hAnsi="Calibri"/>
                <w:sz w:val="22"/>
                <w:szCs w:val="22"/>
                <w:lang w:val="en-US" w:eastAsia="fr-FR"/>
              </w:rPr>
            </w:pPr>
            <w:r w:rsidRPr="003E2F02">
              <w:rPr>
                <w:rFonts w:ascii="Calibri" w:hAnsi="Calibri"/>
                <w:sz w:val="22"/>
                <w:szCs w:val="22"/>
                <w:lang w:val="en-US" w:eastAsia="fr-FR"/>
              </w:rPr>
              <w:t>Parameters of the mahalanobis function</w:t>
            </w:r>
            <w:r>
              <w:rPr>
                <w:rFonts w:ascii="Calibri" w:hAnsi="Calibri"/>
                <w:sz w:val="22"/>
                <w:szCs w:val="22"/>
                <w:lang w:val="en-US" w:eastAsia="fr-FR"/>
              </w:rPr>
              <w:t xml:space="preserve">: </w:t>
            </w:r>
            <w:r w:rsidRPr="00BC0ED0">
              <w:rPr>
                <w:rFonts w:ascii="Calibri" w:hAnsi="Calibri"/>
                <w:sz w:val="22"/>
                <w:szCs w:val="22"/>
                <w:lang w:val="en-US" w:eastAsia="fr-FR"/>
              </w:rPr>
              <w:t xml:space="preserve">vector of the </w:t>
            </w:r>
            <w:r w:rsidR="00B54DBC" w:rsidRPr="00BC0ED0">
              <w:rPr>
                <w:rFonts w:ascii="Calibri" w:hAnsi="Calibri"/>
                <w:sz w:val="22"/>
                <w:szCs w:val="22"/>
                <w:lang w:val="en-US" w:eastAsia="fr-FR"/>
              </w:rPr>
              <w:t xml:space="preserve">mean distribution </w:t>
            </w:r>
            <w:r w:rsidR="00B54DBC">
              <w:rPr>
                <w:rFonts w:ascii="Calibri" w:hAnsi="Calibri"/>
                <w:sz w:val="22"/>
                <w:szCs w:val="22"/>
                <w:lang w:val="en-US" w:eastAsia="fr-FR"/>
              </w:rPr>
              <w:t xml:space="preserve">of each spectral band </w:t>
            </w:r>
          </w:p>
        </w:tc>
        <w:tc>
          <w:tcPr>
            <w:tcW w:w="0" w:type="auto"/>
          </w:tcPr>
          <w:p w14:paraId="36C68503" w14:textId="55CD31D1"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colMeans(x.trim)</w:t>
            </w:r>
          </w:p>
        </w:tc>
      </w:tr>
      <w:tr w:rsidR="00B10756" w14:paraId="32B8D9BD" w14:textId="77777777" w:rsidTr="003E2F02">
        <w:trPr>
          <w:jc w:val="center"/>
        </w:trPr>
        <w:tc>
          <w:tcPr>
            <w:tcW w:w="0" w:type="auto"/>
          </w:tcPr>
          <w:p w14:paraId="1F714CBF" w14:textId="3BFCEFB3"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cov</w:t>
            </w:r>
          </w:p>
        </w:tc>
        <w:tc>
          <w:tcPr>
            <w:tcW w:w="0" w:type="auto"/>
          </w:tcPr>
          <w:p w14:paraId="589A0B69" w14:textId="1967A1B3" w:rsidR="003E2F02" w:rsidRDefault="003E2F02" w:rsidP="003E2F02">
            <w:pPr>
              <w:spacing w:before="40" w:after="40"/>
              <w:rPr>
                <w:rFonts w:ascii="Calibri" w:hAnsi="Calibri"/>
                <w:sz w:val="22"/>
                <w:szCs w:val="22"/>
                <w:lang w:val="en-US" w:eastAsia="fr-FR"/>
              </w:rPr>
            </w:pPr>
            <w:r w:rsidRPr="003E2F02">
              <w:rPr>
                <w:rFonts w:ascii="Calibri" w:hAnsi="Calibri"/>
                <w:sz w:val="22"/>
                <w:szCs w:val="22"/>
                <w:lang w:val="en-US" w:eastAsia="fr-FR"/>
              </w:rPr>
              <w:t>Parameters of the mahalanobis function</w:t>
            </w:r>
            <w:r>
              <w:rPr>
                <w:rFonts w:ascii="Calibri" w:hAnsi="Calibri"/>
                <w:sz w:val="22"/>
                <w:szCs w:val="22"/>
                <w:lang w:val="en-US" w:eastAsia="fr-FR"/>
              </w:rPr>
              <w:t xml:space="preserve">: </w:t>
            </w:r>
            <w:r w:rsidRPr="00016A07">
              <w:rPr>
                <w:rFonts w:ascii="Calibri" w:hAnsi="Calibri"/>
                <w:sz w:val="22"/>
                <w:szCs w:val="22"/>
                <w:lang w:val="en-US" w:eastAsia="fr-FR"/>
              </w:rPr>
              <w:t>covariance matrix of the distribution</w:t>
            </w:r>
          </w:p>
        </w:tc>
        <w:tc>
          <w:tcPr>
            <w:tcW w:w="0" w:type="auto"/>
          </w:tcPr>
          <w:p w14:paraId="28B494B0" w14:textId="03C85236" w:rsidR="003E2F02" w:rsidRDefault="003E2F02" w:rsidP="003E2F02">
            <w:pPr>
              <w:spacing w:before="40" w:after="40"/>
              <w:rPr>
                <w:rFonts w:ascii="Calibri" w:hAnsi="Calibri"/>
                <w:sz w:val="22"/>
                <w:szCs w:val="22"/>
                <w:lang w:val="en-US" w:eastAsia="fr-FR"/>
              </w:rPr>
            </w:pPr>
            <w:r w:rsidRPr="00016A07">
              <w:rPr>
                <w:rFonts w:ascii="Calibri" w:hAnsi="Calibri"/>
                <w:sz w:val="22"/>
                <w:szCs w:val="22"/>
                <w:lang w:val="es-ES" w:eastAsia="fr-FR"/>
              </w:rPr>
              <w:t>cov(x.trim)</w:t>
            </w:r>
          </w:p>
        </w:tc>
      </w:tr>
      <w:tr w:rsidR="00B10756" w:rsidRPr="00DD3036" w14:paraId="771197D7" w14:textId="77777777" w:rsidTr="003E2F02">
        <w:trPr>
          <w:jc w:val="center"/>
        </w:trPr>
        <w:tc>
          <w:tcPr>
            <w:tcW w:w="0" w:type="auto"/>
            <w:shd w:val="clear" w:color="auto" w:fill="006699"/>
          </w:tcPr>
          <w:p w14:paraId="19C5F01C"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5999223C"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2C33D3F"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B10756" w:rsidRPr="004412EF" w14:paraId="1A3BFF47" w14:textId="77777777" w:rsidTr="003E2F02">
        <w:trPr>
          <w:jc w:val="center"/>
        </w:trPr>
        <w:tc>
          <w:tcPr>
            <w:tcW w:w="0" w:type="auto"/>
          </w:tcPr>
          <w:p w14:paraId="78FAF9E7" w14:textId="5708E262"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training_sample</w:t>
            </w:r>
          </w:p>
        </w:tc>
        <w:tc>
          <w:tcPr>
            <w:tcW w:w="0" w:type="auto"/>
          </w:tcPr>
          <w:p w14:paraId="4F521B36" w14:textId="2D477907" w:rsidR="003E2F02" w:rsidRPr="004412EF" w:rsidRDefault="003E2F02" w:rsidP="003E2F02">
            <w:pPr>
              <w:spacing w:before="40" w:after="40"/>
              <w:rPr>
                <w:rFonts w:ascii="Calibri" w:hAnsi="Calibri"/>
                <w:sz w:val="22"/>
                <w:szCs w:val="22"/>
                <w:lang w:val="en-US" w:eastAsia="fr-FR"/>
              </w:rPr>
            </w:pPr>
            <w:r>
              <w:rPr>
                <w:rFonts w:ascii="Calibri" w:hAnsi="Calibri"/>
                <w:sz w:val="22"/>
                <w:szCs w:val="22"/>
                <w:lang w:val="en-US" w:eastAsia="fr-FR"/>
              </w:rPr>
              <w:t>D</w:t>
            </w:r>
            <w:r w:rsidRPr="003E2F02">
              <w:rPr>
                <w:rFonts w:ascii="Calibri" w:hAnsi="Calibri"/>
                <w:sz w:val="22"/>
                <w:szCs w:val="22"/>
                <w:lang w:val="en-US" w:eastAsia="fr-FR"/>
              </w:rPr>
              <w:t>ata frame which contains the samples that will be used for the training</w:t>
            </w:r>
          </w:p>
        </w:tc>
        <w:tc>
          <w:tcPr>
            <w:tcW w:w="0" w:type="auto"/>
          </w:tcPr>
          <w:p w14:paraId="1BEAD00B" w14:textId="1371548E" w:rsidR="003E2F02" w:rsidRPr="004412EF" w:rsidRDefault="00682289" w:rsidP="003E2F02">
            <w:pPr>
              <w:spacing w:before="40" w:after="40"/>
              <w:rPr>
                <w:rFonts w:ascii="Calibri" w:hAnsi="Calibri"/>
                <w:sz w:val="22"/>
                <w:szCs w:val="22"/>
                <w:lang w:val="en-US" w:eastAsia="fr-FR"/>
              </w:rPr>
            </w:pPr>
            <w:r>
              <w:rPr>
                <w:rFonts w:ascii="Calibri" w:hAnsi="Calibri"/>
                <w:sz w:val="22"/>
                <w:szCs w:val="22"/>
                <w:lang w:val="en-US" w:eastAsia="fr-FR"/>
              </w:rPr>
              <w:t>-</w:t>
            </w:r>
          </w:p>
        </w:tc>
      </w:tr>
    </w:tbl>
    <w:p w14:paraId="7EF41E04" w14:textId="5E9B851C" w:rsidR="003E4455" w:rsidRDefault="003E4455" w:rsidP="003E4455">
      <w:pPr>
        <w:pStyle w:val="Lgende"/>
      </w:pPr>
      <w:bookmarkStart w:id="181" w:name="_Ref423621399"/>
      <w:bookmarkStart w:id="182" w:name="_Toc485395300"/>
      <w:r>
        <w:t xml:space="preserve">Algorithm </w:t>
      </w:r>
      <w:r w:rsidR="00753B33">
        <w:fldChar w:fldCharType="begin"/>
      </w:r>
      <w:r w:rsidR="00753B33">
        <w:instrText xml:space="preserve"> STYLEREF 1 \s </w:instrText>
      </w:r>
      <w:r w:rsidR="00753B33">
        <w:fldChar w:fldCharType="separate"/>
      </w:r>
      <w:r w:rsidR="00AB72CA">
        <w:rPr>
          <w:noProof/>
        </w:rPr>
        <w:t>3</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6</w:t>
      </w:r>
      <w:r w:rsidR="00753B33">
        <w:fldChar w:fldCharType="end"/>
      </w:r>
      <w:bookmarkEnd w:id="181"/>
      <w:r>
        <w:t>. Trimming</w:t>
      </w:r>
      <w:bookmarkEnd w:id="182"/>
      <w:r>
        <w:t xml:space="preserve"> </w:t>
      </w:r>
    </w:p>
    <w:tbl>
      <w:tblPr>
        <w:tblStyle w:val="Grilledutableau"/>
        <w:tblW w:w="0" w:type="auto"/>
        <w:tblBorders>
          <w:left w:val="none" w:sz="0" w:space="0" w:color="auto"/>
          <w:right w:val="none" w:sz="0" w:space="0" w:color="auto"/>
        </w:tblBorders>
        <w:shd w:val="clear" w:color="auto" w:fill="D9D9D9" w:themeFill="background1" w:themeFillShade="D9"/>
        <w:tblLook w:val="04A0" w:firstRow="1" w:lastRow="0" w:firstColumn="1" w:lastColumn="0" w:noHBand="0" w:noVBand="1"/>
      </w:tblPr>
      <w:tblGrid>
        <w:gridCol w:w="9212"/>
      </w:tblGrid>
      <w:tr w:rsidR="003E2F02" w14:paraId="3BB6D41E" w14:textId="77777777" w:rsidTr="003E2F02">
        <w:tc>
          <w:tcPr>
            <w:tcW w:w="9212" w:type="dxa"/>
            <w:shd w:val="clear" w:color="auto" w:fill="D9D9D9" w:themeFill="background1" w:themeFillShade="D9"/>
          </w:tcPr>
          <w:p w14:paraId="7144B807" w14:textId="77777777" w:rsidR="003E2F02" w:rsidRPr="001A3FD1" w:rsidRDefault="003E2F02" w:rsidP="003E2F02">
            <w:pPr>
              <w:rPr>
                <w:b/>
                <w:sz w:val="28"/>
                <w:szCs w:val="28"/>
              </w:rPr>
            </w:pPr>
            <w:r>
              <w:rPr>
                <w:b/>
              </w:rPr>
              <w:t>Algorithm</w:t>
            </w:r>
            <w:r w:rsidRPr="001A3FD1">
              <w:rPr>
                <w:b/>
              </w:rPr>
              <w:t xml:space="preserve"> </w:t>
            </w:r>
            <w:r w:rsidRPr="001A3FD1">
              <w:t xml:space="preserve">Trimming </w:t>
            </w:r>
            <w:r>
              <w:rPr>
                <w:b/>
              </w:rPr>
              <w:t xml:space="preserve">is </w:t>
            </w:r>
            <w:r w:rsidRPr="00415EAA">
              <w:rPr>
                <w:b/>
              </w:rPr>
              <w:t xml:space="preserve">  </w:t>
            </w:r>
          </w:p>
          <w:p w14:paraId="7454D3A9" w14:textId="77777777" w:rsidR="003E2F02" w:rsidRPr="00A500F3" w:rsidRDefault="003E2F02" w:rsidP="003E2F02">
            <w:pPr>
              <w:spacing w:after="0"/>
              <w:rPr>
                <w:i/>
                <w:color w:val="0070C0"/>
              </w:rPr>
            </w:pPr>
            <w:r w:rsidRPr="00A500F3">
              <w:rPr>
                <w:i/>
                <w:color w:val="0070C0"/>
              </w:rPr>
              <w:t>##</w:t>
            </w:r>
            <w:r>
              <w:rPr>
                <w:i/>
                <w:color w:val="0070C0"/>
              </w:rPr>
              <w:t xml:space="preserve"> Define </w:t>
            </w:r>
            <w:r w:rsidRPr="00A500F3">
              <w:rPr>
                <w:i/>
                <w:color w:val="0070C0"/>
              </w:rPr>
              <w:t xml:space="preserve">input </w:t>
            </w:r>
            <w:r>
              <w:rPr>
                <w:i/>
                <w:color w:val="0070C0"/>
              </w:rPr>
              <w:t xml:space="preserve">working files </w:t>
            </w:r>
            <w:r w:rsidRPr="00A500F3">
              <w:rPr>
                <w:i/>
                <w:color w:val="0070C0"/>
              </w:rPr>
              <w:t>####</w:t>
            </w:r>
          </w:p>
          <w:p w14:paraId="7548E29E" w14:textId="77777777" w:rsidR="003E2F02" w:rsidRDefault="003E2F02" w:rsidP="003E2F02">
            <w:pPr>
              <w:pStyle w:val="Paragraphedeliste"/>
              <w:spacing w:after="0"/>
              <w:ind w:left="0"/>
              <w:rPr>
                <w:color w:val="984806" w:themeColor="accent6" w:themeShade="80"/>
              </w:rPr>
            </w:pPr>
            <w:r>
              <w:t xml:space="preserve">Store </w:t>
            </w:r>
            <w:r w:rsidRPr="00147A47">
              <w:rPr>
                <w:i/>
                <w:color w:val="00B050"/>
              </w:rPr>
              <w:t>Eroded_Reference</w:t>
            </w:r>
            <w:r>
              <w:rPr>
                <w:color w:val="00B050"/>
              </w:rPr>
              <w:t xml:space="preserve"> </w:t>
            </w:r>
            <w:r>
              <w:t>in “</w:t>
            </w:r>
            <w:r w:rsidRPr="00147A47">
              <w:t>labelRst</w:t>
            </w:r>
            <w:r>
              <w:t>”</w:t>
            </w:r>
          </w:p>
          <w:p w14:paraId="082ABAB8" w14:textId="12E46292" w:rsidR="003E2F02" w:rsidRPr="00702AF7" w:rsidRDefault="003E2F02" w:rsidP="003E2F02">
            <w:pPr>
              <w:pStyle w:val="Paragraphedeliste"/>
              <w:spacing w:after="0"/>
              <w:ind w:left="0"/>
            </w:pPr>
            <w:r w:rsidRPr="002B3267">
              <w:t xml:space="preserve">Store the spectral features </w:t>
            </w:r>
            <w:r>
              <w:t>(</w:t>
            </w:r>
            <w:r w:rsidR="00793A67">
              <w:rPr>
                <w:i/>
                <w:color w:val="00B050"/>
              </w:rPr>
              <w:t>ref_max_ndvi, ref_min_ndvi</w:t>
            </w:r>
            <w:r>
              <w:t>)</w:t>
            </w:r>
            <w:r>
              <w:rPr>
                <w:color w:val="984806" w:themeColor="accent6" w:themeShade="80"/>
              </w:rPr>
              <w:t xml:space="preserve"> </w:t>
            </w:r>
            <w:r w:rsidRPr="002B3267">
              <w:t xml:space="preserve">in </w:t>
            </w:r>
            <w:r>
              <w:t>“</w:t>
            </w:r>
            <w:r w:rsidRPr="00147A47">
              <w:t>featRst</w:t>
            </w:r>
            <w:r>
              <w:t>”</w:t>
            </w:r>
          </w:p>
          <w:p w14:paraId="6A49C6EF" w14:textId="77777777" w:rsidR="003E2F02" w:rsidRPr="003F412C" w:rsidRDefault="003E2F02" w:rsidP="003E2F02">
            <w:pPr>
              <w:spacing w:after="0"/>
            </w:pPr>
            <w:r>
              <w:t xml:space="preserve">Define the </w:t>
            </w:r>
            <w:r w:rsidRPr="00A500F3">
              <w:t xml:space="preserve">number of samples </w:t>
            </w:r>
            <w:r>
              <w:t xml:space="preserve">needed </w:t>
            </w:r>
            <w:r w:rsidRPr="00A500F3">
              <w:t xml:space="preserve">for the RF training </w:t>
            </w:r>
            <w:r>
              <w:t>in “</w:t>
            </w:r>
            <w:r w:rsidRPr="00147A47">
              <w:t>ntrain</w:t>
            </w:r>
            <w:r>
              <w:t>”</w:t>
            </w:r>
          </w:p>
          <w:p w14:paraId="2B61B177" w14:textId="77777777" w:rsidR="003E2F02" w:rsidRDefault="003E2F02" w:rsidP="003E2F02">
            <w:pPr>
              <w:spacing w:after="0"/>
            </w:pPr>
          </w:p>
          <w:p w14:paraId="5DE1F89F" w14:textId="77777777" w:rsidR="003E2F02" w:rsidRPr="00A500F3" w:rsidRDefault="003E2F02" w:rsidP="003E2F02">
            <w:pPr>
              <w:spacing w:after="0"/>
              <w:rPr>
                <w:i/>
                <w:color w:val="0070C0"/>
              </w:rPr>
            </w:pPr>
            <w:r w:rsidRPr="00A500F3">
              <w:rPr>
                <w:i/>
                <w:color w:val="0070C0"/>
              </w:rPr>
              <w:t>##</w:t>
            </w:r>
            <w:r>
              <w:rPr>
                <w:i/>
                <w:color w:val="0070C0"/>
              </w:rPr>
              <w:t xml:space="preserve"> C</w:t>
            </w:r>
            <w:r w:rsidRPr="00A500F3">
              <w:rPr>
                <w:i/>
                <w:color w:val="0070C0"/>
              </w:rPr>
              <w:t xml:space="preserve">onvert input </w:t>
            </w:r>
            <w:r>
              <w:rPr>
                <w:i/>
                <w:color w:val="0070C0"/>
              </w:rPr>
              <w:t xml:space="preserve">working files </w:t>
            </w:r>
            <w:r w:rsidRPr="00A500F3">
              <w:rPr>
                <w:i/>
                <w:color w:val="0070C0"/>
              </w:rPr>
              <w:t>in a data frame</w:t>
            </w:r>
            <w:r>
              <w:rPr>
                <w:i/>
                <w:color w:val="0070C0"/>
              </w:rPr>
              <w:t xml:space="preserve"> </w:t>
            </w:r>
            <w:r w:rsidRPr="00A500F3">
              <w:rPr>
                <w:i/>
                <w:color w:val="0070C0"/>
              </w:rPr>
              <w:t>####</w:t>
            </w:r>
          </w:p>
          <w:p w14:paraId="410BD629" w14:textId="77777777" w:rsidR="003E2F02" w:rsidRPr="00147A47" w:rsidRDefault="003E2F02" w:rsidP="003E2F02">
            <w:pPr>
              <w:pStyle w:val="Paragraphedeliste"/>
              <w:spacing w:after="0"/>
              <w:ind w:left="0"/>
            </w:pPr>
            <w:r w:rsidRPr="00147A47">
              <w:t xml:space="preserve">Store </w:t>
            </w:r>
            <w:r>
              <w:t>“</w:t>
            </w:r>
            <w:r w:rsidRPr="00147A47">
              <w:t>featRst</w:t>
            </w:r>
            <w:r>
              <w:t>”</w:t>
            </w:r>
            <w:r w:rsidRPr="00147A47">
              <w:t xml:space="preserve"> as data frame in </w:t>
            </w:r>
            <w:r>
              <w:t>“</w:t>
            </w:r>
            <w:r w:rsidRPr="00147A47">
              <w:t>metricRst</w:t>
            </w:r>
            <w:r>
              <w:t>”</w:t>
            </w:r>
            <w:r w:rsidRPr="00147A47">
              <w:t xml:space="preserve"> </w:t>
            </w:r>
          </w:p>
          <w:p w14:paraId="7E23BA08" w14:textId="77777777" w:rsidR="003E2F02" w:rsidRPr="00147A47" w:rsidRDefault="003E2F02" w:rsidP="003E2F02">
            <w:pPr>
              <w:pStyle w:val="Paragraphedeliste"/>
              <w:spacing w:after="0"/>
              <w:ind w:left="0"/>
            </w:pPr>
            <w:r w:rsidRPr="00147A47">
              <w:t xml:space="preserve">Store </w:t>
            </w:r>
            <w:r>
              <w:t>“</w:t>
            </w:r>
            <w:r w:rsidRPr="00147A47">
              <w:t>labelRst</w:t>
            </w:r>
            <w:r>
              <w:t>”</w:t>
            </w:r>
            <w:r w:rsidRPr="00147A47">
              <w:t xml:space="preserve"> as data frame in </w:t>
            </w:r>
            <w:r>
              <w:t>“</w:t>
            </w:r>
            <w:r w:rsidRPr="00147A47">
              <w:t>LCstack</w:t>
            </w:r>
            <w:r>
              <w:t>”</w:t>
            </w:r>
          </w:p>
          <w:p w14:paraId="3BA4CEA0" w14:textId="77777777" w:rsidR="003E2F02" w:rsidRPr="00147A47" w:rsidRDefault="003E2F02" w:rsidP="003E2F02">
            <w:pPr>
              <w:spacing w:after="0"/>
            </w:pPr>
            <w:r w:rsidRPr="00147A47">
              <w:lastRenderedPageBreak/>
              <w:t xml:space="preserve">Store </w:t>
            </w:r>
            <w:r>
              <w:t>“</w:t>
            </w:r>
            <w:r w:rsidRPr="00147A47">
              <w:t>metricRst</w:t>
            </w:r>
            <w:r>
              <w:t>”</w:t>
            </w:r>
            <w:r w:rsidRPr="00147A47">
              <w:t xml:space="preserve"> and </w:t>
            </w:r>
            <w:r>
              <w:t>“</w:t>
            </w:r>
            <w:r w:rsidRPr="00147A47">
              <w:t>LCstack</w:t>
            </w:r>
            <w:r>
              <w:t>”</w:t>
            </w:r>
            <w:r w:rsidRPr="00147A47">
              <w:t xml:space="preserve"> as data frame in </w:t>
            </w:r>
            <w:r>
              <w:t>“</w:t>
            </w:r>
            <w:r w:rsidRPr="00147A47">
              <w:t>Rststack</w:t>
            </w:r>
            <w:r>
              <w:t>”</w:t>
            </w:r>
          </w:p>
          <w:p w14:paraId="3C97A46B" w14:textId="77777777" w:rsidR="003E2F02" w:rsidRDefault="003E2F02" w:rsidP="003E2F02">
            <w:pPr>
              <w:spacing w:after="0"/>
            </w:pPr>
          </w:p>
          <w:p w14:paraId="208B83FA" w14:textId="77777777" w:rsidR="003E2F02" w:rsidRDefault="003E2F02" w:rsidP="003E2F02">
            <w:pPr>
              <w:spacing w:after="0"/>
              <w:rPr>
                <w:i/>
                <w:color w:val="0070C0"/>
              </w:rPr>
            </w:pPr>
            <w:r w:rsidRPr="00A500F3">
              <w:rPr>
                <w:i/>
                <w:color w:val="0070C0"/>
              </w:rPr>
              <w:t>##</w:t>
            </w:r>
            <w:r>
              <w:rPr>
                <w:i/>
                <w:color w:val="0070C0"/>
              </w:rPr>
              <w:t xml:space="preserve"> S</w:t>
            </w:r>
            <w:r w:rsidRPr="00A500F3">
              <w:rPr>
                <w:i/>
                <w:color w:val="0070C0"/>
              </w:rPr>
              <w:t>elect reflectance</w:t>
            </w:r>
            <w:r>
              <w:rPr>
                <w:i/>
                <w:color w:val="0070C0"/>
              </w:rPr>
              <w:t xml:space="preserve"> value</w:t>
            </w:r>
            <w:r w:rsidRPr="00A500F3">
              <w:rPr>
                <w:i/>
                <w:color w:val="0070C0"/>
              </w:rPr>
              <w:t>s to use in the trimming</w:t>
            </w:r>
            <w:r>
              <w:rPr>
                <w:i/>
                <w:color w:val="0070C0"/>
              </w:rPr>
              <w:t xml:space="preserve"> (i.e. reflectance values whose Gaussian distribution will be cleaned) </w:t>
            </w:r>
            <w:r w:rsidRPr="00A500F3">
              <w:rPr>
                <w:i/>
                <w:color w:val="0070C0"/>
              </w:rPr>
              <w:t>###</w:t>
            </w:r>
          </w:p>
          <w:p w14:paraId="2352BEE7" w14:textId="08EA807C" w:rsidR="003E2F02" w:rsidRPr="00147A47" w:rsidRDefault="003E2F02" w:rsidP="003E2F02">
            <w:pPr>
              <w:pStyle w:val="Paragraphedeliste"/>
              <w:spacing w:after="0"/>
              <w:ind w:left="0"/>
            </w:pPr>
            <w:r w:rsidRPr="00147A47">
              <w:t xml:space="preserve">Select the bands </w:t>
            </w:r>
            <w:r w:rsidRPr="00147A47">
              <w:rPr>
                <w:i/>
              </w:rPr>
              <w:t>TrimBands</w:t>
            </w:r>
            <w:r w:rsidRPr="00147A47">
              <w:t xml:space="preserve"> (see </w:t>
            </w:r>
            <w:r w:rsidR="00F43573">
              <w:fldChar w:fldCharType="begin"/>
            </w:r>
            <w:r w:rsidR="00F43573">
              <w:instrText xml:space="preserve"> REF _Ref423621462 \h </w:instrText>
            </w:r>
            <w:r w:rsidR="00F43573">
              <w:fldChar w:fldCharType="separate"/>
            </w:r>
            <w:r w:rsidR="00AB72CA" w:rsidRPr="00122162">
              <w:rPr>
                <w:lang w:val="en-US"/>
              </w:rPr>
              <w:t xml:space="preserve">Table </w:t>
            </w:r>
            <w:r w:rsidR="00AB72CA">
              <w:rPr>
                <w:noProof/>
                <w:lang w:val="en-US"/>
              </w:rPr>
              <w:t>3</w:t>
            </w:r>
            <w:r w:rsidR="00AB72CA" w:rsidRPr="00122162">
              <w:rPr>
                <w:lang w:val="en-US"/>
              </w:rPr>
              <w:noBreakHyphen/>
            </w:r>
            <w:r w:rsidR="00AB72CA">
              <w:rPr>
                <w:noProof/>
                <w:lang w:val="en-US"/>
              </w:rPr>
              <w:t>5</w:t>
            </w:r>
            <w:r w:rsidR="00F43573">
              <w:fldChar w:fldCharType="end"/>
            </w:r>
            <w:r w:rsidR="00F43573">
              <w:t xml:space="preserve"> </w:t>
            </w:r>
            <w:r w:rsidRPr="00147A47">
              <w:t xml:space="preserve">for this parameter) from “Rststack” </w:t>
            </w:r>
          </w:p>
          <w:p w14:paraId="3872566C" w14:textId="77777777" w:rsidR="003E2F02" w:rsidRPr="00147A47" w:rsidRDefault="003E2F02" w:rsidP="003E2F02">
            <w:pPr>
              <w:pStyle w:val="Paragraphedeliste"/>
              <w:spacing w:after="0"/>
              <w:ind w:left="0"/>
            </w:pPr>
            <w:r w:rsidRPr="00147A47">
              <w:t>Select the class information corresponding to “LCstack” (class information) from “Rststack”</w:t>
            </w:r>
          </w:p>
          <w:p w14:paraId="156A310C" w14:textId="0729ECD7" w:rsidR="003E2F02" w:rsidRPr="00147A47" w:rsidRDefault="003E2F02" w:rsidP="003E2F02">
            <w:pPr>
              <w:pStyle w:val="Paragraphedeliste"/>
              <w:spacing w:after="0"/>
              <w:ind w:left="0"/>
            </w:pPr>
            <w:r w:rsidRPr="00147A47">
              <w:t>Store this information</w:t>
            </w:r>
            <w:r w:rsidR="009974E8">
              <w:t xml:space="preserve"> (selected bands and class information)</w:t>
            </w:r>
            <w:r w:rsidRPr="00147A47">
              <w:t xml:space="preserve"> in “trimRst”</w:t>
            </w:r>
          </w:p>
          <w:p w14:paraId="25E85B99" w14:textId="77777777" w:rsidR="003E2F02" w:rsidRDefault="003E2F02" w:rsidP="003E2F02">
            <w:pPr>
              <w:spacing w:after="0"/>
            </w:pPr>
          </w:p>
          <w:p w14:paraId="5E0EC5EF" w14:textId="77777777" w:rsidR="003E2F02" w:rsidRDefault="003E2F02" w:rsidP="003E2F02">
            <w:pPr>
              <w:spacing w:after="0"/>
              <w:rPr>
                <w:i/>
                <w:color w:val="0070C0"/>
              </w:rPr>
            </w:pPr>
            <w:r w:rsidRPr="00A500F3">
              <w:rPr>
                <w:i/>
                <w:color w:val="0070C0"/>
              </w:rPr>
              <w:t>##</w:t>
            </w:r>
            <w:r>
              <w:rPr>
                <w:i/>
                <w:color w:val="0070C0"/>
              </w:rPr>
              <w:t xml:space="preserve"> Create a list of classes  </w:t>
            </w:r>
            <w:r w:rsidRPr="00A500F3">
              <w:rPr>
                <w:i/>
                <w:color w:val="0070C0"/>
              </w:rPr>
              <w:t>###</w:t>
            </w:r>
          </w:p>
          <w:p w14:paraId="77CC5B5B" w14:textId="77777777" w:rsidR="003E2F02" w:rsidRPr="00147A47" w:rsidRDefault="003E2F02" w:rsidP="003E2F02">
            <w:pPr>
              <w:pStyle w:val="Paragraphedeliste"/>
              <w:spacing w:after="0"/>
              <w:ind w:left="0"/>
            </w:pPr>
            <w:r w:rsidRPr="00147A47">
              <w:t>List all classes ID in a list “classList”</w:t>
            </w:r>
          </w:p>
          <w:p w14:paraId="75D9A3B9" w14:textId="77777777" w:rsidR="003E2F02" w:rsidRDefault="003E2F02" w:rsidP="003E2F02">
            <w:pPr>
              <w:spacing w:after="0"/>
              <w:rPr>
                <w:i/>
                <w:color w:val="0070C0"/>
              </w:rPr>
            </w:pPr>
          </w:p>
          <w:p w14:paraId="396ADF2D" w14:textId="77777777" w:rsidR="003E2F02" w:rsidRDefault="003E2F02" w:rsidP="003E2F02">
            <w:pPr>
              <w:spacing w:after="0"/>
              <w:rPr>
                <w:i/>
                <w:color w:val="0070C0"/>
              </w:rPr>
            </w:pPr>
            <w:r w:rsidRPr="00A500F3">
              <w:rPr>
                <w:i/>
                <w:color w:val="0070C0"/>
              </w:rPr>
              <w:t>##</w:t>
            </w:r>
            <w:r>
              <w:rPr>
                <w:i/>
                <w:color w:val="0070C0"/>
              </w:rPr>
              <w:t xml:space="preserve"> Run the trimming, with the function MVG_IT </w:t>
            </w:r>
            <w:r w:rsidRPr="00A500F3">
              <w:rPr>
                <w:i/>
                <w:color w:val="0070C0"/>
              </w:rPr>
              <w:t>###</w:t>
            </w:r>
          </w:p>
          <w:p w14:paraId="54009BA3" w14:textId="77777777" w:rsidR="003E2F02" w:rsidRPr="00147A47" w:rsidRDefault="003E2F02" w:rsidP="003E2F02">
            <w:pPr>
              <w:spacing w:after="0"/>
            </w:pPr>
            <w:r w:rsidRPr="00147A47">
              <w:t xml:space="preserve">Create the list “trimList” that will receive the results of the trimming for the different classes </w:t>
            </w:r>
          </w:p>
          <w:p w14:paraId="365F9156" w14:textId="77777777" w:rsidR="003E2F02" w:rsidRPr="00147A47" w:rsidRDefault="003E2F02" w:rsidP="003E2F02">
            <w:pPr>
              <w:spacing w:after="0"/>
            </w:pPr>
          </w:p>
          <w:p w14:paraId="0B5750E9" w14:textId="77777777" w:rsidR="003E2F02" w:rsidRPr="00147A47" w:rsidRDefault="003E2F02" w:rsidP="003E2F02">
            <w:pPr>
              <w:spacing w:after="0"/>
            </w:pPr>
            <w:r w:rsidRPr="00147A47">
              <w:t>For each class ‘i ‘  from the “classList”</w:t>
            </w:r>
          </w:p>
          <w:p w14:paraId="2FC7A4C1" w14:textId="6EB9D7DD" w:rsidR="003E2F02" w:rsidRPr="006B1996" w:rsidRDefault="003E2F02" w:rsidP="003E2F02">
            <w:pPr>
              <w:spacing w:after="0"/>
              <w:ind w:left="708"/>
            </w:pPr>
            <w:r w:rsidRPr="006B1996">
              <w:t xml:space="preserve">class.i &lt;- </w:t>
            </w:r>
            <w:r w:rsidR="00B10756">
              <w:t>i</w:t>
            </w:r>
          </w:p>
          <w:p w14:paraId="19085D1A" w14:textId="77777777" w:rsidR="003E2F02" w:rsidRPr="006B1996" w:rsidRDefault="003E2F02" w:rsidP="003E2F02">
            <w:pPr>
              <w:spacing w:after="0"/>
              <w:ind w:left="708"/>
            </w:pPr>
            <w:r w:rsidRPr="006B1996">
              <w:t xml:space="preserve">X  &lt;- </w:t>
            </w:r>
            <w:r>
              <w:t xml:space="preserve">selection of  trimRst corresponding to class.i </w:t>
            </w:r>
          </w:p>
          <w:p w14:paraId="70E871E1" w14:textId="77777777" w:rsidR="003E2F02" w:rsidRPr="006B1996" w:rsidRDefault="003E2F02" w:rsidP="003E2F02">
            <w:pPr>
              <w:spacing w:after="0"/>
              <w:ind w:left="708"/>
            </w:pPr>
            <w:r w:rsidRPr="006B1996">
              <w:t xml:space="preserve">X.NP_IT  &lt;- </w:t>
            </w:r>
            <w:r w:rsidRPr="0054285A">
              <w:rPr>
                <w:b/>
              </w:rPr>
              <w:t>MVG_IT</w:t>
            </w:r>
            <w:r w:rsidRPr="006B1996">
              <w:t>(X)</w:t>
            </w:r>
          </w:p>
          <w:p w14:paraId="2065B0DD" w14:textId="77777777" w:rsidR="003E2F02" w:rsidRDefault="003E2F02" w:rsidP="003E2F02">
            <w:pPr>
              <w:spacing w:after="0"/>
              <w:ind w:left="708"/>
            </w:pPr>
            <w:r>
              <w:t>trimList[i]</w:t>
            </w:r>
            <w:r w:rsidRPr="006B1996">
              <w:t>&lt;-</w:t>
            </w:r>
            <w:r>
              <w:t xml:space="preserve"> including the result X.NP_IT for the class ‘i’</w:t>
            </w:r>
          </w:p>
          <w:p w14:paraId="783EC5F4" w14:textId="77777777" w:rsidR="003E2F02" w:rsidRDefault="003E2F02" w:rsidP="003E2F02">
            <w:pPr>
              <w:spacing w:after="0"/>
            </w:pPr>
            <w:r>
              <w:t xml:space="preserve">  </w:t>
            </w:r>
          </w:p>
          <w:p w14:paraId="1B3D2046" w14:textId="77777777" w:rsidR="003E2F02" w:rsidRPr="00A500F3" w:rsidRDefault="003E2F02" w:rsidP="003E2F02">
            <w:pPr>
              <w:spacing w:after="0"/>
              <w:rPr>
                <w:i/>
                <w:color w:val="0070C0"/>
              </w:rPr>
            </w:pPr>
            <w:r w:rsidRPr="00A500F3">
              <w:rPr>
                <w:i/>
                <w:color w:val="0070C0"/>
              </w:rPr>
              <w:t xml:space="preserve">## </w:t>
            </w:r>
            <w:r>
              <w:rPr>
                <w:i/>
                <w:color w:val="0070C0"/>
              </w:rPr>
              <w:t xml:space="preserve">From the trimming output trimList, make </w:t>
            </w:r>
            <w:r w:rsidRPr="00A500F3">
              <w:rPr>
                <w:i/>
                <w:color w:val="0070C0"/>
              </w:rPr>
              <w:t xml:space="preserve">a random selection </w:t>
            </w:r>
            <w:r>
              <w:rPr>
                <w:i/>
                <w:color w:val="0070C0"/>
              </w:rPr>
              <w:t xml:space="preserve">for each class </w:t>
            </w:r>
            <w:r w:rsidRPr="00A500F3">
              <w:rPr>
                <w:i/>
                <w:color w:val="0070C0"/>
              </w:rPr>
              <w:t xml:space="preserve">of n pixels </w:t>
            </w:r>
            <w:r>
              <w:rPr>
                <w:i/>
                <w:color w:val="0070C0"/>
              </w:rPr>
              <w:t>that will be used to train the RF</w:t>
            </w:r>
            <w:r w:rsidRPr="00A500F3">
              <w:rPr>
                <w:i/>
                <w:color w:val="0070C0"/>
              </w:rPr>
              <w:t xml:space="preserve"> ####</w:t>
            </w:r>
            <w:r>
              <w:rPr>
                <w:i/>
                <w:color w:val="0070C0"/>
              </w:rPr>
              <w:t xml:space="preserve"> </w:t>
            </w:r>
          </w:p>
          <w:p w14:paraId="130BCFDC" w14:textId="77777777" w:rsidR="003E2F02" w:rsidRDefault="003E2F02" w:rsidP="003E2F02">
            <w:pPr>
              <w:spacing w:after="0"/>
            </w:pPr>
          </w:p>
          <w:p w14:paraId="4731E7C3" w14:textId="77777777" w:rsidR="003E2F02" w:rsidRPr="00147A47" w:rsidRDefault="003E2F02" w:rsidP="003E2F02">
            <w:pPr>
              <w:spacing w:after="0"/>
            </w:pPr>
            <w:r w:rsidRPr="00147A47">
              <w:t>For each class ‘i ‘  from the “classList”</w:t>
            </w:r>
          </w:p>
          <w:p w14:paraId="6095108F" w14:textId="5FB7250E" w:rsidR="003E2F02" w:rsidRPr="00147A47" w:rsidRDefault="003E2F02" w:rsidP="003E2F02">
            <w:pPr>
              <w:spacing w:after="0"/>
              <w:ind w:left="708"/>
            </w:pPr>
            <w:r w:rsidRPr="00147A47">
              <w:t xml:space="preserve">subset.idx&lt;- selects a random sample of “ntrain” pixels </w:t>
            </w:r>
            <w:r w:rsidR="009D423F">
              <w:t>of the class i</w:t>
            </w:r>
          </w:p>
          <w:p w14:paraId="51A92D4B" w14:textId="77777777" w:rsidR="003E2F02" w:rsidRPr="00147A47" w:rsidRDefault="003E2F02" w:rsidP="003E2F02">
            <w:pPr>
              <w:spacing w:after="0"/>
              <w:ind w:left="708"/>
            </w:pPr>
            <w:r w:rsidRPr="00147A47">
              <w:t xml:space="preserve">out.id&lt;-list of ones and zeros with the size of “trimList”, ‘1’ corresponding to the selected pixels (subset.idx) </w:t>
            </w:r>
          </w:p>
          <w:p w14:paraId="623B6CF0" w14:textId="77777777" w:rsidR="003E2F02" w:rsidRPr="00147A47" w:rsidRDefault="003E2F02" w:rsidP="003E2F02">
            <w:pPr>
              <w:spacing w:after="0"/>
              <w:ind w:left="708"/>
            </w:pPr>
            <w:r w:rsidRPr="00147A47">
              <w:t>trimmed_values.sbs&lt;-subset of “trimList” corresponding to out.id==1</w:t>
            </w:r>
          </w:p>
          <w:p w14:paraId="4347FCB7" w14:textId="4F1C6CBD" w:rsidR="003E2F02" w:rsidRPr="003E2F02" w:rsidRDefault="003E2F02" w:rsidP="003E2F02">
            <w:pPr>
              <w:spacing w:after="0"/>
              <w:ind w:firstLine="708"/>
            </w:pPr>
            <w:r w:rsidRPr="00147A47">
              <w:rPr>
                <w:i/>
                <w:color w:val="FF0000"/>
              </w:rPr>
              <w:t>Training_Sample</w:t>
            </w:r>
            <w:r>
              <w:t xml:space="preserve"> </w:t>
            </w:r>
            <w:r w:rsidRPr="00B431B6">
              <w:t>&lt;-</w:t>
            </w:r>
            <w:r w:rsidRPr="00C22939">
              <w:t xml:space="preserve"> </w:t>
            </w:r>
            <w:r w:rsidRPr="00147A47">
              <w:t>trimmed_values.sbs</w:t>
            </w:r>
            <w:r w:rsidRPr="00B431B6">
              <w:t xml:space="preserve">  </w:t>
            </w:r>
            <w:r>
              <w:t xml:space="preserve">   </w:t>
            </w:r>
          </w:p>
        </w:tc>
      </w:tr>
    </w:tbl>
    <w:p w14:paraId="34D73208" w14:textId="584BB796" w:rsidR="003E2F02" w:rsidRDefault="003E2F02" w:rsidP="003E2F02">
      <w:pPr>
        <w:pStyle w:val="Lgende"/>
      </w:pPr>
      <w:bookmarkStart w:id="183" w:name="_Ref423621403"/>
      <w:bookmarkStart w:id="184" w:name="_Toc485395301"/>
      <w:r>
        <w:lastRenderedPageBreak/>
        <w:t xml:space="preserve">Algorithm </w:t>
      </w:r>
      <w:r w:rsidR="00753B33">
        <w:fldChar w:fldCharType="begin"/>
      </w:r>
      <w:r w:rsidR="00753B33">
        <w:instrText xml:space="preserve"> STYLEREF 1 \s </w:instrText>
      </w:r>
      <w:r w:rsidR="00753B33">
        <w:fldChar w:fldCharType="separate"/>
      </w:r>
      <w:r w:rsidR="00AB72CA">
        <w:rPr>
          <w:noProof/>
        </w:rPr>
        <w:t>3</w:t>
      </w:r>
      <w:r w:rsidR="00753B33">
        <w:fldChar w:fldCharType="end"/>
      </w:r>
      <w:r w:rsidR="00753B33">
        <w:noBreakHyphen/>
      </w:r>
      <w:r w:rsidR="00753B33">
        <w:fldChar w:fldCharType="begin"/>
      </w:r>
      <w:r w:rsidR="00753B33">
        <w:instrText xml:space="preserve"> SEQ Algorithm \* ARABIC \s 1 </w:instrText>
      </w:r>
      <w:r w:rsidR="00753B33">
        <w:fldChar w:fldCharType="separate"/>
      </w:r>
      <w:r w:rsidR="00AB72CA">
        <w:rPr>
          <w:noProof/>
        </w:rPr>
        <w:t>7</w:t>
      </w:r>
      <w:r w:rsidR="00753B33">
        <w:fldChar w:fldCharType="end"/>
      </w:r>
      <w:bookmarkEnd w:id="183"/>
      <w:r>
        <w:t>. MVG_IT function</w:t>
      </w:r>
      <w:bookmarkEnd w:id="184"/>
      <w:r>
        <w:t xml:space="preserve"> </w:t>
      </w:r>
    </w:p>
    <w:tbl>
      <w:tblPr>
        <w:tblStyle w:val="Grilledutableau"/>
        <w:tblW w:w="0" w:type="auto"/>
        <w:tblBorders>
          <w:left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3E2F02" w14:paraId="5CFA4E61" w14:textId="77777777" w:rsidTr="003E2F02">
        <w:tc>
          <w:tcPr>
            <w:tcW w:w="9212" w:type="dxa"/>
            <w:shd w:val="clear" w:color="auto" w:fill="D9D9D9" w:themeFill="background1" w:themeFillShade="D9"/>
          </w:tcPr>
          <w:p w14:paraId="099DBDA7" w14:textId="77777777" w:rsidR="003E2F02" w:rsidRPr="001A3FD1" w:rsidRDefault="003E2F02" w:rsidP="003E2F02">
            <w:pPr>
              <w:rPr>
                <w:b/>
                <w:sz w:val="28"/>
                <w:szCs w:val="28"/>
              </w:rPr>
            </w:pPr>
            <w:r>
              <w:rPr>
                <w:b/>
              </w:rPr>
              <w:t>Function</w:t>
            </w:r>
            <w:r w:rsidRPr="001A3FD1">
              <w:rPr>
                <w:b/>
              </w:rPr>
              <w:t xml:space="preserve"> </w:t>
            </w:r>
            <w:r w:rsidRPr="00D52FF6">
              <w:t>MVG_IT</w:t>
            </w:r>
            <w:r w:rsidRPr="00015A1E">
              <w:t xml:space="preserve"> </w:t>
            </w:r>
            <w:r>
              <w:rPr>
                <w:b/>
              </w:rPr>
              <w:t xml:space="preserve">is </w:t>
            </w:r>
            <w:r w:rsidRPr="00415EAA">
              <w:rPr>
                <w:b/>
              </w:rPr>
              <w:t xml:space="preserve">  </w:t>
            </w:r>
          </w:p>
          <w:p w14:paraId="03815E0D" w14:textId="77777777" w:rsidR="003E2F02" w:rsidRPr="00015A1E" w:rsidRDefault="003E2F02" w:rsidP="003E2F02">
            <w:pPr>
              <w:spacing w:after="0"/>
            </w:pPr>
            <w:r w:rsidRPr="00D52FF6">
              <w:rPr>
                <w:b/>
              </w:rPr>
              <w:t>MVG_IT</w:t>
            </w:r>
            <w:r w:rsidRPr="00015A1E">
              <w:t xml:space="preserve"> &lt;- function(x, alpha = 0.01){</w:t>
            </w:r>
          </w:p>
          <w:p w14:paraId="1501DCE9" w14:textId="77777777" w:rsidR="003E2F02" w:rsidRPr="00A34F42" w:rsidRDefault="003E2F02" w:rsidP="003E2F02">
            <w:pPr>
              <w:spacing w:after="0"/>
              <w:ind w:left="708"/>
              <w:rPr>
                <w:lang w:val="fr-BE"/>
              </w:rPr>
            </w:pPr>
            <w:r w:rsidRPr="00A34F42">
              <w:rPr>
                <w:lang w:val="fr-BE"/>
              </w:rPr>
              <w:t xml:space="preserve">chi &lt;- </w:t>
            </w:r>
            <w:r w:rsidRPr="00A34F42">
              <w:rPr>
                <w:b/>
                <w:lang w:val="fr-BE"/>
              </w:rPr>
              <w:t>qchisq</w:t>
            </w:r>
            <w:r w:rsidRPr="00A34F42">
              <w:rPr>
                <w:lang w:val="fr-BE"/>
              </w:rPr>
              <w:t xml:space="preserve">((1-alpha), </w:t>
            </w:r>
            <w:r w:rsidRPr="007F7FCC">
              <w:rPr>
                <w:u w:val="single"/>
                <w:lang w:val="fr-BE"/>
              </w:rPr>
              <w:t>d</w:t>
            </w:r>
            <w:r w:rsidRPr="00A34F42">
              <w:rPr>
                <w:lang w:val="fr-BE"/>
              </w:rPr>
              <w:t xml:space="preserve">f=NCOL(x)) </w:t>
            </w:r>
          </w:p>
          <w:p w14:paraId="0384955D" w14:textId="44B238AC" w:rsidR="003E2F02" w:rsidRPr="00015A1E" w:rsidRDefault="003E2F02" w:rsidP="003E2F02">
            <w:pPr>
              <w:spacing w:after="0"/>
              <w:ind w:left="708"/>
              <w:rPr>
                <w:rFonts w:cs="Helvetica"/>
                <w:bCs/>
                <w:i/>
                <w:color w:val="0070C0"/>
                <w:shd w:val="clear" w:color="auto" w:fill="FFFFFF"/>
              </w:rPr>
            </w:pPr>
            <w:r w:rsidRPr="003E2F02">
              <w:rPr>
                <w:i/>
                <w:color w:val="0070C0"/>
              </w:rPr>
              <w:t>(computes the</w:t>
            </w:r>
            <w:r>
              <w:rPr>
                <w:i/>
                <w:color w:val="0070C0"/>
              </w:rPr>
              <w:t xml:space="preserve"> Chi-Squared </w:t>
            </w:r>
            <w:r w:rsidRPr="003E2F02">
              <w:rPr>
                <w:i/>
                <w:color w:val="0070C0"/>
              </w:rPr>
              <w:t>distribution and selects the threshold corresponding to the alpha p-value of the distribution per class</w:t>
            </w:r>
            <w:r>
              <w:rPr>
                <w:i/>
                <w:color w:val="0070C0"/>
              </w:rPr>
              <w:t>)</w:t>
            </w:r>
          </w:p>
          <w:p w14:paraId="1062C58A" w14:textId="77777777" w:rsidR="003E2F02" w:rsidRPr="00015A1E" w:rsidRDefault="003E2F02" w:rsidP="003E2F02">
            <w:pPr>
              <w:spacing w:after="0"/>
              <w:ind w:left="708"/>
            </w:pPr>
            <w:r w:rsidRPr="00015A1E">
              <w:t>x.trim &lt;- x</w:t>
            </w:r>
          </w:p>
          <w:p w14:paraId="3840EDD0" w14:textId="10157589" w:rsidR="003E2F02" w:rsidRPr="00015A1E" w:rsidRDefault="003E2F02" w:rsidP="003E2F02">
            <w:pPr>
              <w:spacing w:after="0"/>
              <w:rPr>
                <w:i/>
                <w:color w:val="0070C0"/>
              </w:rPr>
            </w:pPr>
            <w:r>
              <w:t xml:space="preserve">            </w:t>
            </w:r>
            <w:r w:rsidR="009D423F">
              <w:t>(do) while a outlier is still identified</w:t>
            </w:r>
            <w:r w:rsidRPr="00015A1E">
              <w:t xml:space="preserve"> </w:t>
            </w:r>
          </w:p>
          <w:p w14:paraId="0434FB79" w14:textId="77777777" w:rsidR="003E2F02" w:rsidRDefault="003E2F02" w:rsidP="003E2F02">
            <w:pPr>
              <w:spacing w:after="0"/>
              <w:ind w:left="1416"/>
            </w:pPr>
            <w:r w:rsidRPr="00015A1E">
              <w:t>md &lt;- as.matrix(</w:t>
            </w:r>
            <w:r w:rsidRPr="00015A1E">
              <w:rPr>
                <w:b/>
              </w:rPr>
              <w:t>mahalanobis</w:t>
            </w:r>
            <w:r w:rsidRPr="00015A1E">
              <w:t>(x.trim, colMeans(x.trim), cov(x.trim)))</w:t>
            </w:r>
          </w:p>
          <w:p w14:paraId="2DF0249F" w14:textId="4C5FBB0F" w:rsidR="003E2F02" w:rsidRPr="00015A1E" w:rsidRDefault="003E2F02" w:rsidP="003E2F02">
            <w:pPr>
              <w:spacing w:after="0"/>
              <w:ind w:left="1416"/>
              <w:rPr>
                <w:i/>
                <w:color w:val="0070C0"/>
              </w:rPr>
            </w:pPr>
            <w:r w:rsidRPr="003E2F02">
              <w:rPr>
                <w:i/>
                <w:color w:val="0070C0"/>
              </w:rPr>
              <w:t>(Computing the Mahalanobis distance to the mean for each pixel)</w:t>
            </w:r>
          </w:p>
          <w:p w14:paraId="70B9BC5A" w14:textId="77777777" w:rsidR="003E2F02" w:rsidRPr="00015A1E" w:rsidRDefault="003E2F02" w:rsidP="003E2F02">
            <w:pPr>
              <w:spacing w:after="0"/>
              <w:ind w:left="1416"/>
            </w:pPr>
            <w:r w:rsidRPr="00015A1E">
              <w:t xml:space="preserve">x.trim &lt;- x.trim which md is lower or equal to chi </w:t>
            </w:r>
          </w:p>
          <w:p w14:paraId="207BCBAC" w14:textId="77777777" w:rsidR="003E2F02" w:rsidRPr="007F7FCC" w:rsidRDefault="003E2F02" w:rsidP="003E2F02">
            <w:pPr>
              <w:spacing w:after="0"/>
              <w:ind w:left="1416"/>
              <w:rPr>
                <w:rFonts w:cs="Helvetica"/>
                <w:bCs/>
                <w:i/>
                <w:color w:val="0070C0"/>
                <w:shd w:val="clear" w:color="auto" w:fill="FFFFFF"/>
              </w:rPr>
            </w:pPr>
            <w:r w:rsidRPr="003E2F02">
              <w:rPr>
                <w:i/>
                <w:color w:val="0070C0"/>
              </w:rPr>
              <w:t>(Selecting the “clean” pixels, i.e. those pixels whose mahalanobis distance to the mean is lower than the threshold)</w:t>
            </w:r>
          </w:p>
          <w:p w14:paraId="48414C71" w14:textId="77777777" w:rsidR="003E2F02" w:rsidRPr="00507077" w:rsidRDefault="003E2F02" w:rsidP="003E2F02">
            <w:pPr>
              <w:spacing w:after="0"/>
              <w:ind w:left="708"/>
            </w:pPr>
            <w:r w:rsidRPr="00507077">
              <w:t>}</w:t>
            </w:r>
          </w:p>
          <w:p w14:paraId="0C1E656B" w14:textId="77777777" w:rsidR="003E2F02" w:rsidRPr="00507077" w:rsidRDefault="003E2F02" w:rsidP="003E2F02">
            <w:pPr>
              <w:spacing w:after="0"/>
              <w:ind w:left="708"/>
            </w:pPr>
            <w:r w:rsidRPr="00507077">
              <w:t>it returns x.trim as output of the function</w:t>
            </w:r>
          </w:p>
          <w:p w14:paraId="1AFFA8C5" w14:textId="0836FD21" w:rsidR="003E2F02" w:rsidRPr="003E2F02" w:rsidRDefault="003E2F02" w:rsidP="003E2F02">
            <w:pPr>
              <w:spacing w:after="0"/>
            </w:pPr>
            <w:r w:rsidRPr="00507077">
              <w:t>}</w:t>
            </w:r>
          </w:p>
        </w:tc>
      </w:tr>
    </w:tbl>
    <w:p w14:paraId="3C9AB99C" w14:textId="4F4142B5" w:rsidR="00DA00DB" w:rsidRDefault="00807E3B" w:rsidP="00807E3B">
      <w:pPr>
        <w:pStyle w:val="Titre2"/>
      </w:pPr>
      <w:bookmarkStart w:id="185" w:name="_Toc485395219"/>
      <w:r>
        <w:lastRenderedPageBreak/>
        <w:t>Random forest classifi</w:t>
      </w:r>
      <w:r w:rsidR="002B3267">
        <w:t>e</w:t>
      </w:r>
      <w:r>
        <w:t>r</w:t>
      </w:r>
      <w:bookmarkEnd w:id="185"/>
    </w:p>
    <w:p w14:paraId="536E4FA5" w14:textId="50E55A61" w:rsidR="00807E3B" w:rsidRDefault="00147A47" w:rsidP="00147A47">
      <w:r>
        <w:t xml:space="preserve">The classification is a supervised method relying on a RF classifier, just like in the “in-situ” mode. The RF classifier </w:t>
      </w:r>
      <w:r w:rsidR="00807E3B" w:rsidRPr="00D72532">
        <w:t>is applied to the reflectance</w:t>
      </w:r>
      <w:r>
        <w:t xml:space="preserve"> values</w:t>
      </w:r>
      <w:r w:rsidR="00807E3B" w:rsidRPr="00D72532">
        <w:t xml:space="preserve"> </w:t>
      </w:r>
      <w:r w:rsidR="006F311B">
        <w:t xml:space="preserve">associated with the key dates (maximum and minimum NDVI slopes, maximum and minimum NDVI, maximum red). </w:t>
      </w:r>
      <w:r w:rsidR="00600253">
        <w:t xml:space="preserve">Reflectance values are those associated with the following spectral channel: B3, B4, B5, B6, B7, B8, B8a and B11 for Sentinel-2 images and B3, B4, B5 and B6 for Landsat 8. </w:t>
      </w:r>
      <w:r w:rsidR="00807E3B">
        <w:t xml:space="preserve">The RF classifier uses as training data </w:t>
      </w:r>
      <w:r w:rsidR="006F311B">
        <w:t xml:space="preserve">the “clean” </w:t>
      </w:r>
      <w:r w:rsidR="00807E3B" w:rsidRPr="007274C6">
        <w:t>pixels</w:t>
      </w:r>
      <w:r w:rsidR="00807E3B">
        <w:t xml:space="preserve"> </w:t>
      </w:r>
      <w:r w:rsidR="006F311B">
        <w:t xml:space="preserve">selected by the trimming. </w:t>
      </w:r>
    </w:p>
    <w:p w14:paraId="27321507" w14:textId="39C0A5F8" w:rsidR="004E738F" w:rsidRDefault="00976141" w:rsidP="00147A47">
      <w:r>
        <w:t>This step follows exactly the same logical than the RF classification used for the “in-situ” mode. The presentation is thus rather brief.</w:t>
      </w:r>
      <w:r w:rsidR="004E738F">
        <w:t xml:space="preserve"> </w:t>
      </w:r>
    </w:p>
    <w:p w14:paraId="55B9E662" w14:textId="63E363B3" w:rsidR="004E738F" w:rsidRDefault="004E738F" w:rsidP="004E738F">
      <w:pPr>
        <w:pStyle w:val="Titre3"/>
      </w:pPr>
      <w:bookmarkStart w:id="186" w:name="_Toc485395220"/>
      <w:r>
        <w:t>RF model estimation</w:t>
      </w:r>
      <w:bookmarkEnd w:id="186"/>
    </w:p>
    <w:p w14:paraId="71AA41C6" w14:textId="274FCB86" w:rsidR="00682289" w:rsidRPr="00F20F9A" w:rsidRDefault="004E738F" w:rsidP="00682289">
      <w:r>
        <w:rPr>
          <w:lang w:eastAsia="fr-FR"/>
        </w:rPr>
        <w:t>The process follows the same logical than for the “in-situ” mode</w:t>
      </w:r>
      <w:r w:rsidR="00682289">
        <w:rPr>
          <w:lang w:eastAsia="fr-FR"/>
        </w:rPr>
        <w:t xml:space="preserve">, detailed in section </w:t>
      </w:r>
      <w:r w:rsidR="00682289">
        <w:rPr>
          <w:lang w:eastAsia="fr-FR"/>
        </w:rPr>
        <w:fldChar w:fldCharType="begin"/>
      </w:r>
      <w:r w:rsidR="00682289">
        <w:rPr>
          <w:lang w:eastAsia="fr-FR"/>
        </w:rPr>
        <w:instrText xml:space="preserve"> REF _Ref423622471 \n \h </w:instrText>
      </w:r>
      <w:r w:rsidR="00682289">
        <w:rPr>
          <w:lang w:eastAsia="fr-FR"/>
        </w:rPr>
      </w:r>
      <w:r w:rsidR="00682289">
        <w:rPr>
          <w:lang w:eastAsia="fr-FR"/>
        </w:rPr>
        <w:fldChar w:fldCharType="separate"/>
      </w:r>
      <w:r w:rsidR="00AB72CA">
        <w:rPr>
          <w:lang w:eastAsia="fr-FR"/>
        </w:rPr>
        <w:t>2.4.1.3</w:t>
      </w:r>
      <w:r w:rsidR="00682289">
        <w:rPr>
          <w:lang w:eastAsia="fr-FR"/>
        </w:rPr>
        <w:fldChar w:fldCharType="end"/>
      </w:r>
      <w:r w:rsidR="00682289">
        <w:rPr>
          <w:lang w:eastAsia="fr-FR"/>
        </w:rPr>
        <w:t xml:space="preserve">. It is thus based on the </w:t>
      </w:r>
      <w:r w:rsidR="00682289">
        <w:t>“</w:t>
      </w:r>
      <w:r w:rsidR="00682289" w:rsidRPr="00546DC5">
        <w:rPr>
          <w:i/>
        </w:rPr>
        <w:t>otbcli_TrainImagesClassifier</w:t>
      </w:r>
      <w:r w:rsidR="00682289">
        <w:t xml:space="preserve">” OTB </w:t>
      </w:r>
      <w:r w:rsidR="00682289" w:rsidRPr="00546DC5">
        <w:t>application</w:t>
      </w:r>
      <w:r w:rsidR="00682289">
        <w:t xml:space="preserve">. The </w:t>
      </w:r>
      <w:r w:rsidR="00682289" w:rsidRPr="00F20F9A">
        <w:t>OTB</w:t>
      </w:r>
      <w:r w:rsidR="00682289">
        <w:t xml:space="preserve"> application</w:t>
      </w:r>
      <w:r w:rsidR="00682289" w:rsidRPr="00F20F9A">
        <w:t xml:space="preserve"> </w:t>
      </w:r>
      <w:r w:rsidR="00682289">
        <w:t>is composed of two steps, which are run here:</w:t>
      </w:r>
      <w:r w:rsidR="00682289" w:rsidRPr="00F20F9A">
        <w:t xml:space="preserve"> </w:t>
      </w:r>
    </w:p>
    <w:p w14:paraId="2BAA320E" w14:textId="77777777" w:rsidR="00682289" w:rsidRDefault="00682289" w:rsidP="00682289">
      <w:pPr>
        <w:pStyle w:val="Paragraphedeliste"/>
        <w:numPr>
          <w:ilvl w:val="0"/>
          <w:numId w:val="21"/>
        </w:numPr>
      </w:pPr>
      <w:r>
        <w:t>Random selection of training and testing samples;</w:t>
      </w:r>
    </w:p>
    <w:p w14:paraId="3B4F16EE" w14:textId="77777777" w:rsidR="00682289" w:rsidRPr="00E20954" w:rsidRDefault="00682289" w:rsidP="00682289">
      <w:pPr>
        <w:pStyle w:val="Paragraphedeliste"/>
        <w:numPr>
          <w:ilvl w:val="0"/>
          <w:numId w:val="21"/>
        </w:numPr>
      </w:pPr>
      <w:r>
        <w:t>Training of the classifier by using the previous training samples.</w:t>
      </w:r>
    </w:p>
    <w:p w14:paraId="6147BEB0" w14:textId="3B3F892E" w:rsidR="00FE1892" w:rsidRDefault="00FE1892" w:rsidP="00682289">
      <w:r>
        <w:t>In our case</w:t>
      </w:r>
      <w:r w:rsidRPr="00A64D2B">
        <w:t xml:space="preserve">, the </w:t>
      </w:r>
      <w:r>
        <w:t xml:space="preserve">random selection is already done in the previous step (as a final step of the trimming - see section </w:t>
      </w:r>
      <w:r>
        <w:fldChar w:fldCharType="begin"/>
      </w:r>
      <w:r>
        <w:instrText xml:space="preserve"> REF _Ref423690218 \n \h </w:instrText>
      </w:r>
      <w:r>
        <w:fldChar w:fldCharType="separate"/>
      </w:r>
      <w:r w:rsidR="00AB72CA">
        <w:t>3.4</w:t>
      </w:r>
      <w:r>
        <w:fldChar w:fldCharType="end"/>
      </w:r>
      <w:r>
        <w:t xml:space="preserve">). Just like for the “in-situ mode”, the developed code implemented in C++ and compatible with OTB Library therefore focuses on the second step. </w:t>
      </w:r>
    </w:p>
    <w:p w14:paraId="21A05256" w14:textId="7A897551" w:rsidR="00682289" w:rsidRDefault="00753B33" w:rsidP="00682289">
      <w:r>
        <w:t>I</w:t>
      </w:r>
      <w:r w:rsidR="00682289">
        <w:t xml:space="preserve">nput and output variables listed in </w:t>
      </w:r>
      <w:r w:rsidR="00682289">
        <w:fldChar w:fldCharType="begin"/>
      </w:r>
      <w:r w:rsidR="00682289">
        <w:instrText xml:space="preserve"> REF _Ref423622298 \h </w:instrText>
      </w:r>
      <w:r w:rsidR="00682289">
        <w:fldChar w:fldCharType="separate"/>
      </w:r>
      <w:r w:rsidR="00AB72CA" w:rsidRPr="00FE1892">
        <w:rPr>
          <w:lang w:val="en-US"/>
        </w:rPr>
        <w:t xml:space="preserve">Table </w:t>
      </w:r>
      <w:r w:rsidR="00AB72CA">
        <w:rPr>
          <w:noProof/>
          <w:lang w:val="en-US"/>
        </w:rPr>
        <w:t>3</w:t>
      </w:r>
      <w:r w:rsidR="00AB72CA" w:rsidRPr="00FE1892">
        <w:rPr>
          <w:lang w:val="en-US"/>
        </w:rPr>
        <w:noBreakHyphen/>
      </w:r>
      <w:r w:rsidR="00AB72CA">
        <w:rPr>
          <w:noProof/>
          <w:lang w:val="en-US"/>
        </w:rPr>
        <w:t>6</w:t>
      </w:r>
      <w:r w:rsidR="00682289">
        <w:fldChar w:fldCharType="end"/>
      </w:r>
      <w:r w:rsidR="00682289">
        <w:t>.</w:t>
      </w:r>
    </w:p>
    <w:p w14:paraId="18512DBD" w14:textId="7B076FB5" w:rsidR="003E2F02" w:rsidRPr="00FE1892" w:rsidRDefault="003E2F02" w:rsidP="003E2F02">
      <w:pPr>
        <w:pStyle w:val="Lgende"/>
        <w:rPr>
          <w:lang w:val="en-US"/>
        </w:rPr>
      </w:pPr>
      <w:bookmarkStart w:id="187" w:name="_Ref423622298"/>
      <w:bookmarkStart w:id="188" w:name="_Toc485395283"/>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3</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6</w:t>
      </w:r>
      <w:r>
        <w:fldChar w:fldCharType="end"/>
      </w:r>
      <w:bookmarkEnd w:id="187"/>
      <w:r w:rsidRPr="00FE1892">
        <w:rPr>
          <w:lang w:val="en-US"/>
        </w:rPr>
        <w:t xml:space="preserve">. Variables for the </w:t>
      </w:r>
      <w:r w:rsidR="00682289" w:rsidRPr="00FE1892">
        <w:rPr>
          <w:lang w:val="en-US"/>
        </w:rPr>
        <w:t>RF model estimation in the « no in-situ » mode</w:t>
      </w:r>
      <w:bookmarkEnd w:id="188"/>
    </w:p>
    <w:tbl>
      <w:tblPr>
        <w:tblStyle w:val="Grilledutableau"/>
        <w:tblW w:w="0" w:type="auto"/>
        <w:jc w:val="center"/>
        <w:tblLook w:val="04A0" w:firstRow="1" w:lastRow="0" w:firstColumn="1" w:lastColumn="0" w:noHBand="0" w:noVBand="1"/>
      </w:tblPr>
      <w:tblGrid>
        <w:gridCol w:w="2205"/>
        <w:gridCol w:w="5968"/>
        <w:gridCol w:w="1115"/>
      </w:tblGrid>
      <w:tr w:rsidR="00682289" w:rsidRPr="00DD3036" w14:paraId="46CF7EFD" w14:textId="77777777" w:rsidTr="003E2F02">
        <w:trPr>
          <w:jc w:val="center"/>
        </w:trPr>
        <w:tc>
          <w:tcPr>
            <w:tcW w:w="0" w:type="auto"/>
            <w:shd w:val="clear" w:color="auto" w:fill="006699"/>
          </w:tcPr>
          <w:p w14:paraId="7D546AE5"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2A95DF16"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529C0743" w14:textId="77777777" w:rsidR="003E2F02" w:rsidRPr="00DD3036" w:rsidRDefault="003E2F02"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682289" w:rsidRPr="004412EF" w14:paraId="28BB181D" w14:textId="77777777" w:rsidTr="003E2F02">
        <w:trPr>
          <w:jc w:val="center"/>
        </w:trPr>
        <w:tc>
          <w:tcPr>
            <w:tcW w:w="0" w:type="auto"/>
          </w:tcPr>
          <w:p w14:paraId="21478E19" w14:textId="2E781883" w:rsidR="003E2F02" w:rsidRPr="004412EF" w:rsidRDefault="00682289" w:rsidP="003E2F02">
            <w:pPr>
              <w:spacing w:before="40" w:after="40"/>
              <w:rPr>
                <w:rFonts w:ascii="Calibri" w:hAnsi="Calibri"/>
                <w:sz w:val="22"/>
                <w:szCs w:val="22"/>
                <w:lang w:val="en-US" w:eastAsia="fr-FR"/>
              </w:rPr>
            </w:pPr>
            <w:r w:rsidRPr="00682289">
              <w:rPr>
                <w:rFonts w:ascii="Calibri" w:hAnsi="Calibri"/>
                <w:sz w:val="22"/>
                <w:szCs w:val="22"/>
                <w:lang w:val="en-US" w:eastAsia="fr-FR"/>
              </w:rPr>
              <w:t>Feature Vector Image</w:t>
            </w:r>
          </w:p>
        </w:tc>
        <w:tc>
          <w:tcPr>
            <w:tcW w:w="0" w:type="auto"/>
          </w:tcPr>
          <w:p w14:paraId="512314EC" w14:textId="39B3CDD3" w:rsidR="003E2F02" w:rsidRPr="004412EF" w:rsidRDefault="00682289" w:rsidP="003D6F3F">
            <w:pPr>
              <w:spacing w:before="40" w:after="40"/>
              <w:rPr>
                <w:rFonts w:ascii="Calibri" w:hAnsi="Calibri"/>
                <w:sz w:val="22"/>
                <w:szCs w:val="22"/>
                <w:lang w:val="en-US" w:eastAsia="fr-FR"/>
              </w:rPr>
            </w:pPr>
            <w:r>
              <w:rPr>
                <w:rFonts w:ascii="Calibri" w:hAnsi="Calibri"/>
                <w:sz w:val="22"/>
                <w:szCs w:val="22"/>
                <w:lang w:val="en-US" w:eastAsia="fr-FR"/>
              </w:rPr>
              <w:t>V</w:t>
            </w:r>
            <w:r w:rsidRPr="00682289">
              <w:rPr>
                <w:rFonts w:ascii="Calibri" w:hAnsi="Calibri"/>
                <w:sz w:val="22"/>
                <w:szCs w:val="22"/>
                <w:lang w:val="en-US" w:eastAsia="fr-FR"/>
              </w:rPr>
              <w:t>ector image containing the spectral features</w:t>
            </w:r>
            <w:r>
              <w:rPr>
                <w:rFonts w:ascii="Calibri" w:hAnsi="Calibri"/>
                <w:sz w:val="22"/>
                <w:szCs w:val="22"/>
                <w:lang w:val="en-US" w:eastAsia="fr-FR"/>
              </w:rPr>
              <w:t xml:space="preserve"> “ref_max_slope”, “ref_min_slope”, “ref_max_NDVI”,</w:t>
            </w:r>
            <w:r w:rsidR="003D6F3F">
              <w:rPr>
                <w:rFonts w:ascii="Calibri" w:hAnsi="Calibri"/>
                <w:sz w:val="22"/>
                <w:szCs w:val="22"/>
                <w:lang w:val="en-US" w:eastAsia="fr-FR"/>
              </w:rPr>
              <w:t xml:space="preserve"> ref_min_NDVI”, “ref_max_date”</w:t>
            </w:r>
          </w:p>
        </w:tc>
        <w:tc>
          <w:tcPr>
            <w:tcW w:w="0" w:type="auto"/>
          </w:tcPr>
          <w:p w14:paraId="49E67248" w14:textId="77777777" w:rsidR="003E2F02" w:rsidRPr="004412EF" w:rsidRDefault="003E2F02" w:rsidP="003E2F02">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682289" w14:paraId="2EB102A0" w14:textId="77777777" w:rsidTr="003E2F02">
        <w:trPr>
          <w:jc w:val="center"/>
        </w:trPr>
        <w:tc>
          <w:tcPr>
            <w:tcW w:w="0" w:type="auto"/>
          </w:tcPr>
          <w:p w14:paraId="31B183B8" w14:textId="4EF03FD0" w:rsidR="003E2F02" w:rsidRDefault="00682289" w:rsidP="003E2F02">
            <w:pPr>
              <w:spacing w:before="40" w:after="40"/>
              <w:rPr>
                <w:rFonts w:ascii="Calibri" w:hAnsi="Calibri"/>
                <w:sz w:val="22"/>
                <w:szCs w:val="22"/>
                <w:lang w:val="en-US" w:eastAsia="fr-FR"/>
              </w:rPr>
            </w:pPr>
            <w:r w:rsidRPr="00682289">
              <w:rPr>
                <w:rFonts w:ascii="Calibri" w:hAnsi="Calibri"/>
                <w:sz w:val="22"/>
                <w:szCs w:val="22"/>
                <w:lang w:val="en-US" w:eastAsia="fr-FR"/>
              </w:rPr>
              <w:t>Feature Vector Image Statistics</w:t>
            </w:r>
          </w:p>
        </w:tc>
        <w:tc>
          <w:tcPr>
            <w:tcW w:w="0" w:type="auto"/>
          </w:tcPr>
          <w:p w14:paraId="0216E80A" w14:textId="66DCE54D" w:rsidR="003E2F02" w:rsidRDefault="00682289" w:rsidP="00682289">
            <w:pPr>
              <w:spacing w:before="40" w:after="40"/>
              <w:rPr>
                <w:rFonts w:ascii="Calibri" w:hAnsi="Calibri"/>
                <w:sz w:val="22"/>
                <w:szCs w:val="22"/>
                <w:lang w:val="en-US" w:eastAsia="fr-FR"/>
              </w:rPr>
            </w:pPr>
            <w:r>
              <w:rPr>
                <w:rFonts w:ascii="Calibri" w:hAnsi="Calibri"/>
                <w:sz w:val="22"/>
                <w:szCs w:val="22"/>
                <w:lang w:val="en-US" w:eastAsia="fr-FR"/>
              </w:rPr>
              <w:t>M</w:t>
            </w:r>
            <w:r w:rsidRPr="00682289">
              <w:rPr>
                <w:rFonts w:ascii="Calibri" w:hAnsi="Calibri"/>
                <w:sz w:val="22"/>
                <w:szCs w:val="22"/>
                <w:lang w:val="en-US" w:eastAsia="fr-FR"/>
              </w:rPr>
              <w:t>ean and variance of each feature com</w:t>
            </w:r>
            <w:r>
              <w:rPr>
                <w:rFonts w:ascii="Calibri" w:hAnsi="Calibri"/>
                <w:sz w:val="22"/>
                <w:szCs w:val="22"/>
                <w:lang w:val="en-US" w:eastAsia="fr-FR"/>
              </w:rPr>
              <w:t>posing the feature vector image</w:t>
            </w:r>
          </w:p>
        </w:tc>
        <w:tc>
          <w:tcPr>
            <w:tcW w:w="0" w:type="auto"/>
          </w:tcPr>
          <w:p w14:paraId="43D071F8" w14:textId="15A74124" w:rsidR="003E2F02" w:rsidRDefault="00682289"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682289" w14:paraId="7C96C996" w14:textId="77777777" w:rsidTr="003E2F02">
        <w:trPr>
          <w:jc w:val="center"/>
        </w:trPr>
        <w:tc>
          <w:tcPr>
            <w:tcW w:w="0" w:type="auto"/>
          </w:tcPr>
          <w:p w14:paraId="57BE8233" w14:textId="3BD17055" w:rsidR="00682289" w:rsidRDefault="00682289" w:rsidP="003E2F02">
            <w:pPr>
              <w:spacing w:before="40" w:after="40"/>
              <w:rPr>
                <w:rFonts w:ascii="Calibri" w:hAnsi="Calibri"/>
                <w:sz w:val="22"/>
                <w:szCs w:val="22"/>
                <w:lang w:val="en-US" w:eastAsia="fr-FR"/>
              </w:rPr>
            </w:pPr>
            <w:r>
              <w:rPr>
                <w:rFonts w:ascii="Calibri" w:hAnsi="Calibri"/>
                <w:sz w:val="22"/>
                <w:szCs w:val="22"/>
                <w:lang w:val="en-US" w:eastAsia="fr-FR"/>
              </w:rPr>
              <w:t>training_sample</w:t>
            </w:r>
          </w:p>
        </w:tc>
        <w:tc>
          <w:tcPr>
            <w:tcW w:w="0" w:type="auto"/>
          </w:tcPr>
          <w:p w14:paraId="4295C2B5" w14:textId="24673C26" w:rsidR="00682289" w:rsidRDefault="00682289" w:rsidP="007061BE">
            <w:pPr>
              <w:spacing w:before="40" w:after="40"/>
              <w:rPr>
                <w:rFonts w:ascii="Calibri" w:hAnsi="Calibri"/>
                <w:sz w:val="22"/>
                <w:szCs w:val="22"/>
                <w:lang w:val="en-US" w:eastAsia="fr-FR"/>
              </w:rPr>
            </w:pPr>
            <w:r>
              <w:rPr>
                <w:rFonts w:ascii="Calibri" w:hAnsi="Calibri"/>
                <w:sz w:val="22"/>
                <w:szCs w:val="22"/>
                <w:lang w:val="en-US" w:eastAsia="fr-FR"/>
              </w:rPr>
              <w:t>D</w:t>
            </w:r>
            <w:r w:rsidRPr="003E2F02">
              <w:rPr>
                <w:rFonts w:ascii="Calibri" w:hAnsi="Calibri"/>
                <w:sz w:val="22"/>
                <w:szCs w:val="22"/>
                <w:lang w:val="en-US" w:eastAsia="fr-FR"/>
              </w:rPr>
              <w:t xml:space="preserve">ata frame </w:t>
            </w:r>
            <w:r w:rsidR="007061BE">
              <w:rPr>
                <w:rFonts w:ascii="Calibri" w:hAnsi="Calibri"/>
                <w:sz w:val="22"/>
                <w:szCs w:val="22"/>
                <w:lang w:val="en-US" w:eastAsia="fr-FR"/>
              </w:rPr>
              <w:t xml:space="preserve">which </w:t>
            </w:r>
            <w:r w:rsidRPr="003E2F02">
              <w:rPr>
                <w:rFonts w:ascii="Calibri" w:hAnsi="Calibri"/>
                <w:sz w:val="22"/>
                <w:szCs w:val="22"/>
                <w:lang w:val="en-US" w:eastAsia="fr-FR"/>
              </w:rPr>
              <w:t>contains the samples that will be used for the training</w:t>
            </w:r>
          </w:p>
        </w:tc>
        <w:tc>
          <w:tcPr>
            <w:tcW w:w="0" w:type="auto"/>
          </w:tcPr>
          <w:p w14:paraId="065B6DFA" w14:textId="4C4BDE98" w:rsidR="00682289" w:rsidRDefault="00682289" w:rsidP="003E2F02">
            <w:pPr>
              <w:spacing w:before="40" w:after="40"/>
              <w:rPr>
                <w:rFonts w:ascii="Calibri" w:hAnsi="Calibri"/>
                <w:sz w:val="22"/>
                <w:szCs w:val="22"/>
                <w:lang w:val="en-US" w:eastAsia="fr-FR"/>
              </w:rPr>
            </w:pPr>
            <w:r>
              <w:rPr>
                <w:rFonts w:ascii="Calibri" w:hAnsi="Calibri"/>
                <w:sz w:val="22"/>
                <w:szCs w:val="22"/>
                <w:lang w:val="en-US" w:eastAsia="fr-FR"/>
              </w:rPr>
              <w:t>-</w:t>
            </w:r>
          </w:p>
        </w:tc>
      </w:tr>
      <w:tr w:rsidR="00682289" w14:paraId="5C43FEBD" w14:textId="77777777" w:rsidTr="003E2F02">
        <w:trPr>
          <w:jc w:val="center"/>
        </w:trPr>
        <w:tc>
          <w:tcPr>
            <w:tcW w:w="0" w:type="auto"/>
          </w:tcPr>
          <w:p w14:paraId="3FC0816B" w14:textId="0E94E3DA" w:rsidR="00682289" w:rsidRDefault="00682289" w:rsidP="003E2F02">
            <w:pPr>
              <w:spacing w:before="40" w:after="40"/>
              <w:rPr>
                <w:rFonts w:ascii="Calibri" w:hAnsi="Calibri"/>
                <w:sz w:val="22"/>
                <w:szCs w:val="22"/>
                <w:lang w:val="en-US" w:eastAsia="fr-FR"/>
              </w:rPr>
            </w:pPr>
            <w:r>
              <w:rPr>
                <w:rFonts w:ascii="Calibri" w:hAnsi="Calibri"/>
                <w:sz w:val="22"/>
                <w:szCs w:val="22"/>
                <w:lang w:val="es-ES" w:eastAsia="fr-FR"/>
              </w:rPr>
              <w:t>rf.nbtrees</w:t>
            </w:r>
          </w:p>
        </w:tc>
        <w:tc>
          <w:tcPr>
            <w:tcW w:w="0" w:type="auto"/>
          </w:tcPr>
          <w:p w14:paraId="5731BE5C" w14:textId="00F5E27D" w:rsidR="00682289" w:rsidRDefault="00682289" w:rsidP="003E2F02">
            <w:pPr>
              <w:spacing w:before="40" w:after="40"/>
              <w:rPr>
                <w:rFonts w:ascii="Calibri" w:hAnsi="Calibri"/>
                <w:sz w:val="22"/>
                <w:szCs w:val="22"/>
                <w:lang w:val="en-US" w:eastAsia="fr-FR"/>
              </w:rPr>
            </w:pPr>
            <w:r>
              <w:rPr>
                <w:rFonts w:ascii="Calibri" w:hAnsi="Calibri"/>
                <w:sz w:val="22"/>
                <w:szCs w:val="22"/>
                <w:lang w:val="es-ES" w:eastAsia="fr-FR"/>
              </w:rPr>
              <w:t>Number of decision trees</w:t>
            </w:r>
          </w:p>
        </w:tc>
        <w:tc>
          <w:tcPr>
            <w:tcW w:w="0" w:type="auto"/>
          </w:tcPr>
          <w:p w14:paraId="2A60BD1E" w14:textId="73FE830A" w:rsidR="00682289" w:rsidRDefault="00682289" w:rsidP="003E2F02">
            <w:pPr>
              <w:spacing w:before="40" w:after="40"/>
              <w:rPr>
                <w:rFonts w:ascii="Calibri" w:hAnsi="Calibri"/>
                <w:sz w:val="22"/>
                <w:szCs w:val="22"/>
                <w:lang w:val="en-US" w:eastAsia="fr-FR"/>
              </w:rPr>
            </w:pPr>
            <w:r>
              <w:rPr>
                <w:rFonts w:ascii="Calibri" w:hAnsi="Calibri"/>
                <w:sz w:val="22"/>
                <w:szCs w:val="22"/>
                <w:lang w:val="es-ES" w:eastAsia="fr-FR"/>
              </w:rPr>
              <w:t>100</w:t>
            </w:r>
          </w:p>
        </w:tc>
      </w:tr>
      <w:tr w:rsidR="00682289" w14:paraId="158B1E3E" w14:textId="77777777" w:rsidTr="003E2F02">
        <w:trPr>
          <w:jc w:val="center"/>
        </w:trPr>
        <w:tc>
          <w:tcPr>
            <w:tcW w:w="0" w:type="auto"/>
          </w:tcPr>
          <w:p w14:paraId="37908682" w14:textId="05F6083B" w:rsidR="00682289" w:rsidRDefault="00682289" w:rsidP="003E2F02">
            <w:pPr>
              <w:spacing w:before="40" w:after="40"/>
              <w:rPr>
                <w:rFonts w:ascii="Calibri" w:hAnsi="Calibri"/>
                <w:sz w:val="22"/>
                <w:szCs w:val="22"/>
                <w:lang w:val="en-US" w:eastAsia="fr-FR"/>
              </w:rPr>
            </w:pPr>
            <w:r>
              <w:rPr>
                <w:rFonts w:ascii="Calibri" w:hAnsi="Calibri"/>
                <w:sz w:val="22"/>
                <w:szCs w:val="22"/>
                <w:lang w:val="es-ES" w:eastAsia="fr-FR"/>
              </w:rPr>
              <w:t>rf.min</w:t>
            </w:r>
          </w:p>
        </w:tc>
        <w:tc>
          <w:tcPr>
            <w:tcW w:w="0" w:type="auto"/>
          </w:tcPr>
          <w:p w14:paraId="3E84E7A4" w14:textId="4AA6662C" w:rsidR="00682289" w:rsidRDefault="00682289" w:rsidP="003E2F02">
            <w:pPr>
              <w:spacing w:before="40" w:after="40"/>
              <w:rPr>
                <w:rFonts w:ascii="Calibri" w:hAnsi="Calibri"/>
                <w:sz w:val="22"/>
                <w:szCs w:val="22"/>
                <w:lang w:val="en-US" w:eastAsia="fr-FR"/>
              </w:rPr>
            </w:pPr>
            <w:r>
              <w:rPr>
                <w:rFonts w:ascii="Calibri" w:hAnsi="Calibri"/>
                <w:sz w:val="22"/>
                <w:szCs w:val="22"/>
                <w:lang w:val="en-US" w:eastAsia="fr-FR"/>
              </w:rPr>
              <w:t>Minimum number of samples per nodes</w:t>
            </w:r>
          </w:p>
        </w:tc>
        <w:tc>
          <w:tcPr>
            <w:tcW w:w="0" w:type="auto"/>
          </w:tcPr>
          <w:p w14:paraId="0BB7642F" w14:textId="6CAA7C4D" w:rsidR="00682289" w:rsidRDefault="00682289" w:rsidP="003E2F02">
            <w:pPr>
              <w:spacing w:before="40" w:after="40"/>
              <w:rPr>
                <w:rFonts w:ascii="Calibri" w:hAnsi="Calibri"/>
                <w:sz w:val="22"/>
                <w:szCs w:val="22"/>
                <w:lang w:val="en-US" w:eastAsia="fr-FR"/>
              </w:rPr>
            </w:pPr>
            <w:r>
              <w:rPr>
                <w:rFonts w:ascii="Calibri" w:hAnsi="Calibri"/>
                <w:sz w:val="22"/>
                <w:szCs w:val="22"/>
                <w:lang w:val="es-ES" w:eastAsia="fr-FR"/>
              </w:rPr>
              <w:t>5</w:t>
            </w:r>
          </w:p>
        </w:tc>
      </w:tr>
      <w:tr w:rsidR="00682289" w14:paraId="05786C61" w14:textId="77777777" w:rsidTr="003E2F02">
        <w:trPr>
          <w:jc w:val="center"/>
        </w:trPr>
        <w:tc>
          <w:tcPr>
            <w:tcW w:w="0" w:type="auto"/>
          </w:tcPr>
          <w:p w14:paraId="1513E8B9" w14:textId="636F7967" w:rsidR="00682289" w:rsidRDefault="00682289" w:rsidP="003E2F02">
            <w:pPr>
              <w:spacing w:before="40" w:after="40"/>
              <w:rPr>
                <w:rFonts w:ascii="Calibri" w:hAnsi="Calibri"/>
                <w:sz w:val="22"/>
                <w:szCs w:val="22"/>
                <w:lang w:val="en-US" w:eastAsia="fr-FR"/>
              </w:rPr>
            </w:pPr>
            <w:r>
              <w:rPr>
                <w:rFonts w:ascii="Calibri" w:hAnsi="Calibri"/>
                <w:sz w:val="22"/>
                <w:szCs w:val="22"/>
                <w:lang w:val="es-ES" w:eastAsia="fr-FR"/>
              </w:rPr>
              <w:t>rf.max</w:t>
            </w:r>
          </w:p>
        </w:tc>
        <w:tc>
          <w:tcPr>
            <w:tcW w:w="0" w:type="auto"/>
          </w:tcPr>
          <w:p w14:paraId="37D3BD86" w14:textId="46913FC1" w:rsidR="00682289" w:rsidRDefault="00682289" w:rsidP="003E2F02">
            <w:pPr>
              <w:spacing w:before="40" w:after="40"/>
              <w:rPr>
                <w:rFonts w:ascii="Calibri" w:hAnsi="Calibri"/>
                <w:sz w:val="22"/>
                <w:szCs w:val="22"/>
                <w:lang w:val="en-US" w:eastAsia="fr-FR"/>
              </w:rPr>
            </w:pPr>
            <w:r>
              <w:rPr>
                <w:rFonts w:ascii="Calibri" w:hAnsi="Calibri"/>
                <w:sz w:val="22"/>
                <w:szCs w:val="22"/>
                <w:lang w:val="en-US" w:eastAsia="fr-FR"/>
              </w:rPr>
              <w:t>Maximum depth of each tree</w:t>
            </w:r>
          </w:p>
        </w:tc>
        <w:tc>
          <w:tcPr>
            <w:tcW w:w="0" w:type="auto"/>
          </w:tcPr>
          <w:p w14:paraId="511A9FFC" w14:textId="4D47B910" w:rsidR="00682289" w:rsidRDefault="00682289" w:rsidP="003E2F02">
            <w:pPr>
              <w:spacing w:before="40" w:after="40"/>
              <w:rPr>
                <w:rFonts w:ascii="Calibri" w:hAnsi="Calibri"/>
                <w:sz w:val="22"/>
                <w:szCs w:val="22"/>
                <w:lang w:val="en-US" w:eastAsia="fr-FR"/>
              </w:rPr>
            </w:pPr>
            <w:r>
              <w:rPr>
                <w:rFonts w:ascii="Calibri" w:hAnsi="Calibri"/>
                <w:sz w:val="22"/>
                <w:szCs w:val="22"/>
                <w:lang w:val="en-US" w:eastAsia="fr-FR"/>
              </w:rPr>
              <w:t>25</w:t>
            </w:r>
          </w:p>
        </w:tc>
      </w:tr>
      <w:tr w:rsidR="00682289" w:rsidRPr="00DD3036" w14:paraId="2DA1D096" w14:textId="77777777" w:rsidTr="003E2F02">
        <w:trPr>
          <w:jc w:val="center"/>
        </w:trPr>
        <w:tc>
          <w:tcPr>
            <w:tcW w:w="0" w:type="auto"/>
            <w:shd w:val="clear" w:color="auto" w:fill="006699"/>
          </w:tcPr>
          <w:p w14:paraId="1C6F7818" w14:textId="77777777" w:rsidR="00682289" w:rsidRPr="00DD3036" w:rsidRDefault="00682289"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7B5F00AA" w14:textId="77777777" w:rsidR="00682289" w:rsidRPr="00DD3036" w:rsidRDefault="00682289"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06A972B2" w14:textId="77777777" w:rsidR="00682289" w:rsidRPr="00DD3036" w:rsidRDefault="00682289" w:rsidP="003E2F02">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682289" w:rsidRPr="004412EF" w14:paraId="6A472BD2" w14:textId="77777777" w:rsidTr="003E2F02">
        <w:trPr>
          <w:jc w:val="center"/>
        </w:trPr>
        <w:tc>
          <w:tcPr>
            <w:tcW w:w="0" w:type="auto"/>
          </w:tcPr>
          <w:p w14:paraId="33CBCDA1" w14:textId="364D93C2" w:rsidR="00682289" w:rsidRPr="004412EF" w:rsidRDefault="00682289" w:rsidP="003E2F02">
            <w:pPr>
              <w:spacing w:before="40" w:after="40"/>
              <w:rPr>
                <w:rFonts w:ascii="Calibri" w:hAnsi="Calibri"/>
                <w:sz w:val="22"/>
                <w:szCs w:val="22"/>
                <w:lang w:val="en-US" w:eastAsia="fr-FR"/>
              </w:rPr>
            </w:pPr>
            <w:r w:rsidRPr="00682289">
              <w:rPr>
                <w:rFonts w:ascii="Calibri" w:hAnsi="Calibri"/>
                <w:sz w:val="22"/>
                <w:szCs w:val="22"/>
                <w:lang w:val="en-US" w:eastAsia="fr-FR"/>
              </w:rPr>
              <w:t>training_model</w:t>
            </w:r>
          </w:p>
        </w:tc>
        <w:tc>
          <w:tcPr>
            <w:tcW w:w="0" w:type="auto"/>
          </w:tcPr>
          <w:p w14:paraId="2C9C69BD" w14:textId="4236CD01" w:rsidR="00682289" w:rsidRPr="004412EF" w:rsidRDefault="00682289" w:rsidP="003E2F02">
            <w:pPr>
              <w:spacing w:before="40" w:after="40"/>
              <w:rPr>
                <w:rFonts w:ascii="Calibri" w:hAnsi="Calibri"/>
                <w:sz w:val="22"/>
                <w:szCs w:val="22"/>
                <w:lang w:val="en-US" w:eastAsia="fr-FR"/>
              </w:rPr>
            </w:pPr>
            <w:r>
              <w:rPr>
                <w:rFonts w:ascii="Calibri" w:hAnsi="Calibri"/>
                <w:sz w:val="22"/>
                <w:szCs w:val="22"/>
                <w:lang w:val="en-US" w:eastAsia="fr-FR"/>
              </w:rPr>
              <w:t>R</w:t>
            </w:r>
            <w:r w:rsidRPr="00682289">
              <w:rPr>
                <w:rFonts w:ascii="Calibri" w:hAnsi="Calibri"/>
                <w:sz w:val="22"/>
                <w:szCs w:val="22"/>
                <w:lang w:val="en-US" w:eastAsia="fr-FR"/>
              </w:rPr>
              <w:t>esulting RF model to be used in the classification step</w:t>
            </w:r>
          </w:p>
        </w:tc>
        <w:tc>
          <w:tcPr>
            <w:tcW w:w="0" w:type="auto"/>
          </w:tcPr>
          <w:p w14:paraId="07913FBF" w14:textId="2C7C94BE" w:rsidR="00682289" w:rsidRPr="004412EF" w:rsidRDefault="00682289" w:rsidP="003E2F02">
            <w:pPr>
              <w:spacing w:before="40" w:after="40"/>
              <w:rPr>
                <w:rFonts w:ascii="Calibri" w:hAnsi="Calibri"/>
                <w:sz w:val="22"/>
                <w:szCs w:val="22"/>
                <w:lang w:val="en-US" w:eastAsia="fr-FR"/>
              </w:rPr>
            </w:pPr>
            <w:r>
              <w:rPr>
                <w:rFonts w:ascii="Calibri" w:hAnsi="Calibri"/>
                <w:sz w:val="22"/>
                <w:szCs w:val="22"/>
                <w:lang w:val="en-US" w:eastAsia="fr-FR"/>
              </w:rPr>
              <w:t>-</w:t>
            </w:r>
          </w:p>
        </w:tc>
      </w:tr>
    </w:tbl>
    <w:p w14:paraId="5C2D01CB" w14:textId="5A3B374A" w:rsidR="004E738F" w:rsidRDefault="004E738F" w:rsidP="004E738F">
      <w:pPr>
        <w:pStyle w:val="Titre3"/>
      </w:pPr>
      <w:bookmarkStart w:id="189" w:name="_Toc485395221"/>
      <w:r>
        <w:lastRenderedPageBreak/>
        <w:t>Classification</w:t>
      </w:r>
      <w:bookmarkEnd w:id="189"/>
    </w:p>
    <w:p w14:paraId="4C826EF0" w14:textId="0B64718B" w:rsidR="004E738F" w:rsidRDefault="004E738F" w:rsidP="004E738F">
      <w:pPr>
        <w:rPr>
          <w:lang w:eastAsia="fr-FR"/>
        </w:rPr>
      </w:pPr>
      <w:r>
        <w:rPr>
          <w:lang w:eastAsia="fr-FR"/>
        </w:rPr>
        <w:t xml:space="preserve">The classification process applies the RF model built in the previous step using the training dataset on the image time series in order to generate the cropland mask. </w:t>
      </w:r>
    </w:p>
    <w:p w14:paraId="49EF4CED" w14:textId="06669A84" w:rsidR="00F43573" w:rsidRPr="00C95192" w:rsidRDefault="00F43573" w:rsidP="00F43573">
      <w:pPr>
        <w:rPr>
          <w:i/>
        </w:rPr>
      </w:pPr>
      <w:r>
        <w:rPr>
          <w:lang w:eastAsia="fr-FR"/>
        </w:rPr>
        <w:t xml:space="preserve">Just like for the in-situ data mode, the RF algorithm is based on a </w:t>
      </w:r>
      <w:r w:rsidRPr="0072770A">
        <w:t>C++ code compatible</w:t>
      </w:r>
      <w:r>
        <w:t xml:space="preserve"> with OTB which has been developed for this application. The sources can be found in the files presented in the section </w:t>
      </w:r>
      <w:r w:rsidRPr="00CE56AD">
        <w:rPr>
          <w:i/>
        </w:rPr>
        <w:t>Classification of the complete image times series task</w:t>
      </w:r>
      <w:r w:rsidRPr="00683E84">
        <w:rPr>
          <w:b/>
        </w:rPr>
        <w:t xml:space="preserve"> </w:t>
      </w:r>
      <w:r w:rsidRPr="001D2995">
        <w:t>of the</w:t>
      </w:r>
      <w:r>
        <w:t xml:space="preserve"> Appendix presented at Section </w:t>
      </w:r>
      <w:r>
        <w:fldChar w:fldCharType="begin"/>
      </w:r>
      <w:r>
        <w:instrText xml:space="preserve"> REF _Ref424119409 \n \h </w:instrText>
      </w:r>
      <w:r>
        <w:fldChar w:fldCharType="separate"/>
      </w:r>
      <w:r w:rsidR="00AB72CA">
        <w:t>0</w:t>
      </w:r>
      <w:r>
        <w:fldChar w:fldCharType="end"/>
      </w:r>
      <w:r w:rsidRPr="003E5641">
        <w:t>)</w:t>
      </w:r>
      <w:r>
        <w:t xml:space="preserve"> and it is </w:t>
      </w:r>
      <w:r w:rsidRPr="00A64D2B">
        <w:t xml:space="preserve">based on </w:t>
      </w:r>
      <w:r>
        <w:t>the “</w:t>
      </w:r>
      <w:r w:rsidRPr="00C95192">
        <w:rPr>
          <w:i/>
        </w:rPr>
        <w:t xml:space="preserve">otbcli_ImageClassifier” </w:t>
      </w:r>
      <w:r w:rsidRPr="00C95192">
        <w:t>application.</w:t>
      </w:r>
    </w:p>
    <w:p w14:paraId="184BA6B7" w14:textId="242BEA67" w:rsidR="00682289" w:rsidRDefault="00F43573" w:rsidP="00682289">
      <w:r>
        <w:rPr>
          <w:lang w:eastAsia="fr-FR"/>
        </w:rPr>
        <w:t>I</w:t>
      </w:r>
      <w:r w:rsidR="00682289">
        <w:t xml:space="preserve">nput and output variables </w:t>
      </w:r>
      <w:r>
        <w:t xml:space="preserve">are </w:t>
      </w:r>
      <w:r w:rsidR="00682289">
        <w:t>listed in</w:t>
      </w:r>
      <w:r w:rsidR="00753B33">
        <w:t xml:space="preserve"> </w:t>
      </w:r>
      <w:r w:rsidR="00753B33">
        <w:fldChar w:fldCharType="begin"/>
      </w:r>
      <w:r w:rsidR="00753B33">
        <w:instrText xml:space="preserve"> REF _Ref423622678 \h </w:instrText>
      </w:r>
      <w:r w:rsidR="00753B33">
        <w:fldChar w:fldCharType="separate"/>
      </w:r>
      <w:r w:rsidR="00AB72CA" w:rsidRPr="00FE1892">
        <w:rPr>
          <w:lang w:val="en-US"/>
        </w:rPr>
        <w:t xml:space="preserve">Table </w:t>
      </w:r>
      <w:r w:rsidR="00AB72CA">
        <w:rPr>
          <w:noProof/>
          <w:lang w:val="en-US"/>
        </w:rPr>
        <w:t>3</w:t>
      </w:r>
      <w:r w:rsidR="00AB72CA" w:rsidRPr="00FE1892">
        <w:rPr>
          <w:lang w:val="en-US"/>
        </w:rPr>
        <w:noBreakHyphen/>
      </w:r>
      <w:r w:rsidR="00AB72CA">
        <w:rPr>
          <w:noProof/>
          <w:lang w:val="en-US"/>
        </w:rPr>
        <w:t>7</w:t>
      </w:r>
      <w:r w:rsidR="00753B33">
        <w:fldChar w:fldCharType="end"/>
      </w:r>
      <w:r w:rsidR="00682289">
        <w:t>.</w:t>
      </w:r>
    </w:p>
    <w:p w14:paraId="294775C0" w14:textId="6F20CDD7" w:rsidR="00682289" w:rsidRPr="00FE1892" w:rsidRDefault="00682289" w:rsidP="00682289">
      <w:pPr>
        <w:pStyle w:val="Lgende"/>
        <w:rPr>
          <w:lang w:val="en-US"/>
        </w:rPr>
      </w:pPr>
      <w:bookmarkStart w:id="190" w:name="_Ref423622678"/>
      <w:bookmarkStart w:id="191" w:name="_Toc485395284"/>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3</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7</w:t>
      </w:r>
      <w:r>
        <w:fldChar w:fldCharType="end"/>
      </w:r>
      <w:bookmarkEnd w:id="190"/>
      <w:r w:rsidRPr="00FE1892">
        <w:rPr>
          <w:lang w:val="en-US"/>
        </w:rPr>
        <w:t xml:space="preserve">. Variables for the RF </w:t>
      </w:r>
      <w:r w:rsidR="00753B33" w:rsidRPr="00FE1892">
        <w:rPr>
          <w:lang w:val="en-US"/>
        </w:rPr>
        <w:t xml:space="preserve">classification for the </w:t>
      </w:r>
      <w:r w:rsidRPr="00FE1892">
        <w:rPr>
          <w:lang w:val="en-US"/>
        </w:rPr>
        <w:t>« no in-situ » mode</w:t>
      </w:r>
      <w:bookmarkEnd w:id="191"/>
    </w:p>
    <w:tbl>
      <w:tblPr>
        <w:tblStyle w:val="Grilledutableau"/>
        <w:tblW w:w="0" w:type="auto"/>
        <w:jc w:val="center"/>
        <w:tblLook w:val="04A0" w:firstRow="1" w:lastRow="0" w:firstColumn="1" w:lastColumn="0" w:noHBand="0" w:noVBand="1"/>
      </w:tblPr>
      <w:tblGrid>
        <w:gridCol w:w="2165"/>
        <w:gridCol w:w="6006"/>
        <w:gridCol w:w="1117"/>
      </w:tblGrid>
      <w:tr w:rsidR="00753B33" w:rsidRPr="00DD3036" w14:paraId="3709B8D4" w14:textId="77777777" w:rsidTr="00F878D8">
        <w:trPr>
          <w:jc w:val="center"/>
        </w:trPr>
        <w:tc>
          <w:tcPr>
            <w:tcW w:w="0" w:type="auto"/>
            <w:shd w:val="clear" w:color="auto" w:fill="006699"/>
          </w:tcPr>
          <w:p w14:paraId="3A4F619F"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1260D972"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2882A53C"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753B33" w:rsidRPr="004412EF" w14:paraId="36592DEA" w14:textId="77777777" w:rsidTr="00F878D8">
        <w:trPr>
          <w:jc w:val="center"/>
        </w:trPr>
        <w:tc>
          <w:tcPr>
            <w:tcW w:w="0" w:type="auto"/>
          </w:tcPr>
          <w:p w14:paraId="0B04622E" w14:textId="77777777" w:rsidR="00753B33" w:rsidRPr="004412EF" w:rsidRDefault="00753B33" w:rsidP="00F878D8">
            <w:pPr>
              <w:spacing w:before="40" w:after="40"/>
              <w:rPr>
                <w:rFonts w:ascii="Calibri" w:hAnsi="Calibri"/>
                <w:sz w:val="22"/>
                <w:szCs w:val="22"/>
                <w:lang w:val="en-US" w:eastAsia="fr-FR"/>
              </w:rPr>
            </w:pPr>
            <w:r w:rsidRPr="00682289">
              <w:rPr>
                <w:rFonts w:ascii="Calibri" w:hAnsi="Calibri"/>
                <w:sz w:val="22"/>
                <w:szCs w:val="22"/>
                <w:lang w:val="en-US" w:eastAsia="fr-FR"/>
              </w:rPr>
              <w:t>Feature Vector Image</w:t>
            </w:r>
          </w:p>
        </w:tc>
        <w:tc>
          <w:tcPr>
            <w:tcW w:w="0" w:type="auto"/>
          </w:tcPr>
          <w:p w14:paraId="423724ED" w14:textId="2CA55CF2" w:rsidR="00753B33" w:rsidRPr="004412EF" w:rsidRDefault="00753B33" w:rsidP="007061BE">
            <w:pPr>
              <w:spacing w:before="40" w:after="40"/>
              <w:rPr>
                <w:rFonts w:ascii="Calibri" w:hAnsi="Calibri"/>
                <w:sz w:val="22"/>
                <w:szCs w:val="22"/>
                <w:lang w:val="en-US" w:eastAsia="fr-FR"/>
              </w:rPr>
            </w:pPr>
            <w:r>
              <w:rPr>
                <w:rFonts w:ascii="Calibri" w:hAnsi="Calibri"/>
                <w:sz w:val="22"/>
                <w:szCs w:val="22"/>
                <w:lang w:val="en-US" w:eastAsia="fr-FR"/>
              </w:rPr>
              <w:t>V</w:t>
            </w:r>
            <w:r w:rsidRPr="00682289">
              <w:rPr>
                <w:rFonts w:ascii="Calibri" w:hAnsi="Calibri"/>
                <w:sz w:val="22"/>
                <w:szCs w:val="22"/>
                <w:lang w:val="en-US" w:eastAsia="fr-FR"/>
              </w:rPr>
              <w:t>ector image containing the spectral features</w:t>
            </w:r>
            <w:r>
              <w:rPr>
                <w:rFonts w:ascii="Calibri" w:hAnsi="Calibri"/>
                <w:sz w:val="22"/>
                <w:szCs w:val="22"/>
                <w:lang w:val="en-US" w:eastAsia="fr-FR"/>
              </w:rPr>
              <w:t xml:space="preserve"> “ref_max_slope”, “ref_min_slope”, “ref_max_NDVI”,</w:t>
            </w:r>
            <w:r w:rsidR="007061BE">
              <w:rPr>
                <w:rFonts w:ascii="Calibri" w:hAnsi="Calibri"/>
                <w:sz w:val="22"/>
                <w:szCs w:val="22"/>
                <w:lang w:val="en-US" w:eastAsia="fr-FR"/>
              </w:rPr>
              <w:t xml:space="preserve"> ref_min_NDVI”, “ref_max_date”</w:t>
            </w:r>
          </w:p>
        </w:tc>
        <w:tc>
          <w:tcPr>
            <w:tcW w:w="0" w:type="auto"/>
          </w:tcPr>
          <w:p w14:paraId="58906400" w14:textId="77777777" w:rsidR="00753B33" w:rsidRPr="004412EF" w:rsidRDefault="00753B33" w:rsidP="00F878D8">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753B33" w14:paraId="24E0F926" w14:textId="77777777" w:rsidTr="00F878D8">
        <w:trPr>
          <w:jc w:val="center"/>
        </w:trPr>
        <w:tc>
          <w:tcPr>
            <w:tcW w:w="0" w:type="auto"/>
          </w:tcPr>
          <w:p w14:paraId="10C65F8E" w14:textId="77777777" w:rsidR="00753B33" w:rsidRDefault="00753B33" w:rsidP="00F878D8">
            <w:pPr>
              <w:spacing w:before="40" w:after="40"/>
              <w:rPr>
                <w:rFonts w:ascii="Calibri" w:hAnsi="Calibri"/>
                <w:sz w:val="22"/>
                <w:szCs w:val="22"/>
                <w:lang w:val="en-US" w:eastAsia="fr-FR"/>
              </w:rPr>
            </w:pPr>
            <w:r w:rsidRPr="00682289">
              <w:rPr>
                <w:rFonts w:ascii="Calibri" w:hAnsi="Calibri"/>
                <w:sz w:val="22"/>
                <w:szCs w:val="22"/>
                <w:lang w:val="en-US" w:eastAsia="fr-FR"/>
              </w:rPr>
              <w:t>Feature Vector Image Statistics</w:t>
            </w:r>
          </w:p>
        </w:tc>
        <w:tc>
          <w:tcPr>
            <w:tcW w:w="0" w:type="auto"/>
          </w:tcPr>
          <w:p w14:paraId="254C893A" w14:textId="77777777" w:rsidR="00753B33" w:rsidRDefault="00753B33" w:rsidP="00F878D8">
            <w:pPr>
              <w:spacing w:before="40" w:after="40"/>
              <w:rPr>
                <w:rFonts w:ascii="Calibri" w:hAnsi="Calibri"/>
                <w:sz w:val="22"/>
                <w:szCs w:val="22"/>
                <w:lang w:val="en-US" w:eastAsia="fr-FR"/>
              </w:rPr>
            </w:pPr>
            <w:r>
              <w:rPr>
                <w:rFonts w:ascii="Calibri" w:hAnsi="Calibri"/>
                <w:sz w:val="22"/>
                <w:szCs w:val="22"/>
                <w:lang w:val="en-US" w:eastAsia="fr-FR"/>
              </w:rPr>
              <w:t>M</w:t>
            </w:r>
            <w:r w:rsidRPr="00682289">
              <w:rPr>
                <w:rFonts w:ascii="Calibri" w:hAnsi="Calibri"/>
                <w:sz w:val="22"/>
                <w:szCs w:val="22"/>
                <w:lang w:val="en-US" w:eastAsia="fr-FR"/>
              </w:rPr>
              <w:t>ean and variance of each feature com</w:t>
            </w:r>
            <w:r>
              <w:rPr>
                <w:rFonts w:ascii="Calibri" w:hAnsi="Calibri"/>
                <w:sz w:val="22"/>
                <w:szCs w:val="22"/>
                <w:lang w:val="en-US" w:eastAsia="fr-FR"/>
              </w:rPr>
              <w:t>posing the feature vector image</w:t>
            </w:r>
          </w:p>
        </w:tc>
        <w:tc>
          <w:tcPr>
            <w:tcW w:w="0" w:type="auto"/>
          </w:tcPr>
          <w:p w14:paraId="04394A38" w14:textId="77777777" w:rsidR="00753B33" w:rsidRDefault="00753B33" w:rsidP="00F878D8">
            <w:pPr>
              <w:spacing w:before="40" w:after="40"/>
              <w:rPr>
                <w:rFonts w:ascii="Calibri" w:hAnsi="Calibri"/>
                <w:sz w:val="22"/>
                <w:szCs w:val="22"/>
                <w:lang w:val="en-US" w:eastAsia="fr-FR"/>
              </w:rPr>
            </w:pPr>
            <w:r>
              <w:rPr>
                <w:rFonts w:ascii="Calibri" w:hAnsi="Calibri"/>
                <w:sz w:val="22"/>
                <w:szCs w:val="22"/>
                <w:lang w:val="en-US" w:eastAsia="fr-FR"/>
              </w:rPr>
              <w:t>-</w:t>
            </w:r>
          </w:p>
        </w:tc>
      </w:tr>
      <w:tr w:rsidR="00753B33" w:rsidRPr="004412EF" w14:paraId="0E3B38F8" w14:textId="77777777" w:rsidTr="00F878D8">
        <w:trPr>
          <w:jc w:val="center"/>
        </w:trPr>
        <w:tc>
          <w:tcPr>
            <w:tcW w:w="0" w:type="auto"/>
          </w:tcPr>
          <w:p w14:paraId="441D44CF" w14:textId="77777777" w:rsidR="00753B33" w:rsidRPr="004412EF" w:rsidRDefault="00753B33" w:rsidP="00F878D8">
            <w:pPr>
              <w:spacing w:before="40" w:after="40"/>
              <w:rPr>
                <w:rFonts w:ascii="Calibri" w:hAnsi="Calibri"/>
                <w:sz w:val="22"/>
                <w:szCs w:val="22"/>
                <w:lang w:val="en-US" w:eastAsia="fr-FR"/>
              </w:rPr>
            </w:pPr>
            <w:r w:rsidRPr="00682289">
              <w:rPr>
                <w:rFonts w:ascii="Calibri" w:hAnsi="Calibri"/>
                <w:sz w:val="22"/>
                <w:szCs w:val="22"/>
                <w:lang w:val="en-US" w:eastAsia="fr-FR"/>
              </w:rPr>
              <w:t>training_model</w:t>
            </w:r>
          </w:p>
        </w:tc>
        <w:tc>
          <w:tcPr>
            <w:tcW w:w="0" w:type="auto"/>
          </w:tcPr>
          <w:p w14:paraId="31E59D28" w14:textId="77777777" w:rsidR="00753B33" w:rsidRPr="004412EF" w:rsidRDefault="00753B33" w:rsidP="00F878D8">
            <w:pPr>
              <w:spacing w:before="40" w:after="40"/>
              <w:rPr>
                <w:rFonts w:ascii="Calibri" w:hAnsi="Calibri"/>
                <w:sz w:val="22"/>
                <w:szCs w:val="22"/>
                <w:lang w:val="en-US" w:eastAsia="fr-FR"/>
              </w:rPr>
            </w:pPr>
            <w:r>
              <w:rPr>
                <w:rFonts w:ascii="Calibri" w:hAnsi="Calibri"/>
                <w:sz w:val="22"/>
                <w:szCs w:val="22"/>
                <w:lang w:val="en-US" w:eastAsia="fr-FR"/>
              </w:rPr>
              <w:t>R</w:t>
            </w:r>
            <w:r w:rsidRPr="00682289">
              <w:rPr>
                <w:rFonts w:ascii="Calibri" w:hAnsi="Calibri"/>
                <w:sz w:val="22"/>
                <w:szCs w:val="22"/>
                <w:lang w:val="en-US" w:eastAsia="fr-FR"/>
              </w:rPr>
              <w:t>esulting RF model to be used in the classification step</w:t>
            </w:r>
          </w:p>
        </w:tc>
        <w:tc>
          <w:tcPr>
            <w:tcW w:w="0" w:type="auto"/>
          </w:tcPr>
          <w:p w14:paraId="50CAC6D8" w14:textId="77777777" w:rsidR="00753B33" w:rsidRPr="004412EF" w:rsidRDefault="00753B33" w:rsidP="00F878D8">
            <w:pPr>
              <w:spacing w:before="40" w:after="40"/>
              <w:rPr>
                <w:rFonts w:ascii="Calibri" w:hAnsi="Calibri"/>
                <w:sz w:val="22"/>
                <w:szCs w:val="22"/>
                <w:lang w:val="en-US" w:eastAsia="fr-FR"/>
              </w:rPr>
            </w:pPr>
            <w:r>
              <w:rPr>
                <w:rFonts w:ascii="Calibri" w:hAnsi="Calibri"/>
                <w:sz w:val="22"/>
                <w:szCs w:val="22"/>
                <w:lang w:val="en-US" w:eastAsia="fr-FR"/>
              </w:rPr>
              <w:t>-</w:t>
            </w:r>
          </w:p>
        </w:tc>
      </w:tr>
      <w:tr w:rsidR="00753B33" w:rsidRPr="00DD3036" w14:paraId="0665D05E" w14:textId="77777777" w:rsidTr="00F878D8">
        <w:trPr>
          <w:jc w:val="center"/>
        </w:trPr>
        <w:tc>
          <w:tcPr>
            <w:tcW w:w="0" w:type="auto"/>
            <w:shd w:val="clear" w:color="auto" w:fill="006699"/>
          </w:tcPr>
          <w:p w14:paraId="766020D4"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60D85B2D"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672EB86B"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D6F3F" w:rsidRPr="004412EF" w14:paraId="04D418ED" w14:textId="77777777" w:rsidTr="00F878D8">
        <w:trPr>
          <w:jc w:val="center"/>
        </w:trPr>
        <w:tc>
          <w:tcPr>
            <w:tcW w:w="0" w:type="auto"/>
          </w:tcPr>
          <w:p w14:paraId="0AF7646B" w14:textId="4382D738" w:rsidR="003D6F3F" w:rsidRPr="004412EF" w:rsidRDefault="003D6F3F" w:rsidP="00F878D8">
            <w:pPr>
              <w:spacing w:before="40" w:after="40"/>
              <w:rPr>
                <w:rFonts w:ascii="Calibri" w:hAnsi="Calibri"/>
                <w:sz w:val="22"/>
                <w:szCs w:val="22"/>
                <w:lang w:val="en-US" w:eastAsia="fr-FR"/>
              </w:rPr>
            </w:pPr>
            <w:r w:rsidRPr="00BC4B3C">
              <w:rPr>
                <w:rFonts w:ascii="Calibri" w:hAnsi="Calibri"/>
                <w:sz w:val="22"/>
                <w:szCs w:val="22"/>
                <w:lang w:val="en-US" w:eastAsia="fr-FR"/>
              </w:rPr>
              <w:t>Pixel-based classification map</w:t>
            </w:r>
          </w:p>
        </w:tc>
        <w:tc>
          <w:tcPr>
            <w:tcW w:w="0" w:type="auto"/>
          </w:tcPr>
          <w:p w14:paraId="4FD40E2C" w14:textId="1B2AA09F" w:rsidR="003D6F3F" w:rsidRPr="004412EF" w:rsidRDefault="003D6F3F" w:rsidP="00F878D8">
            <w:pPr>
              <w:spacing w:before="40" w:after="40"/>
              <w:rPr>
                <w:rFonts w:ascii="Calibri" w:hAnsi="Calibri"/>
                <w:sz w:val="22"/>
                <w:szCs w:val="22"/>
                <w:lang w:val="en-US" w:eastAsia="fr-FR"/>
              </w:rPr>
            </w:pPr>
            <w:r w:rsidRPr="00BC4B3C">
              <w:rPr>
                <w:rFonts w:ascii="Calibri" w:hAnsi="Calibri"/>
                <w:sz w:val="22"/>
                <w:szCs w:val="22"/>
                <w:lang w:val="en-US" w:eastAsia="fr-FR"/>
              </w:rPr>
              <w:t>Resulting crop mask product</w:t>
            </w:r>
          </w:p>
        </w:tc>
        <w:tc>
          <w:tcPr>
            <w:tcW w:w="0" w:type="auto"/>
          </w:tcPr>
          <w:p w14:paraId="15309BC2" w14:textId="11F3AA34" w:rsidR="003D6F3F" w:rsidRPr="004412EF" w:rsidRDefault="003D6F3F" w:rsidP="00F878D8">
            <w:pPr>
              <w:spacing w:before="40" w:after="40"/>
              <w:rPr>
                <w:rFonts w:ascii="Calibri" w:hAnsi="Calibri"/>
                <w:sz w:val="22"/>
                <w:szCs w:val="22"/>
                <w:lang w:val="en-US" w:eastAsia="fr-FR"/>
              </w:rPr>
            </w:pPr>
            <w:r w:rsidRPr="00BC4B3C">
              <w:rPr>
                <w:rFonts w:ascii="Calibri" w:hAnsi="Calibri"/>
                <w:sz w:val="22"/>
                <w:szCs w:val="22"/>
                <w:lang w:val="en-US" w:eastAsia="fr-FR"/>
              </w:rPr>
              <w:t>-</w:t>
            </w:r>
          </w:p>
        </w:tc>
      </w:tr>
    </w:tbl>
    <w:p w14:paraId="5E4CA389" w14:textId="77777777" w:rsidR="00753B33" w:rsidRDefault="00753B33" w:rsidP="004E738F">
      <w:pPr>
        <w:rPr>
          <w:b/>
          <w:u w:val="single"/>
        </w:rPr>
      </w:pPr>
    </w:p>
    <w:p w14:paraId="3D4653D8" w14:textId="77777777" w:rsidR="004E738F" w:rsidRDefault="004E738F" w:rsidP="004E738F"/>
    <w:p w14:paraId="4E0B5F62" w14:textId="77777777" w:rsidR="004E738F" w:rsidRDefault="004E738F" w:rsidP="004E738F"/>
    <w:p w14:paraId="25570B3E" w14:textId="77777777" w:rsidR="004E738F" w:rsidRDefault="004E738F" w:rsidP="004E738F"/>
    <w:p w14:paraId="36BBA2FD" w14:textId="4163E811" w:rsidR="008D123F" w:rsidRPr="00483D2F" w:rsidRDefault="008D123F" w:rsidP="008D123F">
      <w:pPr>
        <w:pStyle w:val="Titre1"/>
        <w:rPr>
          <w:lang w:val="en-US"/>
        </w:rPr>
      </w:pPr>
      <w:bookmarkStart w:id="192" w:name="_Ref417286096"/>
      <w:bookmarkStart w:id="193" w:name="_Toc447871690"/>
      <w:bookmarkStart w:id="194" w:name="_Toc485395222"/>
      <w:r w:rsidRPr="008D123F">
        <w:rPr>
          <w:bCs/>
          <w:lang w:val="en-GB"/>
        </w:rPr>
        <w:lastRenderedPageBreak/>
        <w:t>Common final step</w:t>
      </w:r>
      <w:bookmarkEnd w:id="192"/>
      <w:r w:rsidR="00E63F13">
        <w:rPr>
          <w:bCs/>
          <w:lang w:val="en-GB"/>
        </w:rPr>
        <w:t>s</w:t>
      </w:r>
      <w:bookmarkEnd w:id="193"/>
      <w:bookmarkEnd w:id="194"/>
    </w:p>
    <w:p w14:paraId="7C82903A" w14:textId="7C25D1EC" w:rsidR="00E63F13" w:rsidRDefault="00E63F13" w:rsidP="00E63F13">
      <w:pPr>
        <w:pStyle w:val="Titre2"/>
      </w:pPr>
      <w:bookmarkStart w:id="195" w:name="_Ref424127330"/>
      <w:bookmarkStart w:id="196" w:name="_Toc485395223"/>
      <w:r>
        <w:t>Classifier Evaluation: Computing evaluation quality measures</w:t>
      </w:r>
      <w:bookmarkEnd w:id="195"/>
      <w:bookmarkEnd w:id="196"/>
    </w:p>
    <w:p w14:paraId="203E5F40" w14:textId="3559648D" w:rsidR="00E63F13" w:rsidRPr="00E63F13" w:rsidRDefault="00E63F13" w:rsidP="00E63F13">
      <w:pPr>
        <w:rPr>
          <w:lang w:val="en-US"/>
        </w:rPr>
      </w:pPr>
      <w:r w:rsidRPr="00E63F13">
        <w:rPr>
          <w:lang w:val="en-US"/>
        </w:rPr>
        <w:t>The classification results will be evaluated by using the in-situ data:</w:t>
      </w:r>
    </w:p>
    <w:p w14:paraId="023EC8E1" w14:textId="781CCE56" w:rsidR="00E63F13" w:rsidRPr="00E63F13" w:rsidRDefault="00E63F13" w:rsidP="00E63F13">
      <w:pPr>
        <w:pStyle w:val="Listepuces2"/>
        <w:rPr>
          <w:lang w:val="en-US"/>
        </w:rPr>
      </w:pPr>
      <w:r w:rsidRPr="00E63F13">
        <w:rPr>
          <w:u w:val="single"/>
          <w:lang w:val="en-US"/>
        </w:rPr>
        <w:t>Supervised Approach</w:t>
      </w:r>
      <w:r w:rsidRPr="00E63F13">
        <w:rPr>
          <w:lang w:val="en-US"/>
        </w:rPr>
        <w:t>: in this case, it will be done by using all the vector files which contain the testing pixels and polygons which have not been used for the training. (</w:t>
      </w:r>
      <w:r w:rsidR="00F43573">
        <w:rPr>
          <w:lang w:val="en-US"/>
        </w:rPr>
        <w:fldChar w:fldCharType="begin"/>
      </w:r>
      <w:r w:rsidR="00F43573">
        <w:rPr>
          <w:lang w:val="en-US"/>
        </w:rPr>
        <w:instrText xml:space="preserve"> REF _Ref423616202 \h </w:instrText>
      </w:r>
      <w:r w:rsidR="00F43573">
        <w:rPr>
          <w:lang w:val="en-US"/>
        </w:rPr>
      </w:r>
      <w:r w:rsidR="00F43573">
        <w:rPr>
          <w:lang w:val="en-US"/>
        </w:rPr>
        <w:fldChar w:fldCharType="separate"/>
      </w:r>
      <w:r w:rsidR="00AB72CA" w:rsidRPr="0072691B">
        <w:rPr>
          <w:lang w:val="en-US"/>
        </w:rPr>
        <w:t xml:space="preserve">Table </w:t>
      </w:r>
      <w:r w:rsidR="00AB72CA">
        <w:rPr>
          <w:noProof/>
          <w:lang w:val="en-US"/>
        </w:rPr>
        <w:t>2</w:t>
      </w:r>
      <w:r w:rsidR="00AB72CA" w:rsidRPr="0072691B">
        <w:rPr>
          <w:lang w:val="en-US"/>
        </w:rPr>
        <w:noBreakHyphen/>
      </w:r>
      <w:r w:rsidR="00AB72CA">
        <w:rPr>
          <w:noProof/>
          <w:lang w:val="en-US"/>
        </w:rPr>
        <w:t>13</w:t>
      </w:r>
      <w:r w:rsidR="00F43573">
        <w:rPr>
          <w:lang w:val="en-US"/>
        </w:rPr>
        <w:fldChar w:fldCharType="end"/>
      </w:r>
      <w:r w:rsidRPr="00E63F13">
        <w:rPr>
          <w:lang w:val="en-US"/>
        </w:rPr>
        <w:t>).</w:t>
      </w:r>
    </w:p>
    <w:p w14:paraId="3DAD1DB4" w14:textId="63CE2800" w:rsidR="00E63F13" w:rsidRPr="00E63F13" w:rsidRDefault="00E63F13" w:rsidP="00E63F13">
      <w:pPr>
        <w:pStyle w:val="Listepuces2"/>
        <w:rPr>
          <w:lang w:val="en-US"/>
        </w:rPr>
      </w:pPr>
      <w:r w:rsidRPr="00E63F13">
        <w:rPr>
          <w:u w:val="single"/>
          <w:lang w:val="en-US"/>
        </w:rPr>
        <w:t>Unsupervised Approach</w:t>
      </w:r>
      <w:r w:rsidRPr="00E63F13">
        <w:rPr>
          <w:lang w:val="en-US"/>
        </w:rPr>
        <w:t xml:space="preserve">: the evaluation can be done by using all the in-situ data. </w:t>
      </w:r>
    </w:p>
    <w:p w14:paraId="51F337E7" w14:textId="15EB0733" w:rsidR="00E63F13" w:rsidRDefault="00E63F13" w:rsidP="00E63F13">
      <w:pPr>
        <w:rPr>
          <w:lang w:eastAsia="fr-FR"/>
        </w:rPr>
      </w:pPr>
      <w:r>
        <w:rPr>
          <w:lang w:eastAsia="fr-FR"/>
        </w:rPr>
        <w:t xml:space="preserve">The workflow of this evaluation is illustrated in </w:t>
      </w:r>
      <w:r>
        <w:rPr>
          <w:lang w:eastAsia="fr-FR"/>
        </w:rPr>
        <w:fldChar w:fldCharType="begin"/>
      </w:r>
      <w:r>
        <w:rPr>
          <w:lang w:eastAsia="fr-FR"/>
        </w:rPr>
        <w:instrText xml:space="preserve"> REF _Ref424119676 \h </w:instrText>
      </w:r>
      <w:r>
        <w:rPr>
          <w:lang w:eastAsia="fr-FR"/>
        </w:rPr>
      </w:r>
      <w:r>
        <w:rPr>
          <w:lang w:eastAsia="fr-FR"/>
        </w:rPr>
        <w:fldChar w:fldCharType="separate"/>
      </w:r>
      <w:r w:rsidR="00AB72CA" w:rsidRPr="00483D2F">
        <w:rPr>
          <w:lang w:val="en-US"/>
        </w:rPr>
        <w:t xml:space="preserve">Figure </w:t>
      </w:r>
      <w:r w:rsidR="00AB72CA">
        <w:rPr>
          <w:noProof/>
          <w:lang w:val="en-US"/>
        </w:rPr>
        <w:t>4</w:t>
      </w:r>
      <w:r w:rsidR="00AB72CA">
        <w:rPr>
          <w:lang w:val="en-US"/>
        </w:rPr>
        <w:noBreakHyphen/>
      </w:r>
      <w:r w:rsidR="00AB72CA">
        <w:rPr>
          <w:noProof/>
          <w:lang w:val="en-US"/>
        </w:rPr>
        <w:t>1</w:t>
      </w:r>
      <w:r>
        <w:rPr>
          <w:lang w:eastAsia="fr-FR"/>
        </w:rPr>
        <w:fldChar w:fldCharType="end"/>
      </w:r>
      <w:r>
        <w:rPr>
          <w:lang w:eastAsia="fr-FR"/>
        </w:rPr>
        <w:t>.</w:t>
      </w:r>
    </w:p>
    <w:p w14:paraId="7B989751" w14:textId="3398664B" w:rsidR="00E63F13" w:rsidRDefault="00E63F13" w:rsidP="00E63F13">
      <w:pPr>
        <w:jc w:val="center"/>
        <w:rPr>
          <w:lang w:eastAsia="fr-FR"/>
        </w:rPr>
      </w:pPr>
      <w:r>
        <w:rPr>
          <w:noProof/>
          <w:lang w:val="fr-BE" w:eastAsia="fr-BE"/>
        </w:rPr>
        <w:drawing>
          <wp:inline distT="0" distB="0" distL="0" distR="0" wp14:anchorId="78990CBB" wp14:editId="228A58B2">
            <wp:extent cx="5040000" cy="3278389"/>
            <wp:effectExtent l="0" t="0" r="825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5.png"/>
                    <pic:cNvPicPr/>
                  </pic:nvPicPr>
                  <pic:blipFill>
                    <a:blip r:embed="rId56" cstate="screen">
                      <a:extLst>
                        <a:ext uri="{28A0092B-C50C-407E-A947-70E740481C1C}">
                          <a14:useLocalDpi xmlns:a14="http://schemas.microsoft.com/office/drawing/2010/main" val="0"/>
                        </a:ext>
                      </a:extLst>
                    </a:blip>
                    <a:stretch>
                      <a:fillRect/>
                    </a:stretch>
                  </pic:blipFill>
                  <pic:spPr>
                    <a:xfrm>
                      <a:off x="0" y="0"/>
                      <a:ext cx="5040000" cy="3278389"/>
                    </a:xfrm>
                    <a:prstGeom prst="rect">
                      <a:avLst/>
                    </a:prstGeom>
                  </pic:spPr>
                </pic:pic>
              </a:graphicData>
            </a:graphic>
          </wp:inline>
        </w:drawing>
      </w:r>
    </w:p>
    <w:p w14:paraId="5F1F4683" w14:textId="5AC9211D" w:rsidR="00E63F13" w:rsidRPr="00483D2F" w:rsidRDefault="00E63F13" w:rsidP="00E63F13">
      <w:pPr>
        <w:pStyle w:val="Lgende"/>
        <w:rPr>
          <w:lang w:val="en-US"/>
        </w:rPr>
      </w:pPr>
      <w:bookmarkStart w:id="197" w:name="_Ref424119676"/>
      <w:bookmarkStart w:id="198" w:name="_Toc485395258"/>
      <w:r w:rsidRPr="00483D2F">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4</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1</w:t>
      </w:r>
      <w:r w:rsidR="00AB72CA">
        <w:rPr>
          <w:lang w:val="en-US"/>
        </w:rPr>
        <w:fldChar w:fldCharType="end"/>
      </w:r>
      <w:bookmarkEnd w:id="197"/>
      <w:r w:rsidRPr="00483D2F">
        <w:rPr>
          <w:lang w:val="en-US"/>
        </w:rPr>
        <w:t xml:space="preserve">. </w:t>
      </w:r>
      <w:r w:rsidRPr="00FB071D">
        <w:rPr>
          <w:lang w:val="en-US"/>
        </w:rPr>
        <w:t xml:space="preserve">Workflow of the </w:t>
      </w:r>
      <w:r>
        <w:rPr>
          <w:lang w:val="en-US"/>
        </w:rPr>
        <w:t>classification assessment</w:t>
      </w:r>
      <w:bookmarkEnd w:id="198"/>
    </w:p>
    <w:p w14:paraId="4C53257F" w14:textId="77777777" w:rsidR="00E63F13" w:rsidRDefault="00E63F13" w:rsidP="00E63F13">
      <w:r>
        <w:t>The evaluation quality indices (recall, precision, accuracy, etc. ) that are computed are detailed in crop mask chapter of the Design Justification File.</w:t>
      </w:r>
    </w:p>
    <w:p w14:paraId="2CD26615" w14:textId="747FE446" w:rsidR="00E63F13" w:rsidRDefault="00E63F13" w:rsidP="00E63F13">
      <w:r>
        <w:t>All these indices are derived from a confusion matrix result. This confusion matrix can be computed by using the OTB application “</w:t>
      </w:r>
      <w:r w:rsidRPr="00546DC5">
        <w:rPr>
          <w:i/>
        </w:rPr>
        <w:t>otbcli_Compute</w:t>
      </w:r>
      <w:r>
        <w:rPr>
          <w:i/>
        </w:rPr>
        <w:t>ConfusionMatrix</w:t>
      </w:r>
      <w:r>
        <w:t xml:space="preserve">”, as it is shown in </w:t>
      </w:r>
      <w:r w:rsidR="00F43573">
        <w:t xml:space="preserve">the Appendix of Section </w:t>
      </w:r>
      <w:r w:rsidR="00F43573">
        <w:fldChar w:fldCharType="begin"/>
      </w:r>
      <w:r w:rsidR="00F43573">
        <w:instrText xml:space="preserve"> REF _Ref423600170 \n \h </w:instrText>
      </w:r>
      <w:r w:rsidR="00F43573">
        <w:fldChar w:fldCharType="separate"/>
      </w:r>
      <w:r w:rsidR="00AB72CA">
        <w:t>0</w:t>
      </w:r>
      <w:r w:rsidR="00F43573">
        <w:fldChar w:fldCharType="end"/>
      </w:r>
      <w:r w:rsidR="00F43573">
        <w:t>)</w:t>
      </w:r>
      <w:r>
        <w:t xml:space="preserve">. The algorithm is run by tiles, as the whole processing chain. </w:t>
      </w:r>
    </w:p>
    <w:p w14:paraId="6D4CE4C5" w14:textId="77777777" w:rsidR="003D6F3F" w:rsidRDefault="003D6F3F" w:rsidP="00E63F13"/>
    <w:p w14:paraId="39F14D55" w14:textId="77777777" w:rsidR="003D6F3F" w:rsidRDefault="003D6F3F" w:rsidP="00E63F13"/>
    <w:p w14:paraId="1F999537" w14:textId="77777777" w:rsidR="00793A67" w:rsidRDefault="00793A67" w:rsidP="00E63F13"/>
    <w:p w14:paraId="793081C7" w14:textId="77777777" w:rsidR="003D6F3F" w:rsidRDefault="003D6F3F" w:rsidP="00E63F13"/>
    <w:p w14:paraId="54EFAF92" w14:textId="77777777" w:rsidR="003D6F3F" w:rsidRDefault="003D6F3F" w:rsidP="00E63F13"/>
    <w:p w14:paraId="3F0C5DD8" w14:textId="63E67DE8" w:rsidR="003D6F3F" w:rsidRPr="001E0922" w:rsidRDefault="003D6F3F" w:rsidP="003D6F3F">
      <w:pPr>
        <w:pStyle w:val="Lgende"/>
        <w:rPr>
          <w:lang w:val="en-US"/>
        </w:rPr>
      </w:pPr>
      <w:bookmarkStart w:id="199" w:name="_Toc485395285"/>
      <w:r w:rsidRPr="001E0922">
        <w:rPr>
          <w:lang w:val="en-US"/>
        </w:rPr>
        <w:t xml:space="preserve">Table </w:t>
      </w:r>
      <w:r>
        <w:fldChar w:fldCharType="begin"/>
      </w:r>
      <w:r w:rsidRPr="001E0922">
        <w:rPr>
          <w:lang w:val="en-US"/>
        </w:rPr>
        <w:instrText xml:space="preserve"> STYLEREF 1 \s </w:instrText>
      </w:r>
      <w:r>
        <w:fldChar w:fldCharType="separate"/>
      </w:r>
      <w:r w:rsidR="00AB72CA">
        <w:rPr>
          <w:noProof/>
          <w:lang w:val="en-US"/>
        </w:rPr>
        <w:t>4</w:t>
      </w:r>
      <w:r>
        <w:fldChar w:fldCharType="end"/>
      </w:r>
      <w:r w:rsidRPr="001E0922">
        <w:rPr>
          <w:lang w:val="en-US"/>
        </w:rPr>
        <w:noBreakHyphen/>
      </w:r>
      <w:r>
        <w:fldChar w:fldCharType="begin"/>
      </w:r>
      <w:r w:rsidRPr="001E0922">
        <w:rPr>
          <w:lang w:val="en-US"/>
        </w:rPr>
        <w:instrText xml:space="preserve"> SEQ Table \* ARABIC \s 1 </w:instrText>
      </w:r>
      <w:r>
        <w:fldChar w:fldCharType="separate"/>
      </w:r>
      <w:r w:rsidR="00AB72CA">
        <w:rPr>
          <w:noProof/>
          <w:lang w:val="en-US"/>
        </w:rPr>
        <w:t>1</w:t>
      </w:r>
      <w:r>
        <w:fldChar w:fldCharType="end"/>
      </w:r>
      <w:r w:rsidRPr="001E0922">
        <w:rPr>
          <w:lang w:val="en-US"/>
        </w:rPr>
        <w:t>. Variables for the map validat</w:t>
      </w:r>
      <w:r>
        <w:rPr>
          <w:lang w:val="en-US"/>
        </w:rPr>
        <w:t>i</w:t>
      </w:r>
      <w:r w:rsidRPr="001E0922">
        <w:rPr>
          <w:lang w:val="en-US"/>
        </w:rPr>
        <w:t>on algorithm</w:t>
      </w:r>
      <w:bookmarkEnd w:id="199"/>
    </w:p>
    <w:tbl>
      <w:tblPr>
        <w:tblStyle w:val="Grilledutableau"/>
        <w:tblW w:w="0" w:type="auto"/>
        <w:jc w:val="center"/>
        <w:tblLook w:val="04A0" w:firstRow="1" w:lastRow="0" w:firstColumn="1" w:lastColumn="0" w:noHBand="0" w:noVBand="1"/>
      </w:tblPr>
      <w:tblGrid>
        <w:gridCol w:w="2816"/>
        <w:gridCol w:w="5341"/>
        <w:gridCol w:w="1131"/>
      </w:tblGrid>
      <w:tr w:rsidR="003D6F3F" w:rsidRPr="00DD3036" w14:paraId="7FFC03DF" w14:textId="77777777" w:rsidTr="0055608B">
        <w:trPr>
          <w:jc w:val="center"/>
        </w:trPr>
        <w:tc>
          <w:tcPr>
            <w:tcW w:w="0" w:type="auto"/>
            <w:shd w:val="clear" w:color="auto" w:fill="006699"/>
          </w:tcPr>
          <w:p w14:paraId="587904E7" w14:textId="77777777" w:rsidR="003D6F3F" w:rsidRPr="00DD3036" w:rsidRDefault="003D6F3F" w:rsidP="0055608B">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35BDFF2A" w14:textId="77777777" w:rsidR="003D6F3F" w:rsidRPr="00DD3036" w:rsidRDefault="003D6F3F" w:rsidP="0055608B">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54F2C1A7" w14:textId="77777777" w:rsidR="003D6F3F" w:rsidRPr="00DD3036" w:rsidRDefault="003D6F3F" w:rsidP="0055608B">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D6F3F" w14:paraId="42FB9717" w14:textId="77777777" w:rsidTr="0055608B">
        <w:trPr>
          <w:jc w:val="center"/>
        </w:trPr>
        <w:tc>
          <w:tcPr>
            <w:tcW w:w="0" w:type="auto"/>
          </w:tcPr>
          <w:p w14:paraId="022D8AE9" w14:textId="77777777" w:rsidR="003D6F3F" w:rsidRPr="00A12D2A" w:rsidRDefault="003D6F3F" w:rsidP="0055608B">
            <w:pPr>
              <w:spacing w:before="40" w:after="40"/>
              <w:rPr>
                <w:rFonts w:ascii="Calibri" w:hAnsi="Calibri"/>
                <w:sz w:val="22"/>
                <w:szCs w:val="22"/>
                <w:lang w:val="en-US" w:eastAsia="fr-FR"/>
              </w:rPr>
            </w:pPr>
            <w:r w:rsidRPr="00A12D2A">
              <w:rPr>
                <w:rFonts w:ascii="Calibri" w:hAnsi="Calibri"/>
                <w:sz w:val="22"/>
                <w:szCs w:val="22"/>
                <w:lang w:val="en-US" w:eastAsia="fr-FR"/>
              </w:rPr>
              <w:t>Pixel-based classification map</w:t>
            </w:r>
          </w:p>
        </w:tc>
        <w:tc>
          <w:tcPr>
            <w:tcW w:w="0" w:type="auto"/>
          </w:tcPr>
          <w:p w14:paraId="2836BABA" w14:textId="77777777" w:rsidR="003D6F3F" w:rsidRPr="00A12D2A" w:rsidRDefault="003D6F3F" w:rsidP="0055608B">
            <w:pPr>
              <w:spacing w:before="40" w:after="40"/>
              <w:rPr>
                <w:rFonts w:ascii="Calibri" w:hAnsi="Calibri"/>
                <w:sz w:val="22"/>
                <w:szCs w:val="22"/>
                <w:lang w:val="en-US" w:eastAsia="fr-FR"/>
              </w:rPr>
            </w:pPr>
            <w:r w:rsidRPr="00A12D2A">
              <w:rPr>
                <w:rFonts w:ascii="Calibri" w:hAnsi="Calibri"/>
                <w:sz w:val="22"/>
                <w:szCs w:val="22"/>
                <w:lang w:val="en-US" w:eastAsia="fr-FR"/>
              </w:rPr>
              <w:t>Resulting crop mask product</w:t>
            </w:r>
          </w:p>
        </w:tc>
        <w:tc>
          <w:tcPr>
            <w:tcW w:w="0" w:type="auto"/>
          </w:tcPr>
          <w:p w14:paraId="56A6403F" w14:textId="77777777" w:rsidR="003D6F3F" w:rsidRPr="00A12D2A" w:rsidRDefault="003D6F3F" w:rsidP="0055608B">
            <w:pPr>
              <w:spacing w:before="40" w:after="40"/>
              <w:rPr>
                <w:rFonts w:ascii="Calibri" w:hAnsi="Calibri"/>
                <w:sz w:val="22"/>
                <w:szCs w:val="22"/>
                <w:lang w:val="en-US" w:eastAsia="fr-FR"/>
              </w:rPr>
            </w:pPr>
            <w:r w:rsidRPr="00A12D2A">
              <w:rPr>
                <w:rFonts w:ascii="Calibri" w:hAnsi="Calibri"/>
                <w:sz w:val="22"/>
                <w:szCs w:val="22"/>
                <w:lang w:val="en-US" w:eastAsia="fr-FR"/>
              </w:rPr>
              <w:t>-</w:t>
            </w:r>
          </w:p>
        </w:tc>
      </w:tr>
      <w:tr w:rsidR="003D6F3F" w:rsidRPr="00DD3036" w14:paraId="74A2B19D" w14:textId="77777777" w:rsidTr="0055608B">
        <w:trPr>
          <w:jc w:val="center"/>
        </w:trPr>
        <w:tc>
          <w:tcPr>
            <w:tcW w:w="0" w:type="auto"/>
          </w:tcPr>
          <w:p w14:paraId="14D4F376" w14:textId="77777777" w:rsidR="003D6F3F" w:rsidRPr="003909C5" w:rsidRDefault="003D6F3F" w:rsidP="0055608B">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Validation</w:t>
            </w:r>
            <w:r>
              <w:rPr>
                <w:rFonts w:ascii="Calibri" w:hAnsi="Calibri"/>
                <w:sz w:val="22"/>
                <w:szCs w:val="22"/>
                <w:lang w:val="en-US" w:eastAsia="fr-FR"/>
              </w:rPr>
              <w:t>_</w:t>
            </w:r>
            <w:r w:rsidRPr="00A11B3F">
              <w:rPr>
                <w:rFonts w:ascii="Calibri" w:hAnsi="Calibri"/>
                <w:sz w:val="22"/>
                <w:szCs w:val="22"/>
                <w:lang w:val="en-US" w:eastAsia="fr-FR"/>
              </w:rPr>
              <w:t>polygons</w:t>
            </w:r>
          </w:p>
        </w:tc>
        <w:tc>
          <w:tcPr>
            <w:tcW w:w="0" w:type="auto"/>
          </w:tcPr>
          <w:p w14:paraId="488CB69B" w14:textId="62DF1937" w:rsidR="003D6F3F" w:rsidRDefault="003D6F3F" w:rsidP="0055608B">
            <w:pPr>
              <w:spacing w:before="40" w:after="40"/>
              <w:rPr>
                <w:rFonts w:ascii="Calibri" w:hAnsi="Calibri"/>
                <w:sz w:val="22"/>
                <w:szCs w:val="22"/>
                <w:highlight w:val="yellow"/>
                <w:lang w:val="en-US" w:eastAsia="fr-FR"/>
              </w:rPr>
            </w:pPr>
            <w:r>
              <w:rPr>
                <w:rFonts w:ascii="Calibri" w:hAnsi="Calibri"/>
                <w:sz w:val="22"/>
                <w:szCs w:val="22"/>
                <w:lang w:val="en-US" w:eastAsia="fr-FR"/>
              </w:rPr>
              <w:t>V</w:t>
            </w:r>
            <w:r w:rsidRPr="00A11B3F">
              <w:rPr>
                <w:rFonts w:ascii="Calibri" w:hAnsi="Calibri"/>
                <w:sz w:val="22"/>
                <w:szCs w:val="22"/>
                <w:lang w:val="en-US" w:eastAsia="fr-FR"/>
              </w:rPr>
              <w:t>ector file containing in-situ data for validation</w:t>
            </w:r>
            <w:r>
              <w:rPr>
                <w:rFonts w:ascii="Calibri" w:hAnsi="Calibri"/>
                <w:sz w:val="22"/>
                <w:szCs w:val="22"/>
                <w:lang w:val="en-US" w:eastAsia="fr-FR"/>
              </w:rPr>
              <w:t xml:space="preserve"> (to be used only to validate the product obtained without in-situ data)</w:t>
            </w:r>
          </w:p>
        </w:tc>
        <w:tc>
          <w:tcPr>
            <w:tcW w:w="0" w:type="auto"/>
          </w:tcPr>
          <w:p w14:paraId="59462FC0" w14:textId="77777777" w:rsidR="003D6F3F" w:rsidRPr="00564F59" w:rsidRDefault="003D6F3F" w:rsidP="0055608B">
            <w:pPr>
              <w:spacing w:before="40" w:after="40"/>
              <w:rPr>
                <w:rFonts w:ascii="Calibri" w:hAnsi="Calibri"/>
                <w:sz w:val="22"/>
                <w:szCs w:val="22"/>
                <w:highlight w:val="yellow"/>
                <w:lang w:val="en-US" w:eastAsia="fr-FR"/>
              </w:rPr>
            </w:pPr>
            <w:r w:rsidRPr="00A11B3F">
              <w:rPr>
                <w:rFonts w:ascii="Calibri" w:hAnsi="Calibri"/>
                <w:sz w:val="22"/>
                <w:szCs w:val="22"/>
                <w:lang w:val="en-US" w:eastAsia="fr-FR"/>
              </w:rPr>
              <w:t>-</w:t>
            </w:r>
          </w:p>
        </w:tc>
      </w:tr>
      <w:tr w:rsidR="003D6F3F" w:rsidRPr="003909C5" w14:paraId="7EF0E2AB" w14:textId="77777777" w:rsidTr="0055608B">
        <w:trPr>
          <w:jc w:val="center"/>
        </w:trPr>
        <w:tc>
          <w:tcPr>
            <w:tcW w:w="0" w:type="auto"/>
          </w:tcPr>
          <w:p w14:paraId="461928E0" w14:textId="77777777" w:rsidR="003D6F3F" w:rsidRPr="00607445" w:rsidRDefault="003D6F3F" w:rsidP="0055608B">
            <w:pPr>
              <w:spacing w:before="40" w:after="40"/>
              <w:rPr>
                <w:rFonts w:ascii="Calibri" w:hAnsi="Calibri"/>
                <w:sz w:val="22"/>
                <w:szCs w:val="22"/>
                <w:lang w:val="en-US" w:eastAsia="fr-FR"/>
              </w:rPr>
            </w:pPr>
            <w:r>
              <w:rPr>
                <w:rFonts w:ascii="Calibri" w:hAnsi="Calibri"/>
                <w:sz w:val="22"/>
                <w:szCs w:val="22"/>
                <w:lang w:val="en-US" w:eastAsia="fr-FR"/>
              </w:rPr>
              <w:t>Reference_</w:t>
            </w:r>
            <w:r w:rsidRPr="00607445">
              <w:rPr>
                <w:rFonts w:ascii="Calibri" w:hAnsi="Calibri"/>
                <w:sz w:val="22"/>
                <w:szCs w:val="22"/>
                <w:lang w:val="en-US" w:eastAsia="fr-FR"/>
              </w:rPr>
              <w:t>polygons</w:t>
            </w:r>
          </w:p>
        </w:tc>
        <w:tc>
          <w:tcPr>
            <w:tcW w:w="0" w:type="auto"/>
          </w:tcPr>
          <w:p w14:paraId="4E41FF21" w14:textId="1F81DFEE" w:rsidR="003D6F3F" w:rsidRPr="00607445" w:rsidRDefault="003D6F3F" w:rsidP="003D6F3F">
            <w:pPr>
              <w:spacing w:before="40" w:after="40"/>
              <w:rPr>
                <w:rFonts w:ascii="Calibri" w:hAnsi="Calibri"/>
                <w:sz w:val="22"/>
                <w:szCs w:val="22"/>
                <w:lang w:val="en-US" w:eastAsia="fr-FR"/>
              </w:rPr>
            </w:pPr>
            <w:r w:rsidRPr="00607445">
              <w:rPr>
                <w:rFonts w:ascii="Calibri" w:hAnsi="Calibri"/>
                <w:sz w:val="22"/>
                <w:szCs w:val="22"/>
                <w:lang w:val="en-US" w:eastAsia="fr-FR"/>
              </w:rPr>
              <w:t xml:space="preserve">Vector file containing </w:t>
            </w:r>
            <w:r>
              <w:rPr>
                <w:rFonts w:ascii="Calibri" w:hAnsi="Calibri"/>
                <w:sz w:val="22"/>
                <w:szCs w:val="22"/>
                <w:lang w:val="en-US" w:eastAsia="fr-FR"/>
              </w:rPr>
              <w:t xml:space="preserve">all </w:t>
            </w:r>
            <w:r w:rsidRPr="00607445">
              <w:rPr>
                <w:rFonts w:ascii="Calibri" w:hAnsi="Calibri"/>
                <w:sz w:val="22"/>
                <w:szCs w:val="22"/>
                <w:lang w:val="en-US" w:eastAsia="fr-FR"/>
              </w:rPr>
              <w:t>in-situ data</w:t>
            </w:r>
            <w:r>
              <w:rPr>
                <w:rFonts w:ascii="Calibri" w:hAnsi="Calibri"/>
                <w:sz w:val="22"/>
                <w:szCs w:val="22"/>
                <w:lang w:val="en-US" w:eastAsia="fr-FR"/>
              </w:rPr>
              <w:t xml:space="preserve"> (to be used only to validate the product obtained without in-situ data)</w:t>
            </w:r>
          </w:p>
        </w:tc>
        <w:tc>
          <w:tcPr>
            <w:tcW w:w="0" w:type="auto"/>
          </w:tcPr>
          <w:p w14:paraId="54E56217" w14:textId="77777777" w:rsidR="003D6F3F" w:rsidRPr="003909C5" w:rsidRDefault="003D6F3F" w:rsidP="0055608B">
            <w:pPr>
              <w:spacing w:before="40" w:after="40"/>
              <w:rPr>
                <w:rFonts w:ascii="Calibri" w:hAnsi="Calibri"/>
                <w:sz w:val="22"/>
                <w:szCs w:val="22"/>
                <w:lang w:val="en-US" w:eastAsia="fr-FR"/>
              </w:rPr>
            </w:pPr>
            <w:r w:rsidRPr="00607445">
              <w:rPr>
                <w:rFonts w:ascii="Calibri" w:hAnsi="Calibri"/>
                <w:sz w:val="22"/>
                <w:szCs w:val="22"/>
                <w:lang w:val="en-US" w:eastAsia="fr-FR"/>
              </w:rPr>
              <w:t>-</w:t>
            </w:r>
          </w:p>
        </w:tc>
      </w:tr>
      <w:tr w:rsidR="003D6F3F" w:rsidRPr="00DD3036" w14:paraId="2E1A79EF" w14:textId="77777777" w:rsidTr="0055608B">
        <w:trPr>
          <w:jc w:val="center"/>
        </w:trPr>
        <w:tc>
          <w:tcPr>
            <w:tcW w:w="0" w:type="auto"/>
            <w:shd w:val="clear" w:color="auto" w:fill="006699"/>
          </w:tcPr>
          <w:p w14:paraId="48711AC3" w14:textId="77777777" w:rsidR="003D6F3F" w:rsidRPr="00DD3036" w:rsidRDefault="003D6F3F" w:rsidP="0055608B">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Output variables</w:t>
            </w:r>
          </w:p>
        </w:tc>
        <w:tc>
          <w:tcPr>
            <w:tcW w:w="0" w:type="auto"/>
            <w:shd w:val="clear" w:color="auto" w:fill="006699"/>
          </w:tcPr>
          <w:p w14:paraId="361C8DF9" w14:textId="77777777" w:rsidR="003D6F3F" w:rsidRPr="00DD3036" w:rsidRDefault="003D6F3F" w:rsidP="0055608B">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007F48DA" w14:textId="77777777" w:rsidR="003D6F3F" w:rsidRPr="00DD3036" w:rsidRDefault="003D6F3F" w:rsidP="0055608B">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D6F3F" w:rsidRPr="004412EF" w14:paraId="74165E8A" w14:textId="77777777" w:rsidTr="0055608B">
        <w:trPr>
          <w:jc w:val="center"/>
        </w:trPr>
        <w:tc>
          <w:tcPr>
            <w:tcW w:w="0" w:type="auto"/>
          </w:tcPr>
          <w:p w14:paraId="48C49C24" w14:textId="77777777" w:rsidR="003D6F3F" w:rsidRPr="004412EF" w:rsidRDefault="003D6F3F" w:rsidP="0055608B">
            <w:pPr>
              <w:spacing w:before="40" w:after="40"/>
              <w:rPr>
                <w:rFonts w:ascii="Calibri" w:hAnsi="Calibri"/>
                <w:sz w:val="22"/>
                <w:szCs w:val="22"/>
                <w:lang w:val="en-US" w:eastAsia="fr-FR"/>
              </w:rPr>
            </w:pPr>
            <w:r>
              <w:rPr>
                <w:rFonts w:ascii="Calibri" w:hAnsi="Calibri"/>
                <w:sz w:val="22"/>
                <w:szCs w:val="22"/>
                <w:lang w:val="en-US" w:eastAsia="fr-FR"/>
              </w:rPr>
              <w:t>c</w:t>
            </w:r>
            <w:r w:rsidRPr="004412EF">
              <w:rPr>
                <w:rFonts w:ascii="Calibri" w:hAnsi="Calibri"/>
                <w:sz w:val="22"/>
                <w:szCs w:val="22"/>
                <w:lang w:val="en-US" w:eastAsia="fr-FR"/>
              </w:rPr>
              <w:t>onfusion_matrix_validation</w:t>
            </w:r>
          </w:p>
        </w:tc>
        <w:tc>
          <w:tcPr>
            <w:tcW w:w="0" w:type="auto"/>
          </w:tcPr>
          <w:p w14:paraId="39A70003" w14:textId="77777777" w:rsidR="003D6F3F" w:rsidRPr="004412EF" w:rsidRDefault="003D6F3F" w:rsidP="0055608B">
            <w:pPr>
              <w:spacing w:before="40" w:after="40"/>
              <w:rPr>
                <w:rFonts w:ascii="Calibri" w:hAnsi="Calibri"/>
                <w:sz w:val="22"/>
                <w:szCs w:val="22"/>
                <w:lang w:val="en-US" w:eastAsia="fr-FR"/>
              </w:rPr>
            </w:pPr>
            <w:r w:rsidRPr="004412EF">
              <w:rPr>
                <w:rFonts w:ascii="Calibri" w:hAnsi="Calibri"/>
                <w:sz w:val="22"/>
                <w:szCs w:val="22"/>
                <w:lang w:val="en-US" w:eastAsia="fr-FR"/>
              </w:rPr>
              <w:t>File containing the confusion matrix</w:t>
            </w:r>
          </w:p>
        </w:tc>
        <w:tc>
          <w:tcPr>
            <w:tcW w:w="0" w:type="auto"/>
          </w:tcPr>
          <w:p w14:paraId="56B836AD" w14:textId="77777777" w:rsidR="003D6F3F" w:rsidRPr="004412EF" w:rsidRDefault="003D6F3F" w:rsidP="0055608B">
            <w:pPr>
              <w:spacing w:before="40" w:after="40"/>
              <w:rPr>
                <w:rFonts w:ascii="Calibri" w:hAnsi="Calibri"/>
                <w:sz w:val="22"/>
                <w:szCs w:val="22"/>
                <w:lang w:val="en-US" w:eastAsia="fr-FR"/>
              </w:rPr>
            </w:pPr>
            <w:r w:rsidRPr="004412EF">
              <w:rPr>
                <w:rFonts w:ascii="Calibri" w:hAnsi="Calibri"/>
                <w:sz w:val="22"/>
                <w:szCs w:val="22"/>
                <w:lang w:val="en-US" w:eastAsia="fr-FR"/>
              </w:rPr>
              <w:t>-</w:t>
            </w:r>
          </w:p>
        </w:tc>
      </w:tr>
      <w:tr w:rsidR="003D6F3F" w:rsidRPr="004412EF" w14:paraId="379A5621" w14:textId="77777777" w:rsidTr="0055608B">
        <w:trPr>
          <w:jc w:val="center"/>
        </w:trPr>
        <w:tc>
          <w:tcPr>
            <w:tcW w:w="0" w:type="auto"/>
          </w:tcPr>
          <w:p w14:paraId="1935D037" w14:textId="77777777" w:rsidR="003D6F3F" w:rsidRPr="004412EF" w:rsidRDefault="003D6F3F" w:rsidP="0055608B">
            <w:pPr>
              <w:spacing w:before="40" w:after="40"/>
              <w:rPr>
                <w:rFonts w:ascii="Calibri" w:hAnsi="Calibri"/>
                <w:sz w:val="22"/>
                <w:szCs w:val="22"/>
                <w:lang w:val="en-US" w:eastAsia="fr-FR"/>
              </w:rPr>
            </w:pPr>
            <w:r>
              <w:rPr>
                <w:rFonts w:ascii="Calibri" w:hAnsi="Calibri"/>
                <w:sz w:val="22"/>
                <w:szCs w:val="22"/>
                <w:lang w:val="en-US" w:eastAsia="fr-FR"/>
              </w:rPr>
              <w:t>quality_metrics</w:t>
            </w:r>
          </w:p>
        </w:tc>
        <w:tc>
          <w:tcPr>
            <w:tcW w:w="0" w:type="auto"/>
          </w:tcPr>
          <w:p w14:paraId="4081A007" w14:textId="77777777" w:rsidR="003D6F3F" w:rsidRPr="004412EF" w:rsidRDefault="003D6F3F" w:rsidP="0055608B">
            <w:pPr>
              <w:spacing w:before="40" w:after="40"/>
              <w:rPr>
                <w:rFonts w:ascii="Calibri" w:hAnsi="Calibri"/>
                <w:sz w:val="22"/>
                <w:szCs w:val="22"/>
                <w:lang w:val="en-US" w:eastAsia="fr-FR"/>
              </w:rPr>
            </w:pPr>
            <w:r>
              <w:rPr>
                <w:rFonts w:ascii="Calibri" w:hAnsi="Calibri"/>
                <w:sz w:val="22"/>
                <w:szCs w:val="22"/>
                <w:lang w:val="en-US" w:eastAsia="fr-FR"/>
              </w:rPr>
              <w:t>File containing the quality metrics</w:t>
            </w:r>
          </w:p>
        </w:tc>
        <w:tc>
          <w:tcPr>
            <w:tcW w:w="0" w:type="auto"/>
          </w:tcPr>
          <w:p w14:paraId="47E50269" w14:textId="77777777" w:rsidR="003D6F3F" w:rsidRPr="004412EF" w:rsidRDefault="003D6F3F" w:rsidP="0055608B">
            <w:pPr>
              <w:spacing w:before="40" w:after="40"/>
              <w:rPr>
                <w:rFonts w:ascii="Calibri" w:hAnsi="Calibri"/>
                <w:sz w:val="22"/>
                <w:szCs w:val="22"/>
                <w:lang w:val="en-US" w:eastAsia="fr-FR"/>
              </w:rPr>
            </w:pPr>
            <w:r>
              <w:rPr>
                <w:rFonts w:ascii="Calibri" w:hAnsi="Calibri"/>
                <w:sz w:val="22"/>
                <w:szCs w:val="22"/>
                <w:lang w:val="en-US" w:eastAsia="fr-FR"/>
              </w:rPr>
              <w:t>-</w:t>
            </w:r>
          </w:p>
        </w:tc>
      </w:tr>
    </w:tbl>
    <w:p w14:paraId="36E6FD9D" w14:textId="77777777" w:rsidR="003D6F3F" w:rsidRDefault="003D6F3F" w:rsidP="003D6F3F"/>
    <w:p w14:paraId="569C50C4" w14:textId="69654CD6" w:rsidR="003D6F3F" w:rsidRPr="00122162" w:rsidRDefault="003D6F3F" w:rsidP="003D6F3F">
      <w:pPr>
        <w:pStyle w:val="Lgende"/>
        <w:rPr>
          <w:lang w:val="en-US"/>
        </w:rPr>
      </w:pPr>
      <w:bookmarkStart w:id="200" w:name="_Toc485395302"/>
      <w:r w:rsidRPr="00122162">
        <w:rPr>
          <w:lang w:val="en-US"/>
        </w:rPr>
        <w:t xml:space="preserve">Algorithm </w:t>
      </w:r>
      <w:r>
        <w:fldChar w:fldCharType="begin"/>
      </w:r>
      <w:r w:rsidRPr="00122162">
        <w:rPr>
          <w:lang w:val="en-US"/>
        </w:rPr>
        <w:instrText xml:space="preserve"> STYLEREF 1 \s </w:instrText>
      </w:r>
      <w:r>
        <w:fldChar w:fldCharType="separate"/>
      </w:r>
      <w:r w:rsidR="00AB72CA">
        <w:rPr>
          <w:noProof/>
          <w:lang w:val="en-US"/>
        </w:rPr>
        <w:t>4</w:t>
      </w:r>
      <w:r>
        <w:fldChar w:fldCharType="end"/>
      </w:r>
      <w:r w:rsidRPr="00122162">
        <w:rPr>
          <w:lang w:val="en-US"/>
        </w:rPr>
        <w:noBreakHyphen/>
      </w:r>
      <w:r>
        <w:fldChar w:fldCharType="begin"/>
      </w:r>
      <w:r w:rsidRPr="00122162">
        <w:rPr>
          <w:lang w:val="en-US"/>
        </w:rPr>
        <w:instrText xml:space="preserve"> SEQ Algorithm \* ARABIC \s 1 </w:instrText>
      </w:r>
      <w:r>
        <w:fldChar w:fldCharType="separate"/>
      </w:r>
      <w:r w:rsidR="00AB72CA">
        <w:rPr>
          <w:noProof/>
          <w:lang w:val="en-US"/>
        </w:rPr>
        <w:t>1</w:t>
      </w:r>
      <w:r>
        <w:fldChar w:fldCharType="end"/>
      </w:r>
      <w:r w:rsidRPr="00122162">
        <w:rPr>
          <w:lang w:val="en-US"/>
        </w:rPr>
        <w:t>. Computation of quality indices</w:t>
      </w:r>
      <w:bookmarkEnd w:id="200"/>
      <w:r w:rsidRPr="00122162">
        <w:rPr>
          <w:lang w:val="en-US"/>
        </w:rPr>
        <w:t xml:space="preserve"> </w:t>
      </w:r>
    </w:p>
    <w:p w14:paraId="45D35C26" w14:textId="77777777" w:rsidR="003D6F3F" w:rsidRDefault="003D6F3F" w:rsidP="003D6F3F">
      <w:pPr>
        <w:pBdr>
          <w:top w:val="single" w:sz="6" w:space="1" w:color="auto"/>
          <w:bottom w:val="single" w:sz="6" w:space="1" w:color="auto"/>
        </w:pBdr>
      </w:pPr>
      <w:r>
        <w:rPr>
          <w:noProof/>
          <w:lang w:val="fr-BE" w:eastAsia="fr-BE"/>
        </w:rPr>
        <w:drawing>
          <wp:inline distT="0" distB="0" distL="0" distR="0" wp14:anchorId="5882FBB0" wp14:editId="33FE7FA1">
            <wp:extent cx="5760720" cy="7499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_3-6.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749935"/>
                    </a:xfrm>
                    <a:prstGeom prst="rect">
                      <a:avLst/>
                    </a:prstGeom>
                  </pic:spPr>
                </pic:pic>
              </a:graphicData>
            </a:graphic>
          </wp:inline>
        </w:drawing>
      </w:r>
    </w:p>
    <w:p w14:paraId="30CAA45A" w14:textId="77777777" w:rsidR="00E63F13" w:rsidRDefault="00E63F13" w:rsidP="00E63F13">
      <w:pPr>
        <w:pStyle w:val="Titre2"/>
      </w:pPr>
      <w:bookmarkStart w:id="201" w:name="_Toc485395224"/>
      <w:r>
        <w:t>Crop mask post-filtering</w:t>
      </w:r>
      <w:bookmarkEnd w:id="201"/>
    </w:p>
    <w:p w14:paraId="4296F783" w14:textId="7CEF1F22" w:rsidR="00483D2F" w:rsidRPr="00483D2F" w:rsidRDefault="00483D2F" w:rsidP="00483D2F">
      <w:r>
        <w:t>As presented in</w:t>
      </w:r>
      <w:r w:rsidR="00600253">
        <w:t xml:space="preserve"> </w:t>
      </w:r>
      <w:r w:rsidR="00600253">
        <w:fldChar w:fldCharType="begin"/>
      </w:r>
      <w:r w:rsidR="00600253">
        <w:instrText xml:space="preserve"> REF _Ref417291626 \h </w:instrText>
      </w:r>
      <w:r w:rsidR="00600253">
        <w:fldChar w:fldCharType="separate"/>
      </w:r>
      <w:r w:rsidR="00600253" w:rsidRPr="00483D2F">
        <w:rPr>
          <w:iCs/>
          <w:lang w:val="en-US"/>
        </w:rPr>
        <w:t xml:space="preserve">Figure </w:t>
      </w:r>
      <w:r w:rsidR="00600253">
        <w:rPr>
          <w:iCs/>
          <w:noProof/>
          <w:lang w:val="en-US"/>
        </w:rPr>
        <w:t>4</w:t>
      </w:r>
      <w:r w:rsidR="00600253">
        <w:rPr>
          <w:iCs/>
          <w:lang w:val="en-US"/>
        </w:rPr>
        <w:noBreakHyphen/>
      </w:r>
      <w:r w:rsidR="00600253">
        <w:rPr>
          <w:iCs/>
          <w:noProof/>
          <w:lang w:val="en-US"/>
        </w:rPr>
        <w:t>2</w:t>
      </w:r>
      <w:r w:rsidR="00600253">
        <w:fldChar w:fldCharType="end"/>
      </w:r>
      <w:r>
        <w:t xml:space="preserve">, </w:t>
      </w:r>
      <w:r w:rsidRPr="005E518A">
        <w:t xml:space="preserve">the post-filtering task is </w:t>
      </w:r>
      <w:r>
        <w:t xml:space="preserve">made of </w:t>
      </w:r>
      <w:r w:rsidRPr="005E518A">
        <w:t>3 s</w:t>
      </w:r>
      <w:r>
        <w:t>teps</w:t>
      </w:r>
      <w:r w:rsidRPr="005E518A">
        <w:t xml:space="preserve">: </w:t>
      </w:r>
      <w:r>
        <w:t>(i) t</w:t>
      </w:r>
      <w:r w:rsidRPr="005E518A">
        <w:t xml:space="preserve">he Principal Component Analysis (PCA), </w:t>
      </w:r>
      <w:r>
        <w:t xml:space="preserve">(ii) </w:t>
      </w:r>
      <w:r w:rsidRPr="005E518A">
        <w:t xml:space="preserve">the mean-shift algorithm and </w:t>
      </w:r>
      <w:r>
        <w:t xml:space="preserve">(iii) </w:t>
      </w:r>
      <w:r w:rsidRPr="005E518A">
        <w:t>the majority vote.</w:t>
      </w:r>
      <w:r>
        <w:t xml:space="preserve"> These </w:t>
      </w:r>
      <w:r w:rsidRPr="00483D2F">
        <w:t xml:space="preserve">steps are detailed in  </w:t>
      </w:r>
      <w:r w:rsidRPr="00483D2F">
        <w:fldChar w:fldCharType="begin"/>
      </w:r>
      <w:r w:rsidRPr="00483D2F">
        <w:instrText xml:space="preserve"> REF _Ref417291626 \h </w:instrText>
      </w:r>
      <w:r w:rsidRPr="00483D2F">
        <w:fldChar w:fldCharType="separate"/>
      </w:r>
      <w:r w:rsidR="00AB72CA" w:rsidRPr="00483D2F">
        <w:rPr>
          <w:iCs/>
          <w:lang w:val="en-US"/>
        </w:rPr>
        <w:t xml:space="preserve">Figure </w:t>
      </w:r>
      <w:r w:rsidR="00AB72CA">
        <w:rPr>
          <w:iCs/>
          <w:noProof/>
          <w:lang w:val="en-US"/>
        </w:rPr>
        <w:t>4</w:t>
      </w:r>
      <w:r w:rsidR="00AB72CA">
        <w:rPr>
          <w:iCs/>
          <w:lang w:val="en-US"/>
        </w:rPr>
        <w:noBreakHyphen/>
      </w:r>
      <w:r w:rsidR="00AB72CA">
        <w:rPr>
          <w:iCs/>
          <w:noProof/>
          <w:lang w:val="en-US"/>
        </w:rPr>
        <w:t>2</w:t>
      </w:r>
      <w:r w:rsidRPr="00483D2F">
        <w:fldChar w:fldCharType="end"/>
      </w:r>
      <w:r>
        <w:t>.</w:t>
      </w:r>
    </w:p>
    <w:p w14:paraId="34A240EB" w14:textId="02B86A8F" w:rsidR="00483D2F" w:rsidRDefault="00483D2F" w:rsidP="00483D2F">
      <w:pPr>
        <w:jc w:val="center"/>
        <w:rPr>
          <w:rFonts w:ascii="Times" w:hAnsi="Times" w:cs="Times"/>
          <w:sz w:val="26"/>
          <w:szCs w:val="26"/>
        </w:rPr>
      </w:pPr>
      <w:r>
        <w:rPr>
          <w:rFonts w:ascii="Times" w:hAnsi="Times" w:cs="Times"/>
          <w:noProof/>
          <w:sz w:val="26"/>
          <w:szCs w:val="26"/>
          <w:lang w:val="fr-BE" w:eastAsia="fr-BE"/>
        </w:rPr>
        <w:drawing>
          <wp:inline distT="0" distB="0" distL="0" distR="0" wp14:anchorId="77DCA90B" wp14:editId="34AC7342">
            <wp:extent cx="4230275" cy="2261429"/>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58">
                      <a:extLst>
                        <a:ext uri="{28A0092B-C50C-407E-A947-70E740481C1C}">
                          <a14:useLocalDpi xmlns:a14="http://schemas.microsoft.com/office/drawing/2010/main" val="0"/>
                        </a:ext>
                      </a:extLst>
                    </a:blip>
                    <a:stretch>
                      <a:fillRect/>
                    </a:stretch>
                  </pic:blipFill>
                  <pic:spPr>
                    <a:xfrm>
                      <a:off x="0" y="0"/>
                      <a:ext cx="4230275" cy="2261429"/>
                    </a:xfrm>
                    <a:prstGeom prst="rect">
                      <a:avLst/>
                    </a:prstGeom>
                  </pic:spPr>
                </pic:pic>
              </a:graphicData>
            </a:graphic>
          </wp:inline>
        </w:drawing>
      </w:r>
    </w:p>
    <w:p w14:paraId="4FA15987" w14:textId="6B2B8839" w:rsidR="00483D2F" w:rsidRPr="00483D2F" w:rsidRDefault="00483D2F" w:rsidP="00483D2F">
      <w:pPr>
        <w:pStyle w:val="Lgende"/>
        <w:rPr>
          <w:iCs/>
          <w:lang w:val="en-US"/>
        </w:rPr>
      </w:pPr>
      <w:bookmarkStart w:id="202" w:name="_Ref417291626"/>
      <w:bookmarkStart w:id="203" w:name="_Toc485395259"/>
      <w:r w:rsidRPr="00483D2F">
        <w:rPr>
          <w:iCs/>
          <w:lang w:val="en-US"/>
        </w:rPr>
        <w:t xml:space="preserve">Figure </w:t>
      </w:r>
      <w:r w:rsidR="00AB72CA">
        <w:rPr>
          <w:iCs/>
          <w:lang w:val="en-US"/>
        </w:rPr>
        <w:fldChar w:fldCharType="begin"/>
      </w:r>
      <w:r w:rsidR="00AB72CA">
        <w:rPr>
          <w:iCs/>
          <w:lang w:val="en-US"/>
        </w:rPr>
        <w:instrText xml:space="preserve"> STYLEREF 1 \s </w:instrText>
      </w:r>
      <w:r w:rsidR="00AB72CA">
        <w:rPr>
          <w:iCs/>
          <w:lang w:val="en-US"/>
        </w:rPr>
        <w:fldChar w:fldCharType="separate"/>
      </w:r>
      <w:r w:rsidR="00AB72CA">
        <w:rPr>
          <w:iCs/>
          <w:noProof/>
          <w:lang w:val="en-US"/>
        </w:rPr>
        <w:t>4</w:t>
      </w:r>
      <w:r w:rsidR="00AB72CA">
        <w:rPr>
          <w:iCs/>
          <w:lang w:val="en-US"/>
        </w:rPr>
        <w:fldChar w:fldCharType="end"/>
      </w:r>
      <w:r w:rsidR="00AB72CA">
        <w:rPr>
          <w:iCs/>
          <w:lang w:val="en-US"/>
        </w:rPr>
        <w:noBreakHyphen/>
      </w:r>
      <w:r w:rsidR="00AB72CA">
        <w:rPr>
          <w:iCs/>
          <w:lang w:val="en-US"/>
        </w:rPr>
        <w:fldChar w:fldCharType="begin"/>
      </w:r>
      <w:r w:rsidR="00AB72CA">
        <w:rPr>
          <w:iCs/>
          <w:lang w:val="en-US"/>
        </w:rPr>
        <w:instrText xml:space="preserve"> SEQ Figure \* ARABIC \s 1 </w:instrText>
      </w:r>
      <w:r w:rsidR="00AB72CA">
        <w:rPr>
          <w:iCs/>
          <w:lang w:val="en-US"/>
        </w:rPr>
        <w:fldChar w:fldCharType="separate"/>
      </w:r>
      <w:r w:rsidR="00AB72CA">
        <w:rPr>
          <w:iCs/>
          <w:noProof/>
          <w:lang w:val="en-US"/>
        </w:rPr>
        <w:t>2</w:t>
      </w:r>
      <w:r w:rsidR="00AB72CA">
        <w:rPr>
          <w:iCs/>
          <w:lang w:val="en-US"/>
        </w:rPr>
        <w:fldChar w:fldCharType="end"/>
      </w:r>
      <w:bookmarkEnd w:id="202"/>
      <w:r w:rsidRPr="00483D2F">
        <w:rPr>
          <w:iCs/>
          <w:lang w:val="en-US"/>
        </w:rPr>
        <w:t>. Workflow of the post-filtering step</w:t>
      </w:r>
      <w:bookmarkEnd w:id="203"/>
    </w:p>
    <w:p w14:paraId="77077B4C" w14:textId="33F56D4D" w:rsidR="00483D2F" w:rsidRDefault="00483D2F" w:rsidP="00E63F13">
      <w:pPr>
        <w:pStyle w:val="Titre3"/>
      </w:pPr>
      <w:bookmarkStart w:id="204" w:name="_Toc485395225"/>
      <w:r>
        <w:lastRenderedPageBreak/>
        <w:t>Principal Component Analysis</w:t>
      </w:r>
      <w:bookmarkEnd w:id="204"/>
    </w:p>
    <w:p w14:paraId="79A10F38" w14:textId="6B4266E3" w:rsidR="00753B33" w:rsidRDefault="00753B33" w:rsidP="00753B33">
      <w:pPr>
        <w:rPr>
          <w:rFonts w:ascii="Menlo Regular" w:hAnsi="Menlo Regular" w:cs="Menlo Regular"/>
        </w:rPr>
      </w:pPr>
      <w:r>
        <w:rPr>
          <w:lang w:eastAsia="fr-FR"/>
        </w:rPr>
        <w:t xml:space="preserve">The Principal Component Analysis steps is run with a </w:t>
      </w:r>
      <w:r w:rsidRPr="00483D2F">
        <w:t>++ code compatible with OTB</w:t>
      </w:r>
      <w:r>
        <w:t xml:space="preserve">, which </w:t>
      </w:r>
      <w:r w:rsidRPr="003D6F3F">
        <w:t>has been developed (</w:t>
      </w:r>
      <w:r w:rsidR="003D6F3F" w:rsidRPr="003D6F3F">
        <w:t xml:space="preserve">see code described in section </w:t>
      </w:r>
      <w:r w:rsidR="003D6F3F" w:rsidRPr="003D6F3F">
        <w:rPr>
          <w:i/>
        </w:rPr>
        <w:t>Principal Component Analysis task</w:t>
      </w:r>
      <w:r w:rsidR="003D6F3F" w:rsidRPr="003D6F3F">
        <w:rPr>
          <w:b/>
        </w:rPr>
        <w:t xml:space="preserve"> </w:t>
      </w:r>
      <w:r w:rsidR="003D6F3F" w:rsidRPr="003D6F3F">
        <w:t>of the</w:t>
      </w:r>
      <w:r w:rsidR="003D6F3F" w:rsidRPr="003D6F3F">
        <w:rPr>
          <w:b/>
        </w:rPr>
        <w:t xml:space="preserve"> </w:t>
      </w:r>
      <w:r w:rsidR="003D6F3F" w:rsidRPr="003D6F3F">
        <w:t xml:space="preserve">Appendix presented in Section </w:t>
      </w:r>
      <w:r w:rsidRPr="003D6F3F">
        <w:fldChar w:fldCharType="begin"/>
      </w:r>
      <w:r w:rsidRPr="003D6F3F">
        <w:instrText xml:space="preserve"> REF _Ref423600170 \n \h  \* MERGEFORMAT </w:instrText>
      </w:r>
      <w:r w:rsidRPr="003D6F3F">
        <w:fldChar w:fldCharType="separate"/>
      </w:r>
      <w:r w:rsidR="00AB72CA">
        <w:t>0</w:t>
      </w:r>
      <w:r w:rsidRPr="003D6F3F">
        <w:fldChar w:fldCharType="end"/>
      </w:r>
      <w:r w:rsidRPr="003D6F3F">
        <w:t>). It uses the otb filter class “</w:t>
      </w:r>
      <w:r w:rsidRPr="003D6F3F">
        <w:rPr>
          <w:i/>
        </w:rPr>
        <w:t>otb::PCAImageFilter</w:t>
      </w:r>
      <w:r w:rsidRPr="003D6F3F">
        <w:rPr>
          <w:rFonts w:ascii="Menlo Regular" w:hAnsi="Menlo Regular" w:cs="Menlo Regular"/>
        </w:rPr>
        <w:t>”.</w:t>
      </w:r>
    </w:p>
    <w:p w14:paraId="1240CD20" w14:textId="0629E921" w:rsidR="00753B33" w:rsidRDefault="00753B33" w:rsidP="00753B33">
      <w:r>
        <w:t xml:space="preserve">Input and output variables are listed in </w:t>
      </w:r>
      <w:r>
        <w:fldChar w:fldCharType="begin"/>
      </w:r>
      <w:r>
        <w:instrText xml:space="preserve"> REF _Ref423622815 \h </w:instrText>
      </w:r>
      <w:r>
        <w:fldChar w:fldCharType="separate"/>
      </w:r>
      <w:r w:rsidR="00AB72CA" w:rsidRPr="00FE1892">
        <w:rPr>
          <w:lang w:val="en-US"/>
        </w:rPr>
        <w:t xml:space="preserve">Table </w:t>
      </w:r>
      <w:r w:rsidR="00AB72CA">
        <w:rPr>
          <w:noProof/>
          <w:lang w:val="en-US"/>
        </w:rPr>
        <w:t>4</w:t>
      </w:r>
      <w:r w:rsidR="00AB72CA" w:rsidRPr="00FE1892">
        <w:rPr>
          <w:lang w:val="en-US"/>
        </w:rPr>
        <w:noBreakHyphen/>
      </w:r>
      <w:r w:rsidR="00AB72CA">
        <w:rPr>
          <w:noProof/>
          <w:lang w:val="en-US"/>
        </w:rPr>
        <w:t>2</w:t>
      </w:r>
      <w:r>
        <w:fldChar w:fldCharType="end"/>
      </w:r>
      <w:r>
        <w:t xml:space="preserve">. </w:t>
      </w:r>
    </w:p>
    <w:p w14:paraId="3CC4CE95" w14:textId="497E7B70" w:rsidR="00753B33" w:rsidRPr="00FE1892" w:rsidRDefault="00753B33" w:rsidP="00753B33">
      <w:pPr>
        <w:pStyle w:val="Lgende"/>
        <w:rPr>
          <w:lang w:val="en-US"/>
        </w:rPr>
      </w:pPr>
      <w:bookmarkStart w:id="205" w:name="_Ref423622815"/>
      <w:bookmarkStart w:id="206" w:name="_Toc485395286"/>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4</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2</w:t>
      </w:r>
      <w:r>
        <w:fldChar w:fldCharType="end"/>
      </w:r>
      <w:bookmarkEnd w:id="205"/>
      <w:r w:rsidRPr="00FE1892">
        <w:rPr>
          <w:lang w:val="en-US"/>
        </w:rPr>
        <w:t>. Variables for the Principal Component Analysis</w:t>
      </w:r>
      <w:bookmarkEnd w:id="206"/>
    </w:p>
    <w:tbl>
      <w:tblPr>
        <w:tblStyle w:val="Grilledutableau"/>
        <w:tblW w:w="0" w:type="auto"/>
        <w:jc w:val="center"/>
        <w:tblLook w:val="04A0" w:firstRow="1" w:lastRow="0" w:firstColumn="1" w:lastColumn="0" w:noHBand="0" w:noVBand="1"/>
      </w:tblPr>
      <w:tblGrid>
        <w:gridCol w:w="1913"/>
        <w:gridCol w:w="4849"/>
        <w:gridCol w:w="2526"/>
      </w:tblGrid>
      <w:tr w:rsidR="00753B33" w:rsidRPr="00DD3036" w14:paraId="1FB92BBE" w14:textId="77777777" w:rsidTr="00F878D8">
        <w:trPr>
          <w:jc w:val="center"/>
        </w:trPr>
        <w:tc>
          <w:tcPr>
            <w:tcW w:w="0" w:type="auto"/>
            <w:shd w:val="clear" w:color="auto" w:fill="006699"/>
          </w:tcPr>
          <w:p w14:paraId="6535F0DC"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616613BE"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2410487A"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D6F3F" w:rsidRPr="00753B33" w14:paraId="41FAC95C" w14:textId="77777777" w:rsidTr="00F878D8">
        <w:trPr>
          <w:jc w:val="center"/>
        </w:trPr>
        <w:tc>
          <w:tcPr>
            <w:tcW w:w="0" w:type="auto"/>
          </w:tcPr>
          <w:p w14:paraId="1DCFCD13" w14:textId="569BA02D"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NDVI image times series</w:t>
            </w:r>
          </w:p>
        </w:tc>
        <w:tc>
          <w:tcPr>
            <w:tcW w:w="0" w:type="auto"/>
          </w:tcPr>
          <w:p w14:paraId="47FB1C75" w14:textId="1F29DA14"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Vector image containing the complete NDVI image times series</w:t>
            </w:r>
          </w:p>
        </w:tc>
        <w:tc>
          <w:tcPr>
            <w:tcW w:w="0" w:type="auto"/>
          </w:tcPr>
          <w:p w14:paraId="077F8415" w14:textId="48D4D629"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w:t>
            </w:r>
          </w:p>
        </w:tc>
      </w:tr>
      <w:tr w:rsidR="003D6F3F" w:rsidRPr="00753B33" w14:paraId="54118E4A" w14:textId="77777777" w:rsidTr="00F878D8">
        <w:trPr>
          <w:jc w:val="center"/>
        </w:trPr>
        <w:tc>
          <w:tcPr>
            <w:tcW w:w="0" w:type="auto"/>
          </w:tcPr>
          <w:p w14:paraId="4D0B9CF2" w14:textId="3D47D0B2"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Number of Components</w:t>
            </w:r>
          </w:p>
        </w:tc>
        <w:tc>
          <w:tcPr>
            <w:tcW w:w="0" w:type="auto"/>
          </w:tcPr>
          <w:p w14:paraId="5190D78A" w14:textId="25DF80BB"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Number of principal components composing the output image</w:t>
            </w:r>
          </w:p>
        </w:tc>
        <w:tc>
          <w:tcPr>
            <w:tcW w:w="0" w:type="auto"/>
          </w:tcPr>
          <w:p w14:paraId="44AF27EB" w14:textId="77777777" w:rsidR="003D6F3F" w:rsidRDefault="003D6F3F" w:rsidP="0055608B">
            <w:pPr>
              <w:spacing w:before="40" w:after="40"/>
              <w:rPr>
                <w:rFonts w:ascii="Calibri" w:hAnsi="Calibri"/>
                <w:sz w:val="22"/>
                <w:szCs w:val="22"/>
                <w:lang w:val="en-US" w:eastAsia="fr-FR"/>
              </w:rPr>
            </w:pPr>
            <w:r>
              <w:rPr>
                <w:rFonts w:ascii="Calibri" w:hAnsi="Calibri"/>
                <w:sz w:val="22"/>
                <w:szCs w:val="22"/>
                <w:lang w:val="en-US" w:eastAsia="fr-FR"/>
              </w:rPr>
              <w:t xml:space="preserve">Maximum:  </w:t>
            </w:r>
            <w:r w:rsidRPr="00C8145C">
              <w:rPr>
                <w:rFonts w:ascii="Calibri" w:hAnsi="Calibri"/>
                <w:sz w:val="22"/>
                <w:szCs w:val="22"/>
                <w:lang w:val="en-US" w:eastAsia="fr-FR"/>
              </w:rPr>
              <w:t>6</w:t>
            </w:r>
            <w:r>
              <w:rPr>
                <w:rFonts w:ascii="Calibri" w:hAnsi="Calibri"/>
                <w:sz w:val="22"/>
                <w:szCs w:val="22"/>
                <w:lang w:val="en-US" w:eastAsia="fr-FR"/>
              </w:rPr>
              <w:t xml:space="preserve"> images</w:t>
            </w:r>
          </w:p>
          <w:p w14:paraId="3CA9AAFD" w14:textId="0E9B2E94" w:rsidR="003D6F3F" w:rsidRPr="00753B33" w:rsidRDefault="003D6F3F" w:rsidP="00F878D8">
            <w:pPr>
              <w:spacing w:before="40" w:after="40"/>
              <w:rPr>
                <w:rFonts w:ascii="Calibri" w:hAnsi="Calibri"/>
                <w:sz w:val="22"/>
                <w:szCs w:val="22"/>
                <w:highlight w:val="yellow"/>
                <w:lang w:val="en-US" w:eastAsia="fr-FR"/>
              </w:rPr>
            </w:pPr>
            <w:r>
              <w:rPr>
                <w:rFonts w:ascii="Calibri" w:hAnsi="Calibri"/>
                <w:sz w:val="22"/>
                <w:szCs w:val="22"/>
                <w:lang w:val="en-US" w:eastAsia="fr-FR"/>
              </w:rPr>
              <w:t xml:space="preserve">Minimum: number of available images </w:t>
            </w:r>
          </w:p>
        </w:tc>
      </w:tr>
      <w:tr w:rsidR="00753B33" w:rsidRPr="00DD3036" w14:paraId="79538888" w14:textId="77777777" w:rsidTr="00F878D8">
        <w:trPr>
          <w:jc w:val="center"/>
        </w:trPr>
        <w:tc>
          <w:tcPr>
            <w:tcW w:w="0" w:type="auto"/>
            <w:shd w:val="clear" w:color="auto" w:fill="006699"/>
          </w:tcPr>
          <w:p w14:paraId="27972331"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Output variables</w:t>
            </w:r>
          </w:p>
        </w:tc>
        <w:tc>
          <w:tcPr>
            <w:tcW w:w="0" w:type="auto"/>
            <w:shd w:val="clear" w:color="auto" w:fill="006699"/>
          </w:tcPr>
          <w:p w14:paraId="6C2DD634"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Role</w:t>
            </w:r>
          </w:p>
        </w:tc>
        <w:tc>
          <w:tcPr>
            <w:tcW w:w="0" w:type="auto"/>
            <w:shd w:val="clear" w:color="auto" w:fill="006699"/>
          </w:tcPr>
          <w:p w14:paraId="357F8D11"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Default value</w:t>
            </w:r>
          </w:p>
        </w:tc>
      </w:tr>
      <w:tr w:rsidR="003D6F3F" w:rsidRPr="00753B33" w14:paraId="50975A44" w14:textId="77777777" w:rsidTr="00F878D8">
        <w:trPr>
          <w:jc w:val="center"/>
        </w:trPr>
        <w:tc>
          <w:tcPr>
            <w:tcW w:w="0" w:type="auto"/>
          </w:tcPr>
          <w:p w14:paraId="14A9D4ED" w14:textId="47D1D956"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Vector image</w:t>
            </w:r>
          </w:p>
        </w:tc>
        <w:tc>
          <w:tcPr>
            <w:tcW w:w="0" w:type="auto"/>
          </w:tcPr>
          <w:p w14:paraId="525A43D1" w14:textId="7B259BAE"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Vector image containing the “Number of Components” principal component images</w:t>
            </w:r>
          </w:p>
        </w:tc>
        <w:tc>
          <w:tcPr>
            <w:tcW w:w="0" w:type="auto"/>
          </w:tcPr>
          <w:p w14:paraId="6BE879D9" w14:textId="5D8694B8" w:rsidR="003D6F3F" w:rsidRPr="00753B33" w:rsidRDefault="003D6F3F" w:rsidP="00F878D8">
            <w:pPr>
              <w:spacing w:before="40" w:after="40"/>
              <w:rPr>
                <w:rFonts w:ascii="Calibri" w:hAnsi="Calibri"/>
                <w:sz w:val="22"/>
                <w:szCs w:val="22"/>
                <w:highlight w:val="yellow"/>
                <w:lang w:val="en-US" w:eastAsia="fr-FR"/>
              </w:rPr>
            </w:pPr>
            <w:r w:rsidRPr="00C8145C">
              <w:rPr>
                <w:rFonts w:ascii="Calibri" w:hAnsi="Calibri"/>
                <w:sz w:val="22"/>
                <w:szCs w:val="22"/>
                <w:lang w:val="en-US" w:eastAsia="fr-FR"/>
              </w:rPr>
              <w:t>-</w:t>
            </w:r>
          </w:p>
        </w:tc>
      </w:tr>
    </w:tbl>
    <w:p w14:paraId="5B0DE5B5" w14:textId="308508AE" w:rsidR="00483D2F" w:rsidRDefault="00483D2F" w:rsidP="00E63F13">
      <w:pPr>
        <w:pStyle w:val="Titre3"/>
      </w:pPr>
      <w:bookmarkStart w:id="207" w:name="_Toc485395226"/>
      <w:r>
        <w:t>Mean-Shift segmentation algorithm</w:t>
      </w:r>
      <w:bookmarkEnd w:id="207"/>
    </w:p>
    <w:p w14:paraId="0D3F8E35" w14:textId="10E14153" w:rsidR="00753B33" w:rsidRDefault="00753B33" w:rsidP="00753B33">
      <w:pPr>
        <w:rPr>
          <w:rFonts w:ascii="Menlo Regular" w:hAnsi="Menlo Regular" w:cs="Menlo Regular"/>
        </w:rPr>
      </w:pPr>
      <w:r>
        <w:rPr>
          <w:lang w:eastAsia="fr-FR"/>
        </w:rPr>
        <w:t xml:space="preserve">The Mean-Shift segmentation is run with a </w:t>
      </w:r>
      <w:r w:rsidRPr="00483D2F">
        <w:t>++ code compatible with OTB</w:t>
      </w:r>
      <w:r>
        <w:t xml:space="preserve">, which has been </w:t>
      </w:r>
      <w:r w:rsidRPr="003D6F3F">
        <w:t xml:space="preserve">developed (see </w:t>
      </w:r>
      <w:r w:rsidR="003D6F3F" w:rsidRPr="003D6F3F">
        <w:t xml:space="preserve">the code described in the section </w:t>
      </w:r>
      <w:r w:rsidR="003D6F3F" w:rsidRPr="003D6F3F">
        <w:rPr>
          <w:i/>
        </w:rPr>
        <w:t>Mean Shift Segmentation task</w:t>
      </w:r>
      <w:r w:rsidR="003D6F3F" w:rsidRPr="003D6F3F">
        <w:t xml:space="preserve"> of the</w:t>
      </w:r>
      <w:r w:rsidR="003D6F3F" w:rsidRPr="003D6F3F">
        <w:rPr>
          <w:b/>
        </w:rPr>
        <w:t xml:space="preserve"> </w:t>
      </w:r>
      <w:r w:rsidR="003D6F3F" w:rsidRPr="003D6F3F">
        <w:t xml:space="preserve">Appendix presented in Section </w:t>
      </w:r>
      <w:r w:rsidRPr="003D6F3F">
        <w:fldChar w:fldCharType="begin"/>
      </w:r>
      <w:r w:rsidRPr="003D6F3F">
        <w:instrText xml:space="preserve"> REF _Ref423600170 \n \h  \* MERGEFORMAT </w:instrText>
      </w:r>
      <w:r w:rsidRPr="003D6F3F">
        <w:fldChar w:fldCharType="separate"/>
      </w:r>
      <w:r w:rsidR="00AB72CA">
        <w:t>0</w:t>
      </w:r>
      <w:r w:rsidRPr="003D6F3F">
        <w:fldChar w:fldCharType="end"/>
      </w:r>
      <w:r w:rsidRPr="003D6F3F">
        <w:t xml:space="preserve">). It uses the </w:t>
      </w:r>
      <w:r w:rsidR="003D6F3F">
        <w:t>OTB</w:t>
      </w:r>
      <w:r w:rsidRPr="003D6F3F">
        <w:t xml:space="preserve"> filter class</w:t>
      </w:r>
      <w:r w:rsidRPr="00483D2F">
        <w:t xml:space="preserve"> </w:t>
      </w:r>
      <w:r>
        <w:t>“</w:t>
      </w:r>
      <w:r w:rsidRPr="00483D2F">
        <w:rPr>
          <w:i/>
        </w:rPr>
        <w:t>otb::MeanShiftVectorImageFilter</w:t>
      </w:r>
      <w:r>
        <w:t>”</w:t>
      </w:r>
      <w:r>
        <w:rPr>
          <w:rFonts w:ascii="Menlo Regular" w:hAnsi="Menlo Regular" w:cs="Menlo Regular"/>
        </w:rPr>
        <w:t>.</w:t>
      </w:r>
    </w:p>
    <w:p w14:paraId="5A3F334F" w14:textId="16F157D6" w:rsidR="00753B33" w:rsidRDefault="00753B33" w:rsidP="00753B33">
      <w:r>
        <w:t xml:space="preserve">Input and output variables are listed in </w:t>
      </w:r>
      <w:r>
        <w:fldChar w:fldCharType="begin"/>
      </w:r>
      <w:r>
        <w:instrText xml:space="preserve"> REF _Ref423622973 \h </w:instrText>
      </w:r>
      <w:r>
        <w:fldChar w:fldCharType="separate"/>
      </w:r>
      <w:r w:rsidR="00AB72CA" w:rsidRPr="00FE1892">
        <w:rPr>
          <w:lang w:val="en-US"/>
        </w:rPr>
        <w:t xml:space="preserve">Table </w:t>
      </w:r>
      <w:r w:rsidR="00AB72CA">
        <w:rPr>
          <w:noProof/>
          <w:lang w:val="en-US"/>
        </w:rPr>
        <w:t>4</w:t>
      </w:r>
      <w:r w:rsidR="00AB72CA" w:rsidRPr="00FE1892">
        <w:rPr>
          <w:lang w:val="en-US"/>
        </w:rPr>
        <w:noBreakHyphen/>
      </w:r>
      <w:r w:rsidR="00AB72CA">
        <w:rPr>
          <w:noProof/>
          <w:lang w:val="en-US"/>
        </w:rPr>
        <w:t>3</w:t>
      </w:r>
      <w:r>
        <w:fldChar w:fldCharType="end"/>
      </w:r>
      <w:r>
        <w:t xml:space="preserve">. </w:t>
      </w:r>
    </w:p>
    <w:p w14:paraId="45A05669" w14:textId="34A1FC4F" w:rsidR="00753B33" w:rsidRPr="00FE1892" w:rsidRDefault="00753B33" w:rsidP="00753B33">
      <w:pPr>
        <w:pStyle w:val="Lgende"/>
        <w:rPr>
          <w:lang w:val="en-US"/>
        </w:rPr>
      </w:pPr>
      <w:bookmarkStart w:id="208" w:name="_Ref423622973"/>
      <w:bookmarkStart w:id="209" w:name="_Toc485395287"/>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4</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3</w:t>
      </w:r>
      <w:r>
        <w:fldChar w:fldCharType="end"/>
      </w:r>
      <w:bookmarkEnd w:id="208"/>
      <w:r w:rsidRPr="00FE1892">
        <w:rPr>
          <w:lang w:val="en-US"/>
        </w:rPr>
        <w:t>. Variables for the Mean-Shift segmentation</w:t>
      </w:r>
      <w:bookmarkEnd w:id="209"/>
    </w:p>
    <w:tbl>
      <w:tblPr>
        <w:tblStyle w:val="Grilledutableau"/>
        <w:tblW w:w="0" w:type="auto"/>
        <w:jc w:val="center"/>
        <w:tblLook w:val="04A0" w:firstRow="1" w:lastRow="0" w:firstColumn="1" w:lastColumn="0" w:noHBand="0" w:noVBand="1"/>
      </w:tblPr>
      <w:tblGrid>
        <w:gridCol w:w="1684"/>
        <w:gridCol w:w="6518"/>
        <w:gridCol w:w="1086"/>
      </w:tblGrid>
      <w:tr w:rsidR="00753B33" w:rsidRPr="00DD3036" w14:paraId="4C76AC6F" w14:textId="77777777" w:rsidTr="00F878D8">
        <w:trPr>
          <w:jc w:val="center"/>
        </w:trPr>
        <w:tc>
          <w:tcPr>
            <w:tcW w:w="0" w:type="auto"/>
            <w:shd w:val="clear" w:color="auto" w:fill="006699"/>
          </w:tcPr>
          <w:p w14:paraId="0FECA513"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04858E3E"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12AE86D1"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D6F3F" w:rsidRPr="00753B33" w14:paraId="2F5CF979" w14:textId="77777777" w:rsidTr="00F878D8">
        <w:trPr>
          <w:jc w:val="center"/>
        </w:trPr>
        <w:tc>
          <w:tcPr>
            <w:tcW w:w="0" w:type="auto"/>
          </w:tcPr>
          <w:p w14:paraId="7FC1F41D" w14:textId="6C7F8B67"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Vector image output</w:t>
            </w:r>
          </w:p>
        </w:tc>
        <w:tc>
          <w:tcPr>
            <w:tcW w:w="0" w:type="auto"/>
          </w:tcPr>
          <w:p w14:paraId="4EBEFBEA" w14:textId="38D07CE0"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vector image containing the result of the PCA</w:t>
            </w:r>
          </w:p>
        </w:tc>
        <w:tc>
          <w:tcPr>
            <w:tcW w:w="0" w:type="auto"/>
          </w:tcPr>
          <w:p w14:paraId="0FD311C2" w14:textId="696A9227"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w:t>
            </w:r>
          </w:p>
        </w:tc>
      </w:tr>
      <w:tr w:rsidR="003D6F3F" w:rsidRPr="00753B33" w14:paraId="2A200501" w14:textId="77777777" w:rsidTr="00F878D8">
        <w:trPr>
          <w:jc w:val="center"/>
        </w:trPr>
        <w:tc>
          <w:tcPr>
            <w:tcW w:w="0" w:type="auto"/>
          </w:tcPr>
          <w:p w14:paraId="1CDB6110" w14:textId="18FC5BEB"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Spatial radius</w:t>
            </w:r>
          </w:p>
        </w:tc>
        <w:tc>
          <w:tcPr>
            <w:tcW w:w="0" w:type="auto"/>
          </w:tcPr>
          <w:p w14:paraId="27276EF1" w14:textId="6A648E59"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spatial radius of the neighborhood</w:t>
            </w:r>
          </w:p>
        </w:tc>
        <w:tc>
          <w:tcPr>
            <w:tcW w:w="0" w:type="auto"/>
          </w:tcPr>
          <w:p w14:paraId="2ED7DC02" w14:textId="1085C061"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10</w:t>
            </w:r>
          </w:p>
        </w:tc>
      </w:tr>
      <w:tr w:rsidR="003D6F3F" w:rsidRPr="00753B33" w14:paraId="6E9F57CC" w14:textId="77777777" w:rsidTr="00F878D8">
        <w:trPr>
          <w:jc w:val="center"/>
        </w:trPr>
        <w:tc>
          <w:tcPr>
            <w:tcW w:w="0" w:type="auto"/>
          </w:tcPr>
          <w:p w14:paraId="5E716B86" w14:textId="7A78DEF4"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Range radius</w:t>
            </w:r>
          </w:p>
        </w:tc>
        <w:tc>
          <w:tcPr>
            <w:tcW w:w="0" w:type="auto"/>
          </w:tcPr>
          <w:p w14:paraId="4036CFEB" w14:textId="5EFBC6F9" w:rsidR="003D6F3F"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range radius defining the radius (expressed in radiometry unit) in the multispectral space</w:t>
            </w:r>
          </w:p>
        </w:tc>
        <w:tc>
          <w:tcPr>
            <w:tcW w:w="0" w:type="auto"/>
          </w:tcPr>
          <w:p w14:paraId="11D334DA" w14:textId="1E4D0311" w:rsidR="003D6F3F"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0.65</w:t>
            </w:r>
          </w:p>
        </w:tc>
      </w:tr>
      <w:tr w:rsidR="003D6F3F" w:rsidRPr="00753B33" w14:paraId="1CDD0F0D" w14:textId="77777777" w:rsidTr="00F878D8">
        <w:trPr>
          <w:jc w:val="center"/>
        </w:trPr>
        <w:tc>
          <w:tcPr>
            <w:tcW w:w="0" w:type="auto"/>
          </w:tcPr>
          <w:p w14:paraId="71F82DAF" w14:textId="189DB4FA" w:rsidR="003D6F3F" w:rsidRPr="00753B33"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Minimum object size</w:t>
            </w:r>
          </w:p>
        </w:tc>
        <w:tc>
          <w:tcPr>
            <w:tcW w:w="0" w:type="auto"/>
          </w:tcPr>
          <w:p w14:paraId="58FD8716" w14:textId="7DD6392C" w:rsidR="003D6F3F"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Minimum size of a region (in pixel unit) in segmentation. Smaller clusters will be merged to the neighboring cluster with the closest radiometry. If set to 0 no pruning is done</w:t>
            </w:r>
          </w:p>
        </w:tc>
        <w:tc>
          <w:tcPr>
            <w:tcW w:w="0" w:type="auto"/>
          </w:tcPr>
          <w:p w14:paraId="11344238" w14:textId="55C4FF49" w:rsidR="003D6F3F" w:rsidRDefault="003D6F3F" w:rsidP="00F878D8">
            <w:pPr>
              <w:spacing w:before="40" w:after="40"/>
              <w:rPr>
                <w:rFonts w:ascii="Calibri" w:hAnsi="Calibri"/>
                <w:sz w:val="22"/>
                <w:szCs w:val="22"/>
                <w:highlight w:val="yellow"/>
                <w:lang w:val="en-US" w:eastAsia="fr-FR"/>
              </w:rPr>
            </w:pPr>
            <w:r w:rsidRPr="00295B9E">
              <w:rPr>
                <w:rFonts w:ascii="Calibri" w:hAnsi="Calibri"/>
                <w:sz w:val="22"/>
                <w:szCs w:val="22"/>
                <w:lang w:val="en-US" w:eastAsia="fr-FR"/>
              </w:rPr>
              <w:t>10</w:t>
            </w:r>
          </w:p>
        </w:tc>
      </w:tr>
      <w:tr w:rsidR="00753B33" w:rsidRPr="00DD3036" w14:paraId="6EE38849" w14:textId="77777777" w:rsidTr="00F878D8">
        <w:trPr>
          <w:jc w:val="center"/>
        </w:trPr>
        <w:tc>
          <w:tcPr>
            <w:tcW w:w="0" w:type="auto"/>
            <w:shd w:val="clear" w:color="auto" w:fill="006699"/>
          </w:tcPr>
          <w:p w14:paraId="296CCDC2"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Output variables</w:t>
            </w:r>
          </w:p>
        </w:tc>
        <w:tc>
          <w:tcPr>
            <w:tcW w:w="0" w:type="auto"/>
            <w:shd w:val="clear" w:color="auto" w:fill="006699"/>
          </w:tcPr>
          <w:p w14:paraId="4E1E4F83"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Role</w:t>
            </w:r>
          </w:p>
        </w:tc>
        <w:tc>
          <w:tcPr>
            <w:tcW w:w="0" w:type="auto"/>
            <w:shd w:val="clear" w:color="auto" w:fill="006699"/>
          </w:tcPr>
          <w:p w14:paraId="7BDD2BBA"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Default value</w:t>
            </w:r>
          </w:p>
        </w:tc>
      </w:tr>
      <w:tr w:rsidR="003D6F3F" w:rsidRPr="00753B33" w14:paraId="33E1BA1A" w14:textId="77777777" w:rsidTr="00F878D8">
        <w:trPr>
          <w:jc w:val="center"/>
        </w:trPr>
        <w:tc>
          <w:tcPr>
            <w:tcW w:w="0" w:type="auto"/>
          </w:tcPr>
          <w:p w14:paraId="29F0532E" w14:textId="782ABCBA"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Segmentation result</w:t>
            </w:r>
          </w:p>
        </w:tc>
        <w:tc>
          <w:tcPr>
            <w:tcW w:w="0" w:type="auto"/>
          </w:tcPr>
          <w:p w14:paraId="03B3CC87" w14:textId="320D1868"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segmentation result image</w:t>
            </w:r>
          </w:p>
        </w:tc>
        <w:tc>
          <w:tcPr>
            <w:tcW w:w="0" w:type="auto"/>
          </w:tcPr>
          <w:p w14:paraId="23BA0F17" w14:textId="0C6E6AE0"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w:t>
            </w:r>
          </w:p>
        </w:tc>
      </w:tr>
    </w:tbl>
    <w:p w14:paraId="3A72AEB9" w14:textId="24209BBD" w:rsidR="00483D2F" w:rsidRDefault="00483D2F" w:rsidP="00E63F13">
      <w:pPr>
        <w:pStyle w:val="Titre3"/>
      </w:pPr>
      <w:bookmarkStart w:id="210" w:name="_Ref417308939"/>
      <w:bookmarkStart w:id="211" w:name="_Toc485395227"/>
      <w:r w:rsidRPr="00483D2F">
        <w:lastRenderedPageBreak/>
        <w:t>Majority vote</w:t>
      </w:r>
      <w:bookmarkEnd w:id="210"/>
      <w:bookmarkEnd w:id="211"/>
    </w:p>
    <w:p w14:paraId="42AD620E" w14:textId="52A87DEE" w:rsidR="00753B33" w:rsidRDefault="00753B33" w:rsidP="00753B33">
      <w:pPr>
        <w:rPr>
          <w:lang w:eastAsia="fr-FR"/>
        </w:rPr>
      </w:pPr>
      <w:r>
        <w:rPr>
          <w:lang w:eastAsia="fr-FR"/>
        </w:rPr>
        <w:t xml:space="preserve">The majority vote algorithm is presented in </w:t>
      </w:r>
      <w:r>
        <w:rPr>
          <w:lang w:eastAsia="fr-FR"/>
        </w:rPr>
        <w:fldChar w:fldCharType="begin"/>
      </w:r>
      <w:r>
        <w:rPr>
          <w:lang w:eastAsia="fr-FR"/>
        </w:rPr>
        <w:instrText xml:space="preserve"> REF _Ref423623128 \h </w:instrText>
      </w:r>
      <w:r>
        <w:rPr>
          <w:lang w:eastAsia="fr-FR"/>
        </w:rPr>
      </w:r>
      <w:r>
        <w:rPr>
          <w:lang w:eastAsia="fr-FR"/>
        </w:rPr>
        <w:fldChar w:fldCharType="separate"/>
      </w:r>
      <w:r w:rsidR="00AB72CA">
        <w:rPr>
          <w:rFonts w:ascii="Times" w:hAnsi="Times" w:cs="Times"/>
        </w:rPr>
        <w:t xml:space="preserve">Algorithm </w:t>
      </w:r>
      <w:r w:rsidR="00AB72CA">
        <w:rPr>
          <w:rFonts w:ascii="Times" w:hAnsi="Times" w:cs="Times"/>
          <w:noProof/>
        </w:rPr>
        <w:t>4</w:t>
      </w:r>
      <w:r w:rsidR="00AB72CA">
        <w:rPr>
          <w:rFonts w:ascii="Times" w:hAnsi="Times" w:cs="Times"/>
        </w:rPr>
        <w:noBreakHyphen/>
      </w:r>
      <w:r w:rsidR="00AB72CA">
        <w:rPr>
          <w:rFonts w:ascii="Times" w:hAnsi="Times" w:cs="Times"/>
          <w:noProof/>
        </w:rPr>
        <w:t>2</w:t>
      </w:r>
      <w:r>
        <w:rPr>
          <w:lang w:eastAsia="fr-FR"/>
        </w:rPr>
        <w:fldChar w:fldCharType="end"/>
      </w:r>
      <w:r>
        <w:rPr>
          <w:lang w:eastAsia="fr-FR"/>
        </w:rPr>
        <w:t xml:space="preserve">. </w:t>
      </w:r>
    </w:p>
    <w:p w14:paraId="6A7BDE26" w14:textId="33DCC477" w:rsidR="00753B33" w:rsidRDefault="00753B33" w:rsidP="00753B33">
      <w:r>
        <w:t xml:space="preserve">Input and output variables are listed in </w:t>
      </w:r>
      <w:r>
        <w:fldChar w:fldCharType="begin"/>
      </w:r>
      <w:r>
        <w:instrText xml:space="preserve"> REF _Ref423623148 \h </w:instrText>
      </w:r>
      <w:r>
        <w:fldChar w:fldCharType="separate"/>
      </w:r>
      <w:r w:rsidR="00AB72CA" w:rsidRPr="00FE1892">
        <w:rPr>
          <w:lang w:val="en-US"/>
        </w:rPr>
        <w:t xml:space="preserve">Table </w:t>
      </w:r>
      <w:r w:rsidR="00AB72CA">
        <w:rPr>
          <w:noProof/>
          <w:lang w:val="en-US"/>
        </w:rPr>
        <w:t>4</w:t>
      </w:r>
      <w:r w:rsidR="00AB72CA" w:rsidRPr="00FE1892">
        <w:rPr>
          <w:lang w:val="en-US"/>
        </w:rPr>
        <w:noBreakHyphen/>
      </w:r>
      <w:r w:rsidR="00AB72CA">
        <w:rPr>
          <w:noProof/>
          <w:lang w:val="en-US"/>
        </w:rPr>
        <w:t>4</w:t>
      </w:r>
      <w:r>
        <w:fldChar w:fldCharType="end"/>
      </w:r>
      <w:r>
        <w:t xml:space="preserve">. </w:t>
      </w:r>
    </w:p>
    <w:p w14:paraId="2D0658AF" w14:textId="0FB77DB1" w:rsidR="00753B33" w:rsidRPr="00FE1892" w:rsidRDefault="00753B33" w:rsidP="00753B33">
      <w:pPr>
        <w:pStyle w:val="Lgende"/>
        <w:rPr>
          <w:lang w:val="en-US"/>
        </w:rPr>
      </w:pPr>
      <w:bookmarkStart w:id="212" w:name="_Ref423623148"/>
      <w:bookmarkStart w:id="213" w:name="_Toc485395288"/>
      <w:r w:rsidRPr="00FE1892">
        <w:rPr>
          <w:lang w:val="en-US"/>
        </w:rPr>
        <w:t xml:space="preserve">Table </w:t>
      </w:r>
      <w:r>
        <w:fldChar w:fldCharType="begin"/>
      </w:r>
      <w:r w:rsidRPr="00FE1892">
        <w:rPr>
          <w:lang w:val="en-US"/>
        </w:rPr>
        <w:instrText xml:space="preserve"> STYLEREF 1 \s </w:instrText>
      </w:r>
      <w:r>
        <w:fldChar w:fldCharType="separate"/>
      </w:r>
      <w:r w:rsidR="00AB72CA">
        <w:rPr>
          <w:noProof/>
          <w:lang w:val="en-US"/>
        </w:rPr>
        <w:t>4</w:t>
      </w:r>
      <w:r>
        <w:fldChar w:fldCharType="end"/>
      </w:r>
      <w:r w:rsidRPr="00FE1892">
        <w:rPr>
          <w:lang w:val="en-US"/>
        </w:rPr>
        <w:noBreakHyphen/>
      </w:r>
      <w:r>
        <w:fldChar w:fldCharType="begin"/>
      </w:r>
      <w:r w:rsidRPr="00FE1892">
        <w:rPr>
          <w:lang w:val="en-US"/>
        </w:rPr>
        <w:instrText xml:space="preserve"> SEQ Table \* ARABIC \s 1 </w:instrText>
      </w:r>
      <w:r>
        <w:fldChar w:fldCharType="separate"/>
      </w:r>
      <w:r w:rsidR="00AB72CA">
        <w:rPr>
          <w:noProof/>
          <w:lang w:val="en-US"/>
        </w:rPr>
        <w:t>4</w:t>
      </w:r>
      <w:r>
        <w:fldChar w:fldCharType="end"/>
      </w:r>
      <w:bookmarkEnd w:id="212"/>
      <w:r w:rsidRPr="00FE1892">
        <w:rPr>
          <w:lang w:val="en-US"/>
        </w:rPr>
        <w:t>. Variables for the majority voting filtering</w:t>
      </w:r>
      <w:bookmarkEnd w:id="213"/>
    </w:p>
    <w:tbl>
      <w:tblPr>
        <w:tblStyle w:val="Grilledutableau"/>
        <w:tblW w:w="0" w:type="auto"/>
        <w:jc w:val="center"/>
        <w:tblLook w:val="04A0" w:firstRow="1" w:lastRow="0" w:firstColumn="1" w:lastColumn="0" w:noHBand="0" w:noVBand="1"/>
      </w:tblPr>
      <w:tblGrid>
        <w:gridCol w:w="2335"/>
        <w:gridCol w:w="5760"/>
        <w:gridCol w:w="1193"/>
      </w:tblGrid>
      <w:tr w:rsidR="00AE00A0" w:rsidRPr="00DD3036" w14:paraId="5E487BA6" w14:textId="77777777" w:rsidTr="00F878D8">
        <w:trPr>
          <w:jc w:val="center"/>
        </w:trPr>
        <w:tc>
          <w:tcPr>
            <w:tcW w:w="0" w:type="auto"/>
            <w:shd w:val="clear" w:color="auto" w:fill="006699"/>
          </w:tcPr>
          <w:p w14:paraId="295F55BB"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Input variables</w:t>
            </w:r>
          </w:p>
        </w:tc>
        <w:tc>
          <w:tcPr>
            <w:tcW w:w="0" w:type="auto"/>
            <w:shd w:val="clear" w:color="auto" w:fill="006699"/>
          </w:tcPr>
          <w:p w14:paraId="4968A892"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Role</w:t>
            </w:r>
          </w:p>
        </w:tc>
        <w:tc>
          <w:tcPr>
            <w:tcW w:w="0" w:type="auto"/>
            <w:shd w:val="clear" w:color="auto" w:fill="006699"/>
          </w:tcPr>
          <w:p w14:paraId="4F17C760" w14:textId="77777777" w:rsidR="00753B33" w:rsidRPr="00DD3036" w:rsidRDefault="00753B33" w:rsidP="00F878D8">
            <w:pPr>
              <w:spacing w:before="40" w:after="40"/>
              <w:rPr>
                <w:rFonts w:asciiTheme="majorHAnsi" w:hAnsiTheme="majorHAnsi"/>
                <w:b/>
                <w:color w:val="FFFFFF" w:themeColor="background1"/>
                <w:sz w:val="22"/>
                <w:lang w:val="fr-FR" w:eastAsia="fr-FR"/>
              </w:rPr>
            </w:pPr>
            <w:r w:rsidRPr="00DD3036">
              <w:rPr>
                <w:rFonts w:asciiTheme="majorHAnsi" w:hAnsiTheme="majorHAnsi"/>
                <w:b/>
                <w:color w:val="FFFFFF" w:themeColor="background1"/>
                <w:sz w:val="22"/>
                <w:lang w:val="fr-FR" w:eastAsia="fr-FR"/>
              </w:rPr>
              <w:t>Default value</w:t>
            </w:r>
          </w:p>
        </w:tc>
      </w:tr>
      <w:tr w:rsidR="003D6F3F" w:rsidRPr="00753B33" w14:paraId="175E49B2" w14:textId="77777777" w:rsidTr="00F878D8">
        <w:trPr>
          <w:jc w:val="center"/>
        </w:trPr>
        <w:tc>
          <w:tcPr>
            <w:tcW w:w="0" w:type="auto"/>
          </w:tcPr>
          <w:p w14:paraId="1DBC7DFA" w14:textId="14E01401"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Segmentation result</w:t>
            </w:r>
          </w:p>
        </w:tc>
        <w:tc>
          <w:tcPr>
            <w:tcW w:w="0" w:type="auto"/>
          </w:tcPr>
          <w:p w14:paraId="63399E29" w14:textId="19E08351"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Segmentation result image</w:t>
            </w:r>
          </w:p>
        </w:tc>
        <w:tc>
          <w:tcPr>
            <w:tcW w:w="0" w:type="auto"/>
          </w:tcPr>
          <w:p w14:paraId="34756988" w14:textId="7538A315"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w:t>
            </w:r>
          </w:p>
        </w:tc>
      </w:tr>
      <w:tr w:rsidR="003D6F3F" w:rsidRPr="00753B33" w14:paraId="715D0110" w14:textId="77777777" w:rsidTr="00F878D8">
        <w:trPr>
          <w:jc w:val="center"/>
        </w:trPr>
        <w:tc>
          <w:tcPr>
            <w:tcW w:w="0" w:type="auto"/>
          </w:tcPr>
          <w:p w14:paraId="173DE97D" w14:textId="4B65B3FD"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Pixel-based classification map</w:t>
            </w:r>
          </w:p>
        </w:tc>
        <w:tc>
          <w:tcPr>
            <w:tcW w:w="0" w:type="auto"/>
          </w:tcPr>
          <w:p w14:paraId="3D332040" w14:textId="5BA98C9E"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Pixel-based classification results obtained by the RF classifier (coming from the “in-situ” mode or not)</w:t>
            </w:r>
          </w:p>
        </w:tc>
        <w:tc>
          <w:tcPr>
            <w:tcW w:w="0" w:type="auto"/>
          </w:tcPr>
          <w:p w14:paraId="6D6907CC" w14:textId="7DE8356C" w:rsidR="003D6F3F" w:rsidRPr="003D6F3F" w:rsidRDefault="003D6F3F" w:rsidP="00F878D8">
            <w:pPr>
              <w:spacing w:before="40" w:after="40"/>
              <w:rPr>
                <w:rFonts w:ascii="Calibri" w:hAnsi="Calibri"/>
                <w:sz w:val="22"/>
                <w:szCs w:val="22"/>
                <w:lang w:val="en-US" w:eastAsia="fr-FR"/>
              </w:rPr>
            </w:pPr>
            <w:r w:rsidRPr="003D6F3F">
              <w:rPr>
                <w:rFonts w:ascii="Calibri" w:hAnsi="Calibri"/>
                <w:sz w:val="22"/>
                <w:szCs w:val="22"/>
                <w:lang w:val="en-US" w:eastAsia="fr-FR"/>
              </w:rPr>
              <w:t>-</w:t>
            </w:r>
          </w:p>
        </w:tc>
      </w:tr>
      <w:tr w:rsidR="00AE00A0" w:rsidRPr="00DD3036" w14:paraId="612E759F" w14:textId="77777777" w:rsidTr="00F878D8">
        <w:trPr>
          <w:jc w:val="center"/>
        </w:trPr>
        <w:tc>
          <w:tcPr>
            <w:tcW w:w="0" w:type="auto"/>
            <w:shd w:val="clear" w:color="auto" w:fill="006699"/>
          </w:tcPr>
          <w:p w14:paraId="5CCCB26E"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Output variables</w:t>
            </w:r>
          </w:p>
        </w:tc>
        <w:tc>
          <w:tcPr>
            <w:tcW w:w="0" w:type="auto"/>
            <w:shd w:val="clear" w:color="auto" w:fill="006699"/>
          </w:tcPr>
          <w:p w14:paraId="33E61322"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Role</w:t>
            </w:r>
          </w:p>
        </w:tc>
        <w:tc>
          <w:tcPr>
            <w:tcW w:w="0" w:type="auto"/>
            <w:shd w:val="clear" w:color="auto" w:fill="006699"/>
          </w:tcPr>
          <w:p w14:paraId="1C78CBC8" w14:textId="77777777" w:rsidR="00753B33" w:rsidRPr="00753B33" w:rsidRDefault="00753B33" w:rsidP="00F878D8">
            <w:pPr>
              <w:spacing w:before="40" w:after="40"/>
              <w:rPr>
                <w:rFonts w:asciiTheme="majorHAnsi" w:hAnsiTheme="majorHAnsi"/>
                <w:b/>
                <w:color w:val="FFFFFF" w:themeColor="background1"/>
                <w:sz w:val="22"/>
                <w:lang w:val="fr-FR" w:eastAsia="fr-FR"/>
              </w:rPr>
            </w:pPr>
            <w:r w:rsidRPr="00753B33">
              <w:rPr>
                <w:rFonts w:asciiTheme="majorHAnsi" w:hAnsiTheme="majorHAnsi"/>
                <w:b/>
                <w:color w:val="FFFFFF" w:themeColor="background1"/>
                <w:sz w:val="22"/>
                <w:lang w:val="fr-FR" w:eastAsia="fr-FR"/>
              </w:rPr>
              <w:t>Default value</w:t>
            </w:r>
          </w:p>
        </w:tc>
      </w:tr>
      <w:tr w:rsidR="003D6F3F" w:rsidRPr="00753B33" w14:paraId="698A3B1D" w14:textId="77777777" w:rsidTr="00F878D8">
        <w:trPr>
          <w:jc w:val="center"/>
        </w:trPr>
        <w:tc>
          <w:tcPr>
            <w:tcW w:w="0" w:type="auto"/>
          </w:tcPr>
          <w:p w14:paraId="4E6336EB" w14:textId="4464EF65" w:rsidR="003D6F3F" w:rsidRPr="00753B33" w:rsidRDefault="003D6F3F" w:rsidP="00F878D8">
            <w:pPr>
              <w:spacing w:before="40" w:after="40"/>
              <w:rPr>
                <w:rFonts w:ascii="Calibri" w:hAnsi="Calibri"/>
                <w:sz w:val="22"/>
                <w:szCs w:val="22"/>
                <w:highlight w:val="yellow"/>
                <w:lang w:val="en-US" w:eastAsia="fr-FR"/>
              </w:rPr>
            </w:pPr>
            <w:r w:rsidRPr="00D32BC7">
              <w:rPr>
                <w:rFonts w:ascii="Calibri" w:hAnsi="Calibri"/>
                <w:sz w:val="22"/>
                <w:szCs w:val="22"/>
                <w:lang w:val="en-US" w:eastAsia="fr-FR"/>
              </w:rPr>
              <w:t>Object-based classification map</w:t>
            </w:r>
          </w:p>
        </w:tc>
        <w:tc>
          <w:tcPr>
            <w:tcW w:w="0" w:type="auto"/>
          </w:tcPr>
          <w:p w14:paraId="4F3EAD43" w14:textId="2377D0D0" w:rsidR="003D6F3F" w:rsidRPr="00753B33" w:rsidRDefault="003D6F3F" w:rsidP="00F878D8">
            <w:pPr>
              <w:spacing w:before="40" w:after="40"/>
              <w:rPr>
                <w:rFonts w:ascii="Calibri" w:hAnsi="Calibri"/>
                <w:sz w:val="22"/>
                <w:szCs w:val="22"/>
                <w:highlight w:val="yellow"/>
                <w:lang w:val="en-US" w:eastAsia="fr-FR"/>
              </w:rPr>
            </w:pPr>
            <w:r w:rsidRPr="00D32BC7">
              <w:rPr>
                <w:rFonts w:ascii="Calibri" w:hAnsi="Calibri"/>
                <w:sz w:val="22"/>
                <w:szCs w:val="22"/>
                <w:lang w:val="en-US" w:eastAsia="fr-FR"/>
              </w:rPr>
              <w:t>Object-based classification map result</w:t>
            </w:r>
          </w:p>
        </w:tc>
        <w:tc>
          <w:tcPr>
            <w:tcW w:w="0" w:type="auto"/>
          </w:tcPr>
          <w:p w14:paraId="3289BFA7" w14:textId="7FF0684B" w:rsidR="003D6F3F" w:rsidRPr="00753B33" w:rsidRDefault="003D6F3F" w:rsidP="00F878D8">
            <w:pPr>
              <w:spacing w:before="40" w:after="40"/>
              <w:rPr>
                <w:rFonts w:ascii="Calibri" w:hAnsi="Calibri"/>
                <w:sz w:val="22"/>
                <w:szCs w:val="22"/>
                <w:highlight w:val="yellow"/>
                <w:lang w:val="en-US" w:eastAsia="fr-FR"/>
              </w:rPr>
            </w:pPr>
            <w:r w:rsidRPr="003D6F3F">
              <w:rPr>
                <w:rFonts w:ascii="Calibri" w:hAnsi="Calibri"/>
                <w:sz w:val="22"/>
                <w:szCs w:val="22"/>
                <w:lang w:val="en-US" w:eastAsia="fr-FR"/>
              </w:rPr>
              <w:t>-</w:t>
            </w:r>
          </w:p>
        </w:tc>
      </w:tr>
    </w:tbl>
    <w:p w14:paraId="2330F8D0" w14:textId="52049D99" w:rsidR="00753B33" w:rsidRPr="005D21D7" w:rsidRDefault="00753B33" w:rsidP="00753B33">
      <w:pPr>
        <w:pStyle w:val="Lgende"/>
        <w:rPr>
          <w:rFonts w:ascii="Times" w:hAnsi="Times" w:cs="Times"/>
        </w:rPr>
      </w:pPr>
      <w:bookmarkStart w:id="214" w:name="_Ref423623128"/>
      <w:bookmarkStart w:id="215" w:name="_Toc485395303"/>
      <w:r>
        <w:rPr>
          <w:rFonts w:ascii="Times" w:hAnsi="Times" w:cs="Times"/>
        </w:rPr>
        <w:t xml:space="preserve">Algorithm </w:t>
      </w:r>
      <w:r>
        <w:rPr>
          <w:rFonts w:ascii="Times" w:hAnsi="Times" w:cs="Times"/>
        </w:rPr>
        <w:fldChar w:fldCharType="begin"/>
      </w:r>
      <w:r>
        <w:rPr>
          <w:rFonts w:ascii="Times" w:hAnsi="Times" w:cs="Times"/>
        </w:rPr>
        <w:instrText xml:space="preserve"> STYLEREF 1 \s </w:instrText>
      </w:r>
      <w:r>
        <w:rPr>
          <w:rFonts w:ascii="Times" w:hAnsi="Times" w:cs="Times"/>
        </w:rPr>
        <w:fldChar w:fldCharType="separate"/>
      </w:r>
      <w:r w:rsidR="00AB72CA">
        <w:rPr>
          <w:rFonts w:ascii="Times" w:hAnsi="Times" w:cs="Times"/>
          <w:noProof/>
        </w:rPr>
        <w:t>4</w:t>
      </w:r>
      <w:r>
        <w:rPr>
          <w:rFonts w:ascii="Times" w:hAnsi="Times" w:cs="Times"/>
        </w:rPr>
        <w:fldChar w:fldCharType="end"/>
      </w:r>
      <w:r>
        <w:rPr>
          <w:rFonts w:ascii="Times" w:hAnsi="Times" w:cs="Times"/>
        </w:rPr>
        <w:noBreakHyphen/>
      </w:r>
      <w:r>
        <w:rPr>
          <w:rFonts w:ascii="Times" w:hAnsi="Times" w:cs="Times"/>
        </w:rPr>
        <w:fldChar w:fldCharType="begin"/>
      </w:r>
      <w:r>
        <w:rPr>
          <w:rFonts w:ascii="Times" w:hAnsi="Times" w:cs="Times"/>
        </w:rPr>
        <w:instrText xml:space="preserve"> SEQ Algorithm \* ARABIC \s 1 </w:instrText>
      </w:r>
      <w:r>
        <w:rPr>
          <w:rFonts w:ascii="Times" w:hAnsi="Times" w:cs="Times"/>
        </w:rPr>
        <w:fldChar w:fldCharType="separate"/>
      </w:r>
      <w:r w:rsidR="00AB72CA">
        <w:rPr>
          <w:rFonts w:ascii="Times" w:hAnsi="Times" w:cs="Times"/>
          <w:noProof/>
        </w:rPr>
        <w:t>2</w:t>
      </w:r>
      <w:r>
        <w:rPr>
          <w:rFonts w:ascii="Times" w:hAnsi="Times" w:cs="Times"/>
        </w:rPr>
        <w:fldChar w:fldCharType="end"/>
      </w:r>
      <w:bookmarkEnd w:id="214"/>
      <w:r>
        <w:rPr>
          <w:rFonts w:ascii="Times" w:hAnsi="Times" w:cs="Times"/>
        </w:rPr>
        <w:t>. Majority vote filtering</w:t>
      </w:r>
      <w:bookmarkEnd w:id="215"/>
    </w:p>
    <w:p w14:paraId="42542BE2" w14:textId="6FD5FC46" w:rsidR="00483D2F" w:rsidRDefault="000B5059" w:rsidP="00483D2F">
      <w:pPr>
        <w:rPr>
          <w:rFonts w:ascii="Times" w:hAnsi="Times" w:cs="Times"/>
          <w:sz w:val="26"/>
          <w:szCs w:val="26"/>
        </w:rPr>
      </w:pPr>
      <w:r>
        <w:rPr>
          <w:rFonts w:ascii="Times" w:hAnsi="Times" w:cs="Times"/>
          <w:noProof/>
          <w:sz w:val="26"/>
          <w:szCs w:val="26"/>
          <w:lang w:val="fr-BE" w:eastAsia="fr-BE"/>
        </w:rPr>
        <w:drawing>
          <wp:inline distT="0" distB="0" distL="0" distR="0" wp14:anchorId="7F3C0535" wp14:editId="0DBA25B1">
            <wp:extent cx="5751585" cy="1492250"/>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2.png"/>
                    <pic:cNvPicPr/>
                  </pic:nvPicPr>
                  <pic:blipFill rotWithShape="1">
                    <a:blip r:embed="rId59">
                      <a:extLst>
                        <a:ext uri="{28A0092B-C50C-407E-A947-70E740481C1C}">
                          <a14:useLocalDpi xmlns:a14="http://schemas.microsoft.com/office/drawing/2010/main" val="0"/>
                        </a:ext>
                      </a:extLst>
                    </a:blip>
                    <a:srcRect t="15162"/>
                    <a:stretch/>
                  </pic:blipFill>
                  <pic:spPr bwMode="auto">
                    <a:xfrm>
                      <a:off x="0" y="0"/>
                      <a:ext cx="5760244" cy="1494496"/>
                    </a:xfrm>
                    <a:prstGeom prst="rect">
                      <a:avLst/>
                    </a:prstGeom>
                    <a:ln>
                      <a:noFill/>
                    </a:ln>
                    <a:extLst>
                      <a:ext uri="{53640926-AAD7-44D8-BBD7-CCE9431645EC}">
                        <a14:shadowObscured xmlns:a14="http://schemas.microsoft.com/office/drawing/2010/main"/>
                      </a:ext>
                    </a:extLst>
                  </pic:spPr>
                </pic:pic>
              </a:graphicData>
            </a:graphic>
          </wp:inline>
        </w:drawing>
      </w:r>
    </w:p>
    <w:p w14:paraId="3E94401E" w14:textId="4AA174D0" w:rsidR="00CA37FC" w:rsidRDefault="00CA37FC" w:rsidP="00E63F13">
      <w:pPr>
        <w:pStyle w:val="Titre3"/>
      </w:pPr>
      <w:bookmarkStart w:id="216" w:name="_Toc485395228"/>
      <w:r>
        <w:t>Operational context</w:t>
      </w:r>
      <w:bookmarkEnd w:id="216"/>
    </w:p>
    <w:p w14:paraId="5725C652" w14:textId="7B65EF8E" w:rsidR="00CA37FC" w:rsidRDefault="00CA37FC" w:rsidP="00CA37FC">
      <w:r>
        <w:t xml:space="preserve">It must be remembered that in the operational context, the post-filtering task must also be done following an iterative procedure. This iterative approach will be possible from the first </w:t>
      </w:r>
      <w:r w:rsidRPr="00CA37FC">
        <w:t xml:space="preserve">satellite data acquisitions. This can be obtained by following the next flowcharts, </w:t>
      </w:r>
      <w:r w:rsidRPr="00CA37FC">
        <w:fldChar w:fldCharType="begin"/>
      </w:r>
      <w:r w:rsidRPr="00CA37FC">
        <w:instrText xml:space="preserve"> REF _Ref417293068 \h </w:instrText>
      </w:r>
      <w:r>
        <w:instrText xml:space="preserve"> \* MERGEFORMAT </w:instrText>
      </w:r>
      <w:r w:rsidRPr="00CA37FC">
        <w:fldChar w:fldCharType="separate"/>
      </w:r>
      <w:r w:rsidR="00AB72CA" w:rsidRPr="00AB72CA">
        <w:t>Figure 4</w:t>
      </w:r>
      <w:r w:rsidR="00AB72CA" w:rsidRPr="00AB72CA">
        <w:noBreakHyphen/>
        <w:t>3</w:t>
      </w:r>
      <w:r w:rsidRPr="00CA37FC">
        <w:fldChar w:fldCharType="end"/>
      </w:r>
      <w:r>
        <w:t xml:space="preserve"> and </w:t>
      </w:r>
      <w:r>
        <w:fldChar w:fldCharType="begin"/>
      </w:r>
      <w:r>
        <w:instrText xml:space="preserve"> REF _Ref417293076 \h </w:instrText>
      </w:r>
      <w:r>
        <w:fldChar w:fldCharType="separate"/>
      </w:r>
      <w:r w:rsidR="00AB72CA" w:rsidRPr="00CA37FC">
        <w:rPr>
          <w:lang w:val="en-US"/>
        </w:rPr>
        <w:t xml:space="preserve">Figure </w:t>
      </w:r>
      <w:r w:rsidR="00AB72CA">
        <w:rPr>
          <w:noProof/>
          <w:lang w:val="en-US"/>
        </w:rPr>
        <w:t>4</w:t>
      </w:r>
      <w:r w:rsidR="00AB72CA">
        <w:rPr>
          <w:lang w:val="en-US"/>
        </w:rPr>
        <w:noBreakHyphen/>
      </w:r>
      <w:r w:rsidR="00AB72CA">
        <w:rPr>
          <w:noProof/>
          <w:lang w:val="en-US"/>
        </w:rPr>
        <w:t>4</w:t>
      </w:r>
      <w:r>
        <w:fldChar w:fldCharType="end"/>
      </w:r>
      <w:r>
        <w:t>.</w:t>
      </w:r>
    </w:p>
    <w:p w14:paraId="5F3617EC" w14:textId="2D1849B5" w:rsidR="00CA37FC" w:rsidRDefault="00CA37FC" w:rsidP="00CA37FC">
      <w:pPr>
        <w:jc w:val="center"/>
        <w:rPr>
          <w:rFonts w:ascii="Times" w:hAnsi="Times" w:cs="Times"/>
          <w:sz w:val="26"/>
          <w:szCs w:val="26"/>
        </w:rPr>
      </w:pPr>
      <w:r>
        <w:rPr>
          <w:rFonts w:ascii="Times" w:hAnsi="Times" w:cs="Times"/>
          <w:noProof/>
          <w:sz w:val="26"/>
          <w:szCs w:val="26"/>
          <w:lang w:val="fr-BE" w:eastAsia="fr-BE"/>
        </w:rPr>
        <w:lastRenderedPageBreak/>
        <w:drawing>
          <wp:inline distT="0" distB="0" distL="0" distR="0" wp14:anchorId="17D07049" wp14:editId="1ADD291A">
            <wp:extent cx="4230275" cy="3236709"/>
            <wp:effectExtent l="0" t="0" r="0" b="190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60">
                      <a:extLst>
                        <a:ext uri="{28A0092B-C50C-407E-A947-70E740481C1C}">
                          <a14:useLocalDpi xmlns:a14="http://schemas.microsoft.com/office/drawing/2010/main" val="0"/>
                        </a:ext>
                      </a:extLst>
                    </a:blip>
                    <a:stretch>
                      <a:fillRect/>
                    </a:stretch>
                  </pic:blipFill>
                  <pic:spPr>
                    <a:xfrm>
                      <a:off x="0" y="0"/>
                      <a:ext cx="4230275" cy="3236709"/>
                    </a:xfrm>
                    <a:prstGeom prst="rect">
                      <a:avLst/>
                    </a:prstGeom>
                  </pic:spPr>
                </pic:pic>
              </a:graphicData>
            </a:graphic>
          </wp:inline>
        </w:drawing>
      </w:r>
    </w:p>
    <w:p w14:paraId="317E9DD7" w14:textId="7EC24F85" w:rsidR="00CA37FC" w:rsidRPr="00CA37FC" w:rsidRDefault="00CA37FC" w:rsidP="00CA37FC">
      <w:pPr>
        <w:pStyle w:val="Lgende"/>
        <w:rPr>
          <w:lang w:val="en-US"/>
        </w:rPr>
      </w:pPr>
      <w:bookmarkStart w:id="217" w:name="_Ref417293068"/>
      <w:bookmarkStart w:id="218" w:name="_Toc485395260"/>
      <w:r w:rsidRPr="00CA37F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4</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3</w:t>
      </w:r>
      <w:r w:rsidR="00AB72CA">
        <w:rPr>
          <w:lang w:val="en-US"/>
        </w:rPr>
        <w:fldChar w:fldCharType="end"/>
      </w:r>
      <w:bookmarkEnd w:id="217"/>
      <w:r w:rsidRPr="00CA37FC">
        <w:rPr>
          <w:lang w:val="en-US"/>
        </w:rPr>
        <w:t xml:space="preserve">. </w:t>
      </w:r>
      <w:r>
        <w:rPr>
          <w:lang w:val="en-US"/>
        </w:rPr>
        <w:t>Post-filtering workflow, at instant T</w:t>
      </w:r>
      <w:bookmarkEnd w:id="218"/>
    </w:p>
    <w:p w14:paraId="50B0631F" w14:textId="7AD789BC" w:rsidR="00CA37FC" w:rsidRDefault="00CA37FC" w:rsidP="00CA37FC">
      <w:pPr>
        <w:jc w:val="center"/>
        <w:rPr>
          <w:lang w:val="fr-FR" w:eastAsia="fr-FR"/>
        </w:rPr>
      </w:pPr>
      <w:r>
        <w:rPr>
          <w:noProof/>
          <w:lang w:val="fr-BE" w:eastAsia="fr-BE"/>
        </w:rPr>
        <w:drawing>
          <wp:inline distT="0" distB="0" distL="0" distR="0" wp14:anchorId="39CBDFAB" wp14:editId="714D1844">
            <wp:extent cx="4461903" cy="3407383"/>
            <wp:effectExtent l="0" t="0" r="0" b="317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61">
                      <a:extLst>
                        <a:ext uri="{28A0092B-C50C-407E-A947-70E740481C1C}">
                          <a14:useLocalDpi xmlns:a14="http://schemas.microsoft.com/office/drawing/2010/main" val="0"/>
                        </a:ext>
                      </a:extLst>
                    </a:blip>
                    <a:stretch>
                      <a:fillRect/>
                    </a:stretch>
                  </pic:blipFill>
                  <pic:spPr>
                    <a:xfrm>
                      <a:off x="0" y="0"/>
                      <a:ext cx="4461903" cy="3407383"/>
                    </a:xfrm>
                    <a:prstGeom prst="rect">
                      <a:avLst/>
                    </a:prstGeom>
                  </pic:spPr>
                </pic:pic>
              </a:graphicData>
            </a:graphic>
          </wp:inline>
        </w:drawing>
      </w:r>
    </w:p>
    <w:p w14:paraId="7E739B61" w14:textId="79DC200B" w:rsidR="00CA37FC" w:rsidRPr="00FE1892" w:rsidRDefault="00CA37FC" w:rsidP="00976141">
      <w:pPr>
        <w:pStyle w:val="Lgende"/>
        <w:rPr>
          <w:lang w:val="en-US"/>
        </w:rPr>
      </w:pPr>
      <w:bookmarkStart w:id="219" w:name="_Ref417293076"/>
      <w:bookmarkStart w:id="220" w:name="_Toc485395261"/>
      <w:r w:rsidRPr="00CA37FC">
        <w:rPr>
          <w:lang w:val="en-US"/>
        </w:rPr>
        <w:t xml:space="preserve">Figure </w:t>
      </w:r>
      <w:r w:rsidR="00AB72CA">
        <w:rPr>
          <w:lang w:val="en-US"/>
        </w:rPr>
        <w:fldChar w:fldCharType="begin"/>
      </w:r>
      <w:r w:rsidR="00AB72CA">
        <w:rPr>
          <w:lang w:val="en-US"/>
        </w:rPr>
        <w:instrText xml:space="preserve"> STYLEREF 1 \s </w:instrText>
      </w:r>
      <w:r w:rsidR="00AB72CA">
        <w:rPr>
          <w:lang w:val="en-US"/>
        </w:rPr>
        <w:fldChar w:fldCharType="separate"/>
      </w:r>
      <w:r w:rsidR="00AB72CA">
        <w:rPr>
          <w:noProof/>
          <w:lang w:val="en-US"/>
        </w:rPr>
        <w:t>4</w:t>
      </w:r>
      <w:r w:rsidR="00AB72CA">
        <w:rPr>
          <w:lang w:val="en-US"/>
        </w:rPr>
        <w:fldChar w:fldCharType="end"/>
      </w:r>
      <w:r w:rsidR="00AB72CA">
        <w:rPr>
          <w:lang w:val="en-US"/>
        </w:rPr>
        <w:noBreakHyphen/>
      </w:r>
      <w:r w:rsidR="00AB72CA">
        <w:rPr>
          <w:lang w:val="en-US"/>
        </w:rPr>
        <w:fldChar w:fldCharType="begin"/>
      </w:r>
      <w:r w:rsidR="00AB72CA">
        <w:rPr>
          <w:lang w:val="en-US"/>
        </w:rPr>
        <w:instrText xml:space="preserve"> SEQ Figure \* ARABIC \s 1 </w:instrText>
      </w:r>
      <w:r w:rsidR="00AB72CA">
        <w:rPr>
          <w:lang w:val="en-US"/>
        </w:rPr>
        <w:fldChar w:fldCharType="separate"/>
      </w:r>
      <w:r w:rsidR="00AB72CA">
        <w:rPr>
          <w:noProof/>
          <w:lang w:val="en-US"/>
        </w:rPr>
        <w:t>4</w:t>
      </w:r>
      <w:r w:rsidR="00AB72CA">
        <w:rPr>
          <w:lang w:val="en-US"/>
        </w:rPr>
        <w:fldChar w:fldCharType="end"/>
      </w:r>
      <w:bookmarkEnd w:id="219"/>
      <w:r w:rsidRPr="00CA37FC">
        <w:rPr>
          <w:lang w:val="en-US"/>
        </w:rPr>
        <w:t xml:space="preserve">. </w:t>
      </w:r>
      <w:r>
        <w:rPr>
          <w:lang w:val="en-US"/>
        </w:rPr>
        <w:t>Post-filtering workflow, at instant T+1</w:t>
      </w:r>
      <w:bookmarkEnd w:id="220"/>
    </w:p>
    <w:p w14:paraId="06230205" w14:textId="77777777" w:rsidR="00302187" w:rsidRDefault="00302187">
      <w:pPr>
        <w:spacing w:after="0"/>
        <w:jc w:val="left"/>
        <w:rPr>
          <w:rFonts w:ascii="Arial" w:hAnsi="Arial" w:cs="Arial"/>
          <w:b/>
          <w:color w:val="000000"/>
          <w:kern w:val="36"/>
          <w:sz w:val="36"/>
          <w:szCs w:val="48"/>
          <w:lang w:val="en-US" w:eastAsia="fr-FR"/>
        </w:rPr>
      </w:pPr>
      <w:bookmarkStart w:id="221" w:name="_Ref423600170"/>
      <w:bookmarkStart w:id="222" w:name="_Ref424119409"/>
      <w:bookmarkStart w:id="223" w:name="_Toc447871691"/>
      <w:r>
        <w:rPr>
          <w:lang w:val="en-US"/>
        </w:rPr>
        <w:br w:type="page"/>
      </w:r>
    </w:p>
    <w:p w14:paraId="18DBF02B" w14:textId="77777777" w:rsidR="00606F7D" w:rsidRDefault="00606F7D" w:rsidP="00606F7D">
      <w:pPr>
        <w:pStyle w:val="Titre1"/>
      </w:pPr>
      <w:bookmarkStart w:id="224" w:name="_Toc485395229"/>
      <w:r w:rsidRPr="008B220F">
        <w:lastRenderedPageBreak/>
        <w:t xml:space="preserve">Processing chain model working </w:t>
      </w:r>
      <w:r>
        <w:t>for a large area covering several satellite footprints</w:t>
      </w:r>
      <w:bookmarkEnd w:id="224"/>
    </w:p>
    <w:p w14:paraId="489960A3" w14:textId="77777777" w:rsidR="00606F7D" w:rsidRPr="00606F7D" w:rsidRDefault="00606F7D" w:rsidP="00606F7D">
      <w:pPr>
        <w:pStyle w:val="Titre2"/>
      </w:pPr>
      <w:bookmarkStart w:id="225" w:name="_Toc485395230"/>
      <w:r w:rsidRPr="00606F7D">
        <w:t>Large region classification</w:t>
      </w:r>
      <w:bookmarkEnd w:id="225"/>
    </w:p>
    <w:p w14:paraId="3F1D1DD7" w14:textId="77777777" w:rsidR="00606F7D" w:rsidRDefault="00606F7D" w:rsidP="00606F7D">
      <w:r w:rsidRPr="00606F7D">
        <w:t xml:space="preserve">The processor must work with sites that larger than e.g. a Sentinel-2 scene. As the training data is hard to acquire and will probably not be distributed uniformly, it must be used to the full extent. This means that a single classification model should be used for the entire site instead of one per input tile. </w:t>
      </w:r>
    </w:p>
    <w:p w14:paraId="5B0E85AA" w14:textId="77777777" w:rsidR="00606F7D" w:rsidRDefault="00606F7D" w:rsidP="00606F7D">
      <w:r w:rsidRPr="00606F7D">
        <w:t>Because of the size of the input data, it's preferable to use an online approach, where the classification features are computed on-the-fly instead of saving them to disk. This is especially important for larger sites, as the amount of disk space taken by the extracted features would be prohibitive. Another advantage of an online method is that computing the features is faster than saving them to disk and reading them back, even when multiple passes over are needed. This was an important optimization that enabled running the processor over national sites within the available time and hardware constraints.</w:t>
      </w:r>
    </w:p>
    <w:p w14:paraId="572AAC50" w14:textId="77777777" w:rsidR="00606F7D" w:rsidRPr="00606F7D" w:rsidRDefault="00606F7D" w:rsidP="00606F7D">
      <w:pPr>
        <w:pStyle w:val="Titre2"/>
        <w:rPr>
          <w:color w:val="800000"/>
          <w:sz w:val="28"/>
          <w:szCs w:val="27"/>
        </w:rPr>
      </w:pPr>
      <w:r w:rsidRPr="00606F7D">
        <w:t xml:space="preserve"> </w:t>
      </w:r>
      <w:bookmarkStart w:id="226" w:name="_Toc485395231"/>
      <w:r>
        <w:t>Stratification</w:t>
      </w:r>
      <w:bookmarkEnd w:id="226"/>
    </w:p>
    <w:p w14:paraId="1B2165F0" w14:textId="77777777" w:rsidR="00606F7D" w:rsidRDefault="00606F7D" w:rsidP="00606F7D">
      <w:r>
        <w:t>Some larger sites might have multiple regions, which we'll call strata, with different climatic characteristics. In these cases it might be desirable to use a different classification model for each stratum instead of a single one for the entire site. There are two potential advantages to this approach:</w:t>
      </w:r>
    </w:p>
    <w:p w14:paraId="6B5058BD" w14:textId="77777777" w:rsidR="00606F7D" w:rsidRDefault="00606F7D" w:rsidP="00606F7D">
      <w:pPr>
        <w:pStyle w:val="Paragraphedeliste"/>
        <w:numPr>
          <w:ilvl w:val="0"/>
          <w:numId w:val="28"/>
        </w:numPr>
      </w:pPr>
      <w:r>
        <w:t>it's possible that using stratum-specific models gives better classification results;</w:t>
      </w:r>
    </w:p>
    <w:p w14:paraId="04693F7A" w14:textId="77777777" w:rsidR="00606F7D" w:rsidRDefault="00606F7D" w:rsidP="00606F7D">
      <w:pPr>
        <w:pStyle w:val="Paragraphedeliste"/>
        <w:numPr>
          <w:ilvl w:val="0"/>
          <w:numId w:val="28"/>
        </w:numPr>
      </w:pPr>
      <w:r>
        <w:t>training a classifier for a single stratum can require fewer resources than for the complete site.</w:t>
      </w:r>
    </w:p>
    <w:p w14:paraId="54B4E5B0" w14:textId="77777777" w:rsidR="00606F7D" w:rsidRDefault="00606F7D" w:rsidP="00606F7D">
      <w:r>
        <w:t>Thus, the system should allow users to define a list of strata of a site. It can take the form of a shapefile with one feature (most often a polygon) per strata. Besides the extent, the only required information is an identifier, which is then used in the output product metadata. The implementation expects numeric identifiers, although there is no special reason for this.</w:t>
      </w:r>
    </w:p>
    <w:p w14:paraId="3ADC7DE2" w14:textId="77777777" w:rsidR="00606F7D" w:rsidRDefault="00606F7D" w:rsidP="00606F7D">
      <w:r>
        <w:t>The stratum shapefile is used as follows:</w:t>
      </w:r>
    </w:p>
    <w:p w14:paraId="37D624FD" w14:textId="77777777" w:rsidR="00606F7D" w:rsidRDefault="00606F7D" w:rsidP="00606F7D">
      <w:pPr>
        <w:pStyle w:val="Paragraphedeliste"/>
        <w:numPr>
          <w:ilvl w:val="0"/>
          <w:numId w:val="29"/>
        </w:numPr>
      </w:pPr>
      <w:r>
        <w:t>if available, the in-situ data is intersected with the strata and split into one data set for each stratum;</w:t>
      </w:r>
      <w:r>
        <w:br/>
        <w:t>2. for each stratum, the data set preparation and training is performed just like in the single-stratum case;</w:t>
      </w:r>
    </w:p>
    <w:p w14:paraId="2D55C83E" w14:textId="77777777" w:rsidR="00606F7D" w:rsidRDefault="00606F7D" w:rsidP="00606F7D">
      <w:pPr>
        <w:pStyle w:val="Paragraphedeliste"/>
        <w:numPr>
          <w:ilvl w:val="0"/>
          <w:numId w:val="29"/>
        </w:numPr>
      </w:pPr>
      <w:r>
        <w:t>during the classification, the corresponding model is applied to each pixel, yielding a single raster for each input file;</w:t>
      </w:r>
    </w:p>
    <w:p w14:paraId="4EEFAD31" w14:textId="77777777" w:rsidR="00606F7D" w:rsidRDefault="00606F7D" w:rsidP="00606F7D">
      <w:pPr>
        <w:pStyle w:val="Paragraphedeliste"/>
        <w:numPr>
          <w:ilvl w:val="0"/>
          <w:numId w:val="29"/>
        </w:numPr>
      </w:pPr>
      <w:r>
        <w:t>any post-filtering that might be required is applied afterwards;</w:t>
      </w:r>
    </w:p>
    <w:p w14:paraId="5BD41341" w14:textId="77777777" w:rsidR="00606F7D" w:rsidRDefault="00606F7D" w:rsidP="00606F7D">
      <w:r>
        <w:lastRenderedPageBreak/>
        <w:t>The current implementation does not use any transition zones between strata. Some discontinuities will be present at the stratum boundaries, but the results were found to be acceptable in practice.</w:t>
      </w:r>
    </w:p>
    <w:p w14:paraId="1B1CAB5B" w14:textId="7A16B614" w:rsidR="00302187" w:rsidRDefault="00302187" w:rsidP="00302187">
      <w:pPr>
        <w:pStyle w:val="Titre1"/>
      </w:pPr>
      <w:bookmarkStart w:id="227" w:name="_Toc485395232"/>
      <w:r>
        <w:lastRenderedPageBreak/>
        <w:t>Quality flags</w:t>
      </w:r>
      <w:bookmarkEnd w:id="227"/>
    </w:p>
    <w:p w14:paraId="19127ED3" w14:textId="13272380" w:rsidR="00302187" w:rsidRDefault="00302187" w:rsidP="00302187">
      <w:pPr>
        <w:rPr>
          <w:color w:val="000000"/>
          <w:lang w:val="en-US"/>
        </w:rPr>
      </w:pPr>
      <w:r>
        <w:rPr>
          <w:lang w:val="en-US"/>
        </w:rPr>
        <w:t xml:space="preserve">For each release, the cropland mask will be provided along with four following </w:t>
      </w:r>
      <w:r>
        <w:rPr>
          <w:color w:val="000000"/>
          <w:lang w:val="en-US"/>
        </w:rPr>
        <w:t>quality flags (REQ-2.9_URD):</w:t>
      </w:r>
    </w:p>
    <w:p w14:paraId="75982610" w14:textId="77777777" w:rsidR="00302187" w:rsidRDefault="00302187" w:rsidP="00302187">
      <w:pPr>
        <w:numPr>
          <w:ilvl w:val="0"/>
          <w:numId w:val="26"/>
        </w:numPr>
      </w:pPr>
      <w:r>
        <w:t>the number of dates (i.e. L2A products) which are associated with the “land” status during the period used to generate the mask;</w:t>
      </w:r>
    </w:p>
    <w:p w14:paraId="68F9239A" w14:textId="77777777" w:rsidR="00302187" w:rsidRDefault="00302187" w:rsidP="00302187">
      <w:pPr>
        <w:numPr>
          <w:ilvl w:val="0"/>
          <w:numId w:val="26"/>
        </w:numPr>
      </w:pPr>
      <w:r>
        <w:t>the number of dates (i.e. L2A products) which are associated with the “water” status during the period used to generate the mask;</w:t>
      </w:r>
    </w:p>
    <w:p w14:paraId="38D7CB73" w14:textId="77777777" w:rsidR="00302187" w:rsidRDefault="00302187" w:rsidP="00302187">
      <w:pPr>
        <w:numPr>
          <w:ilvl w:val="0"/>
          <w:numId w:val="26"/>
        </w:numPr>
      </w:pPr>
      <w:r>
        <w:t>the number of dates (i.e. L2A products) which are associated with the “snow” status during the period used to generate the mask;</w:t>
      </w:r>
    </w:p>
    <w:p w14:paraId="49A4C1F5" w14:textId="77777777" w:rsidR="00302187" w:rsidRDefault="00302187" w:rsidP="00302187">
      <w:pPr>
        <w:numPr>
          <w:ilvl w:val="0"/>
          <w:numId w:val="26"/>
        </w:numPr>
      </w:pPr>
      <w:r>
        <w:t>the number of dates (i.e. L2A products) which are associated with the other statuses (“cloud”, “cloud shadow”, “no data”’) during the period used to generate the mask. During the processing chains, the dates associated with these statuses will be interpolated.</w:t>
      </w:r>
    </w:p>
    <w:p w14:paraId="545413A7" w14:textId="77777777" w:rsidR="00302187" w:rsidRPr="00302187" w:rsidRDefault="00302187" w:rsidP="00302187">
      <w:pPr>
        <w:rPr>
          <w:lang w:eastAsia="fr-FR"/>
        </w:rPr>
      </w:pPr>
    </w:p>
    <w:p w14:paraId="3F4B1C00" w14:textId="65DE9BF0" w:rsidR="001D7D58" w:rsidRPr="006E3E03" w:rsidRDefault="006E3E03" w:rsidP="006E3E03">
      <w:pPr>
        <w:pStyle w:val="Titre1"/>
        <w:rPr>
          <w:lang w:val="en-US"/>
        </w:rPr>
      </w:pPr>
      <w:bookmarkStart w:id="228" w:name="_Ref480452314"/>
      <w:bookmarkStart w:id="229" w:name="_Toc485395233"/>
      <w:r w:rsidRPr="006E3E03">
        <w:rPr>
          <w:lang w:val="en-US"/>
        </w:rPr>
        <w:lastRenderedPageBreak/>
        <w:t>Appendix - Additional information on the codes of the « in-situ »</w:t>
      </w:r>
      <w:r>
        <w:rPr>
          <w:lang w:val="en-US"/>
        </w:rPr>
        <w:t xml:space="preserve"> processing chain</w:t>
      </w:r>
      <w:bookmarkEnd w:id="221"/>
      <w:bookmarkEnd w:id="222"/>
      <w:bookmarkEnd w:id="223"/>
      <w:bookmarkEnd w:id="228"/>
      <w:bookmarkEnd w:id="229"/>
    </w:p>
    <w:p w14:paraId="7A1AA6F2" w14:textId="59263E13" w:rsidR="006E3E03" w:rsidRDefault="006E3E03" w:rsidP="006E3E03">
      <w:pPr>
        <w:rPr>
          <w:rStyle w:val="Lienhypertexte"/>
        </w:rPr>
      </w:pPr>
      <w:r w:rsidRPr="006E3E03">
        <w:rPr>
          <w:lang w:val="en-US"/>
        </w:rPr>
        <w:t>The code, associated with the « in-situ » mode (</w:t>
      </w:r>
      <w:r>
        <w:rPr>
          <w:lang w:val="en-US"/>
        </w:rPr>
        <w:t>including</w:t>
      </w:r>
      <w:r w:rsidRPr="006E3E03">
        <w:rPr>
          <w:lang w:val="en-US"/>
        </w:rPr>
        <w:t xml:space="preserve"> the common steps</w:t>
      </w:r>
      <w:r>
        <w:rPr>
          <w:lang w:val="en-US"/>
        </w:rPr>
        <w:t xml:space="preserve"> with the “no in-situ” mode</w:t>
      </w:r>
      <w:r w:rsidRPr="006E3E03">
        <w:rPr>
          <w:lang w:val="en-US"/>
        </w:rPr>
        <w:t xml:space="preserve">) </w:t>
      </w:r>
      <w:r>
        <w:rPr>
          <w:lang w:val="en-US"/>
        </w:rPr>
        <w:t>is a</w:t>
      </w:r>
      <w:r w:rsidRPr="006E3E03">
        <w:rPr>
          <w:lang w:val="en-US"/>
        </w:rPr>
        <w:t xml:space="preserve">vailable </w:t>
      </w:r>
      <w:r>
        <w:rPr>
          <w:lang w:val="en-US"/>
        </w:rPr>
        <w:t xml:space="preserve">on: </w:t>
      </w:r>
      <w:hyperlink r:id="rId62" w:history="1">
        <w:r w:rsidRPr="006E3E03">
          <w:rPr>
            <w:rStyle w:val="Lienhypertexte"/>
            <w:lang w:val="en-US"/>
          </w:rPr>
          <w:t>http://tully.ups-tlse.fr/valeros/s2agri_cropmask</w:t>
        </w:r>
      </w:hyperlink>
    </w:p>
    <w:p w14:paraId="10DF5441" w14:textId="77777777" w:rsidR="006E3E03" w:rsidRPr="006E3E03" w:rsidRDefault="006E3E03" w:rsidP="006E3E03">
      <w:pPr>
        <w:rPr>
          <w:rStyle w:val="Lienhypertexte"/>
          <w:color w:val="auto"/>
          <w:u w:val="none"/>
        </w:rPr>
      </w:pPr>
      <w:r w:rsidRPr="006E3E03">
        <w:rPr>
          <w:rStyle w:val="Lienhypertexte"/>
          <w:color w:val="auto"/>
          <w:u w:val="none"/>
        </w:rPr>
        <w:t xml:space="preserve">Codes from the OTB project are the following ones: </w:t>
      </w:r>
    </w:p>
    <w:p w14:paraId="31725BAE" w14:textId="77777777" w:rsidR="006E3E03" w:rsidRPr="006E3E03" w:rsidRDefault="006E3E03" w:rsidP="006E3E03">
      <w:pPr>
        <w:pStyle w:val="Paragraphedeliste"/>
        <w:numPr>
          <w:ilvl w:val="0"/>
          <w:numId w:val="20"/>
        </w:numPr>
        <w:rPr>
          <w:b/>
        </w:rPr>
      </w:pPr>
      <w:r w:rsidRPr="006E3E03">
        <w:rPr>
          <w:b/>
        </w:rPr>
        <w:t xml:space="preserve">NDVI feature computation task: </w:t>
      </w:r>
    </w:p>
    <w:p w14:paraId="64874E53" w14:textId="77777777" w:rsidR="006E3E03" w:rsidRDefault="006E3E03" w:rsidP="006E3E03">
      <w:r>
        <w:t>Includes/NdviParameterExtraction.hpp</w:t>
      </w:r>
    </w:p>
    <w:p w14:paraId="35D4AA55" w14:textId="77777777" w:rsidR="006E3E03" w:rsidRDefault="006E3E03" w:rsidP="006E3E03">
      <w:r>
        <w:t>tests/IndicesComputation/NdviParameterExtractionApplication.cxx</w:t>
      </w:r>
    </w:p>
    <w:p w14:paraId="5A5BC637" w14:textId="77777777" w:rsidR="006E3E03" w:rsidRPr="006E3E03" w:rsidRDefault="006E3E03" w:rsidP="006E3E03">
      <w:pPr>
        <w:pStyle w:val="Paragraphedeliste"/>
        <w:numPr>
          <w:ilvl w:val="0"/>
          <w:numId w:val="20"/>
        </w:numPr>
        <w:rPr>
          <w:b/>
        </w:rPr>
      </w:pPr>
      <w:r w:rsidRPr="006E3E03">
        <w:rPr>
          <w:b/>
        </w:rPr>
        <w:t xml:space="preserve">Statistics feature computation task: </w:t>
      </w:r>
    </w:p>
    <w:p w14:paraId="00BE37FE" w14:textId="77777777" w:rsidR="006E3E03" w:rsidRDefault="006E3E03" w:rsidP="006E3E03">
      <w:r>
        <w:t>includes/IndexParameterExtraction.hpp</w:t>
      </w:r>
    </w:p>
    <w:p w14:paraId="1C76AC3F" w14:textId="77777777" w:rsidR="006E3E03" w:rsidRDefault="006E3E03" w:rsidP="006E3E03">
      <w:r>
        <w:t>tests/IndicesComputation/IndexParameterExtractionApplication.cxx</w:t>
      </w:r>
    </w:p>
    <w:p w14:paraId="0533F223" w14:textId="77777777" w:rsidR="006E3E03" w:rsidRPr="006E3E03" w:rsidRDefault="006E3E03" w:rsidP="006E3E03">
      <w:pPr>
        <w:pStyle w:val="Paragraphedeliste"/>
        <w:numPr>
          <w:ilvl w:val="0"/>
          <w:numId w:val="20"/>
        </w:numPr>
        <w:rPr>
          <w:b/>
        </w:rPr>
      </w:pPr>
      <w:r w:rsidRPr="006E3E03">
        <w:rPr>
          <w:b/>
        </w:rPr>
        <w:t>Random selection of training pixel samples task:</w:t>
      </w:r>
    </w:p>
    <w:p w14:paraId="160DFB87" w14:textId="77777777" w:rsidR="006E3E03" w:rsidRDefault="006E3E03" w:rsidP="006E3E03">
      <w:r>
        <w:t>includes/ShpFileSampleGeneratorFast.hpp</w:t>
      </w:r>
    </w:p>
    <w:p w14:paraId="317715FD" w14:textId="77777777" w:rsidR="006E3E03" w:rsidRDefault="006E3E03" w:rsidP="006E3E03">
      <w:r>
        <w:t>src/ShpFileSampleGeneratorFast.cxx</w:t>
      </w:r>
    </w:p>
    <w:p w14:paraId="71BC5949" w14:textId="77777777" w:rsidR="006E3E03" w:rsidRPr="006E3E03" w:rsidRDefault="006E3E03" w:rsidP="006E3E03">
      <w:pPr>
        <w:pStyle w:val="Paragraphedeliste"/>
        <w:numPr>
          <w:ilvl w:val="0"/>
          <w:numId w:val="20"/>
        </w:numPr>
        <w:rPr>
          <w:b/>
        </w:rPr>
      </w:pPr>
      <w:r w:rsidRPr="006E3E03">
        <w:rPr>
          <w:b/>
        </w:rPr>
        <w:t>Random Forest Training Step task:</w:t>
      </w:r>
    </w:p>
    <w:p w14:paraId="4070CEA2" w14:textId="77777777" w:rsidR="006E3E03" w:rsidRDefault="006E3E03" w:rsidP="006E3E03">
      <w:r>
        <w:t>test/sClassification/ ShpFileMRFClassificationFast.cxx</w:t>
      </w:r>
    </w:p>
    <w:p w14:paraId="0A8AB2D1" w14:textId="77777777" w:rsidR="006E3E03" w:rsidRPr="006E3E03" w:rsidRDefault="006E3E03" w:rsidP="006E3E03">
      <w:pPr>
        <w:pStyle w:val="Paragraphedeliste"/>
        <w:numPr>
          <w:ilvl w:val="0"/>
          <w:numId w:val="20"/>
        </w:numPr>
        <w:rPr>
          <w:b/>
        </w:rPr>
      </w:pPr>
      <w:r w:rsidRPr="006E3E03">
        <w:rPr>
          <w:b/>
        </w:rPr>
        <w:t>Classifiication of the complete image times series task:</w:t>
      </w:r>
    </w:p>
    <w:p w14:paraId="7CD477D6" w14:textId="77777777" w:rsidR="006E3E03" w:rsidRDefault="006E3E03" w:rsidP="006E3E03">
      <w:r>
        <w:t>tests/Classification/SVMClassificationMap.cxx</w:t>
      </w:r>
    </w:p>
    <w:p w14:paraId="535B0ABB" w14:textId="77777777" w:rsidR="006E3E03" w:rsidRPr="006E3E03" w:rsidRDefault="006E3E03" w:rsidP="006E3E03">
      <w:pPr>
        <w:pStyle w:val="Paragraphedeliste"/>
        <w:numPr>
          <w:ilvl w:val="0"/>
          <w:numId w:val="20"/>
        </w:numPr>
        <w:rPr>
          <w:b/>
        </w:rPr>
      </w:pPr>
      <w:r w:rsidRPr="006E3E03">
        <w:rPr>
          <w:b/>
        </w:rPr>
        <w:t>Principal Component Analysis task:</w:t>
      </w:r>
    </w:p>
    <w:p w14:paraId="2AAF46F2" w14:textId="77777777" w:rsidR="006E3E03" w:rsidRDefault="006E3E03" w:rsidP="006E3E03">
      <w:r>
        <w:t>tests/PostFiltering/ACP.cxx</w:t>
      </w:r>
    </w:p>
    <w:p w14:paraId="68A71349" w14:textId="77777777" w:rsidR="006E3E03" w:rsidRPr="006E3E03" w:rsidRDefault="006E3E03" w:rsidP="006E3E03">
      <w:pPr>
        <w:pStyle w:val="Paragraphedeliste"/>
        <w:numPr>
          <w:ilvl w:val="0"/>
          <w:numId w:val="20"/>
        </w:numPr>
        <w:rPr>
          <w:b/>
        </w:rPr>
      </w:pPr>
      <w:r w:rsidRPr="006E3E03">
        <w:rPr>
          <w:b/>
        </w:rPr>
        <w:t>Mean Shift Segmentation task:</w:t>
      </w:r>
    </w:p>
    <w:p w14:paraId="2FD83B17" w14:textId="77777777" w:rsidR="006E3E03" w:rsidRDefault="006E3E03" w:rsidP="006E3E03">
      <w:r>
        <w:t>tests/PostFiltering/SegmentationACP.cxx</w:t>
      </w:r>
    </w:p>
    <w:p w14:paraId="2A4A04AB" w14:textId="77777777" w:rsidR="00753B33" w:rsidRDefault="00753B33" w:rsidP="006E3E03">
      <w:pPr>
        <w:rPr>
          <w:rStyle w:val="Lienhypertexte"/>
          <w:color w:val="auto"/>
          <w:u w:val="none"/>
        </w:rPr>
      </w:pPr>
    </w:p>
    <w:p w14:paraId="090E2149" w14:textId="77777777" w:rsidR="006E3E03" w:rsidRDefault="006E3E03" w:rsidP="006E3E03">
      <w:pPr>
        <w:rPr>
          <w:rStyle w:val="Lienhypertexte"/>
          <w:color w:val="auto"/>
          <w:u w:val="none"/>
        </w:rPr>
      </w:pPr>
      <w:r>
        <w:rPr>
          <w:rStyle w:val="Lienhypertexte"/>
          <w:color w:val="auto"/>
          <w:u w:val="none"/>
        </w:rPr>
        <w:t xml:space="preserve">Two algorithms were coded in Python: </w:t>
      </w:r>
    </w:p>
    <w:p w14:paraId="0F120046" w14:textId="10A41E17" w:rsidR="006E3E03" w:rsidRDefault="006E3E03" w:rsidP="006E3E03">
      <w:pPr>
        <w:pStyle w:val="Paragraphedeliste"/>
        <w:numPr>
          <w:ilvl w:val="0"/>
          <w:numId w:val="20"/>
        </w:numPr>
      </w:pPr>
      <w:r>
        <w:t xml:space="preserve">Quality measures (how to evaluate the crop masks </w:t>
      </w:r>
      <w:r w:rsidR="00F43573">
        <w:t>–</w:t>
      </w:r>
      <w:r>
        <w:t xml:space="preserve"> section</w:t>
      </w:r>
      <w:r w:rsidR="00F43573">
        <w:t xml:space="preserve"> </w:t>
      </w:r>
      <w:r w:rsidR="00F43573">
        <w:fldChar w:fldCharType="begin"/>
      </w:r>
      <w:r w:rsidR="00F43573">
        <w:instrText xml:space="preserve"> REF _Ref424127330 \n \h </w:instrText>
      </w:r>
      <w:r w:rsidR="00F43573">
        <w:fldChar w:fldCharType="separate"/>
      </w:r>
      <w:r w:rsidR="00AB72CA">
        <w:t>4.1</w:t>
      </w:r>
      <w:r w:rsidR="00F43573">
        <w:fldChar w:fldCharType="end"/>
      </w:r>
      <w:r>
        <w:t>)</w:t>
      </w:r>
    </w:p>
    <w:p w14:paraId="18E0846A" w14:textId="03230371" w:rsidR="006E3E03" w:rsidRPr="006E3E03" w:rsidRDefault="006E3E03" w:rsidP="006E3E03">
      <w:pPr>
        <w:pStyle w:val="Paragraphedeliste"/>
        <w:numPr>
          <w:ilvl w:val="0"/>
          <w:numId w:val="20"/>
        </w:numPr>
      </w:pPr>
      <w:r>
        <w:t xml:space="preserve">Majority vote (how to apply the majority vote </w:t>
      </w:r>
      <w:r w:rsidR="00F43573">
        <w:t>–</w:t>
      </w:r>
      <w:r>
        <w:t xml:space="preserve"> section</w:t>
      </w:r>
      <w:r w:rsidR="00F43573">
        <w:t xml:space="preserve"> </w:t>
      </w:r>
      <w:r w:rsidR="00F43573">
        <w:fldChar w:fldCharType="begin"/>
      </w:r>
      <w:r w:rsidR="00F43573">
        <w:instrText xml:space="preserve"> REF _Ref417308939 \n \h </w:instrText>
      </w:r>
      <w:r w:rsidR="00F43573">
        <w:fldChar w:fldCharType="separate"/>
      </w:r>
      <w:r w:rsidR="00AB72CA">
        <w:t>4.2.3</w:t>
      </w:r>
      <w:r w:rsidR="00F43573">
        <w:fldChar w:fldCharType="end"/>
      </w:r>
      <w:r>
        <w:t>)</w:t>
      </w:r>
    </w:p>
    <w:p w14:paraId="5FE89E14" w14:textId="77777777" w:rsidR="006E3E03" w:rsidRPr="001D7D58" w:rsidRDefault="006E3E03" w:rsidP="00240C78">
      <w:pPr>
        <w:autoSpaceDE w:val="0"/>
        <w:autoSpaceDN w:val="0"/>
        <w:adjustRightInd w:val="0"/>
        <w:spacing w:after="0"/>
        <w:jc w:val="left"/>
        <w:rPr>
          <w:rFonts w:ascii="Arial" w:hAnsi="Arial" w:cs="Arial"/>
          <w:color w:val="000000"/>
          <w:sz w:val="20"/>
          <w:szCs w:val="20"/>
          <w:lang w:val="en-US" w:eastAsia="fr-FR"/>
        </w:rPr>
      </w:pPr>
    </w:p>
    <w:sectPr w:rsidR="006E3E03" w:rsidRPr="001D7D58" w:rsidSect="0051537E">
      <w:headerReference w:type="default" r:id="rId63"/>
      <w:footerReference w:type="default" r:id="rId64"/>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7DB5C" w14:textId="77777777" w:rsidR="004839A3" w:rsidRDefault="004839A3">
      <w:r>
        <w:separator/>
      </w:r>
    </w:p>
  </w:endnote>
  <w:endnote w:type="continuationSeparator" w:id="0">
    <w:p w14:paraId="577EDD7E" w14:textId="77777777" w:rsidR="004839A3" w:rsidRDefault="0048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 w:name="AR PL KaitiM GB">
    <w:panose1 w:val="00000000000000000000"/>
    <w:charset w:val="00"/>
    <w:family w:val="roman"/>
    <w:notTrueType/>
    <w:pitch w:val="default"/>
  </w:font>
  <w:font w:name="Lohit Hindi">
    <w:altName w:val="Times New Roman"/>
    <w:charset w:val="01"/>
    <w:family w:val="roman"/>
    <w:pitch w:val="default"/>
  </w:font>
  <w:font w:name="MS Gothic">
    <w:altName w:val="ＭＳ ゴシック"/>
    <w:panose1 w:val="020B06090702050802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267C1" w14:textId="16BBE3E6" w:rsidR="003B1885" w:rsidRPr="008373B8" w:rsidRDefault="003B1885" w:rsidP="003B1885">
    <w:pPr>
      <w:pStyle w:val="Pieddepage"/>
      <w:jc w:val="center"/>
      <w:rPr>
        <w:color w:val="006699"/>
        <w:sz w:val="22"/>
        <w:szCs w:val="22"/>
        <w:lang w:val="en-US"/>
      </w:rPr>
    </w:pPr>
    <w:r w:rsidRPr="008373B8">
      <w:rPr>
        <w:color w:val="006699"/>
        <w:sz w:val="22"/>
        <w:szCs w:val="22"/>
        <w:lang w:val="en-US"/>
      </w:rPr>
      <w:t>© UCL-Geomatics 201</w:t>
    </w:r>
    <w:r>
      <w:rPr>
        <w:color w:val="006699"/>
        <w:sz w:val="22"/>
        <w:szCs w:val="22"/>
        <w:lang w:val="en-US"/>
      </w:rPr>
      <w:t>7</w:t>
    </w:r>
  </w:p>
  <w:p w14:paraId="6D1040E9" w14:textId="4122B67C" w:rsidR="003B1885" w:rsidRPr="003B1885" w:rsidRDefault="003B1885" w:rsidP="003B1885">
    <w:pPr>
      <w:pStyle w:val="Pieddepage"/>
      <w:jc w:val="center"/>
      <w:rPr>
        <w:lang w:val="en-US"/>
      </w:rPr>
    </w:pPr>
    <w:r w:rsidRPr="008373B8">
      <w:rPr>
        <w:color w:val="006699"/>
        <w:sz w:val="22"/>
        <w:szCs w:val="22"/>
        <w:lang w:val="en-US"/>
      </w:rPr>
      <w:t>This document is the property of the Sen2-Agri partnership, no part of it shall be reproduced or transmitted without the express prior written authorisation of UCL-Geomatics (Belgium).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152E4" w14:textId="77777777" w:rsidR="004839A3" w:rsidRDefault="004839A3">
      <w:r>
        <w:separator/>
      </w:r>
    </w:p>
  </w:footnote>
  <w:footnote w:type="continuationSeparator" w:id="0">
    <w:p w14:paraId="01A57466" w14:textId="77777777" w:rsidR="004839A3" w:rsidRDefault="004839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171"/>
      <w:gridCol w:w="1103"/>
      <w:gridCol w:w="1684"/>
      <w:gridCol w:w="2908"/>
      <w:gridCol w:w="2216"/>
    </w:tblGrid>
    <w:tr w:rsidR="003B1885" w14:paraId="752E016B" w14:textId="77777777" w:rsidTr="00D15D29">
      <w:trPr>
        <w:trHeight w:hRule="exact" w:val="578"/>
      </w:trPr>
      <w:tc>
        <w:tcPr>
          <w:tcW w:w="645" w:type="pct"/>
          <w:vMerge w:val="restart"/>
          <w:vAlign w:val="center"/>
        </w:tcPr>
        <w:p w14:paraId="50291DBD" w14:textId="77777777" w:rsidR="003B1885" w:rsidRDefault="003B1885" w:rsidP="00EA22A3">
          <w:pPr>
            <w:pStyle w:val="Textetableaux"/>
            <w:spacing w:before="0" w:after="0"/>
            <w:rPr>
              <w:sz w:val="20"/>
            </w:rPr>
          </w:pPr>
          <w:r>
            <w:rPr>
              <w:noProof/>
              <w:sz w:val="20"/>
              <w:lang w:val="fr-BE"/>
            </w:rPr>
            <w:drawing>
              <wp:inline distT="0" distB="0" distL="0" distR="0" wp14:anchorId="4864F34F" wp14:editId="63D6F4D7">
                <wp:extent cx="690880" cy="325120"/>
                <wp:effectExtent l="0" t="0" r="0" b="5080"/>
                <wp:docPr id="2" name="Image 1" descr="Description : ES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ESA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325120"/>
                        </a:xfrm>
                        <a:prstGeom prst="rect">
                          <a:avLst/>
                        </a:prstGeom>
                        <a:noFill/>
                        <a:ln>
                          <a:noFill/>
                        </a:ln>
                      </pic:spPr>
                    </pic:pic>
                  </a:graphicData>
                </a:graphic>
              </wp:inline>
            </w:drawing>
          </w:r>
        </w:p>
      </w:tc>
      <w:tc>
        <w:tcPr>
          <w:tcW w:w="607" w:type="pct"/>
          <w:vAlign w:val="center"/>
        </w:tcPr>
        <w:p w14:paraId="5466CBAD" w14:textId="77777777" w:rsidR="003B1885" w:rsidRPr="00813B5D" w:rsidRDefault="003B1885" w:rsidP="00EA22A3">
          <w:pPr>
            <w:pStyle w:val="Textetableaux"/>
            <w:rPr>
              <w:rFonts w:ascii="Times New Roman" w:hAnsi="Times New Roman"/>
              <w:sz w:val="20"/>
            </w:rPr>
          </w:pPr>
          <w:r w:rsidRPr="00813B5D">
            <w:rPr>
              <w:rFonts w:ascii="Times New Roman" w:hAnsi="Times New Roman"/>
              <w:sz w:val="20"/>
            </w:rPr>
            <w:t>Ref</w:t>
          </w:r>
        </w:p>
      </w:tc>
      <w:tc>
        <w:tcPr>
          <w:tcW w:w="2528" w:type="pct"/>
          <w:gridSpan w:val="2"/>
          <w:vAlign w:val="center"/>
        </w:tcPr>
        <w:p w14:paraId="06A09AE5" w14:textId="59BF7F28" w:rsidR="003B1885" w:rsidRPr="00D15D29" w:rsidRDefault="003B1885" w:rsidP="00EA22A3">
          <w:pPr>
            <w:pStyle w:val="Textetableaux"/>
            <w:rPr>
              <w:rFonts w:ascii="Times New Roman" w:hAnsi="Times New Roman"/>
              <w:sz w:val="20"/>
            </w:rPr>
          </w:pPr>
          <w:r w:rsidRPr="00D15D29">
            <w:rPr>
              <w:rFonts w:ascii="Times New Roman" w:hAnsi="Times New Roman"/>
              <w:sz w:val="20"/>
            </w:rPr>
            <w:t>Sen2Agri_D</w:t>
          </w:r>
          <w:r>
            <w:rPr>
              <w:rFonts w:ascii="Times New Roman" w:hAnsi="Times New Roman"/>
              <w:sz w:val="20"/>
            </w:rPr>
            <w:t>D</w:t>
          </w:r>
          <w:r w:rsidRPr="00D15D29">
            <w:rPr>
              <w:rFonts w:ascii="Times New Roman" w:hAnsi="Times New Roman"/>
              <w:sz w:val="20"/>
            </w:rPr>
            <w:t>F_v1.</w:t>
          </w:r>
          <w:r>
            <w:rPr>
              <w:rFonts w:ascii="Times New Roman" w:hAnsi="Times New Roman"/>
              <w:sz w:val="20"/>
            </w:rPr>
            <w:t>4</w:t>
          </w:r>
          <w:r w:rsidRPr="00D15D29">
            <w:rPr>
              <w:rFonts w:ascii="Times New Roman" w:hAnsi="Times New Roman"/>
              <w:sz w:val="20"/>
            </w:rPr>
            <w:t xml:space="preserve"> </w:t>
          </w:r>
        </w:p>
        <w:p w14:paraId="5A62FE02" w14:textId="15420A4E" w:rsidR="003B1885" w:rsidRPr="00813B5D" w:rsidRDefault="003B1885" w:rsidP="007674AB">
          <w:pPr>
            <w:pStyle w:val="Textetableaux"/>
            <w:rPr>
              <w:rFonts w:ascii="Times New Roman" w:hAnsi="Times New Roman"/>
            </w:rPr>
          </w:pPr>
          <w:r w:rsidRPr="00D15D29">
            <w:rPr>
              <w:rFonts w:ascii="Times New Roman" w:hAnsi="Times New Roman"/>
              <w:sz w:val="20"/>
            </w:rPr>
            <w:t xml:space="preserve">L4 </w:t>
          </w:r>
          <w:r>
            <w:rPr>
              <w:rFonts w:ascii="Times New Roman" w:hAnsi="Times New Roman"/>
              <w:sz w:val="20"/>
            </w:rPr>
            <w:t>dynamic crop mask ATBD</w:t>
          </w:r>
        </w:p>
      </w:tc>
      <w:tc>
        <w:tcPr>
          <w:tcW w:w="1221" w:type="pct"/>
          <w:vMerge w:val="restart"/>
        </w:tcPr>
        <w:p w14:paraId="22B7831F" w14:textId="77777777" w:rsidR="003B1885" w:rsidRDefault="003B1885" w:rsidP="00EA22A3">
          <w:pPr>
            <w:pStyle w:val="Textetableaux"/>
            <w:spacing w:before="180"/>
            <w:rPr>
              <w:sz w:val="20"/>
            </w:rPr>
          </w:pPr>
          <w:r>
            <w:rPr>
              <w:noProof/>
              <w:lang w:val="fr-BE"/>
            </w:rPr>
            <w:drawing>
              <wp:inline distT="0" distB="0" distL="0" distR="0" wp14:anchorId="487BBF76" wp14:editId="4E6CE629">
                <wp:extent cx="1259840" cy="487680"/>
                <wp:effectExtent l="0" t="0" r="10160" b="0"/>
                <wp:docPr id="3" name="Image 4" descr="Sentinel-2 Agriculture Project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Sentinel-2 Agriculture Project S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9840" cy="487680"/>
                        </a:xfrm>
                        <a:prstGeom prst="rect">
                          <a:avLst/>
                        </a:prstGeom>
                        <a:noFill/>
                        <a:ln>
                          <a:noFill/>
                        </a:ln>
                      </pic:spPr>
                    </pic:pic>
                  </a:graphicData>
                </a:graphic>
              </wp:inline>
            </w:drawing>
          </w:r>
        </w:p>
      </w:tc>
    </w:tr>
    <w:tr w:rsidR="003B1885" w14:paraId="09CAD21A" w14:textId="77777777" w:rsidTr="00EA22A3">
      <w:trPr>
        <w:trHeight w:hRule="exact" w:val="319"/>
      </w:trPr>
      <w:tc>
        <w:tcPr>
          <w:tcW w:w="645" w:type="pct"/>
          <w:vMerge/>
          <w:vAlign w:val="center"/>
        </w:tcPr>
        <w:p w14:paraId="00F958D1" w14:textId="77777777" w:rsidR="003B1885" w:rsidRDefault="003B1885" w:rsidP="00EA22A3"/>
      </w:tc>
      <w:tc>
        <w:tcPr>
          <w:tcW w:w="607" w:type="pct"/>
          <w:vAlign w:val="center"/>
        </w:tcPr>
        <w:p w14:paraId="78D0EF9D" w14:textId="77777777" w:rsidR="003B1885" w:rsidRPr="00813B5D" w:rsidRDefault="003B1885" w:rsidP="00EA22A3">
          <w:pPr>
            <w:pStyle w:val="Textetableaux"/>
            <w:rPr>
              <w:rFonts w:ascii="Times New Roman" w:hAnsi="Times New Roman"/>
              <w:sz w:val="20"/>
            </w:rPr>
          </w:pPr>
          <w:r w:rsidRPr="00813B5D">
            <w:rPr>
              <w:rFonts w:ascii="Times New Roman" w:hAnsi="Times New Roman"/>
              <w:sz w:val="20"/>
            </w:rPr>
            <w:t>Issue</w:t>
          </w:r>
        </w:p>
      </w:tc>
      <w:tc>
        <w:tcPr>
          <w:tcW w:w="927" w:type="pct"/>
          <w:vAlign w:val="center"/>
        </w:tcPr>
        <w:p w14:paraId="028541E4" w14:textId="77777777" w:rsidR="003B1885" w:rsidRPr="00813B5D" w:rsidRDefault="003B1885" w:rsidP="00EA22A3">
          <w:pPr>
            <w:pStyle w:val="Textetableaux"/>
            <w:rPr>
              <w:rFonts w:ascii="Times New Roman" w:hAnsi="Times New Roman"/>
              <w:sz w:val="20"/>
            </w:rPr>
          </w:pPr>
          <w:r w:rsidRPr="00813B5D">
            <w:rPr>
              <w:rFonts w:ascii="Times New Roman" w:hAnsi="Times New Roman"/>
              <w:sz w:val="20"/>
            </w:rPr>
            <w:t>Page</w:t>
          </w:r>
          <w:r>
            <w:rPr>
              <w:rFonts w:ascii="Times New Roman" w:hAnsi="Times New Roman"/>
              <w:sz w:val="20"/>
            </w:rPr>
            <w:t xml:space="preserve"> </w:t>
          </w:r>
        </w:p>
      </w:tc>
      <w:tc>
        <w:tcPr>
          <w:tcW w:w="1601" w:type="pct"/>
          <w:vAlign w:val="center"/>
        </w:tcPr>
        <w:p w14:paraId="4D3D7D67" w14:textId="77777777" w:rsidR="003B1885" w:rsidRDefault="003B1885" w:rsidP="00EA22A3">
          <w:pPr>
            <w:pStyle w:val="Textetableaux"/>
            <w:rPr>
              <w:rFonts w:ascii="Times New Roman" w:hAnsi="Times New Roman"/>
              <w:sz w:val="20"/>
            </w:rPr>
          </w:pPr>
          <w:r>
            <w:rPr>
              <w:rFonts w:ascii="Times New Roman" w:hAnsi="Times New Roman"/>
              <w:sz w:val="20"/>
            </w:rPr>
            <w:t xml:space="preserve">Date </w:t>
          </w:r>
        </w:p>
        <w:p w14:paraId="4B00AD63" w14:textId="77777777" w:rsidR="003B1885" w:rsidRPr="00813B5D" w:rsidRDefault="003B1885" w:rsidP="00EA22A3">
          <w:pPr>
            <w:pStyle w:val="Textetableaux"/>
            <w:rPr>
              <w:rFonts w:ascii="Times New Roman" w:hAnsi="Times New Roman"/>
              <w:sz w:val="20"/>
            </w:rPr>
          </w:pPr>
          <w:r>
            <w:rPr>
              <w:rFonts w:ascii="Times New Roman" w:hAnsi="Times New Roman"/>
              <w:sz w:val="20"/>
            </w:rPr>
            <w:t>/2012</w:t>
          </w:r>
        </w:p>
      </w:tc>
      <w:tc>
        <w:tcPr>
          <w:tcW w:w="1221" w:type="pct"/>
          <w:vMerge/>
        </w:tcPr>
        <w:p w14:paraId="74089F0E" w14:textId="77777777" w:rsidR="003B1885" w:rsidRDefault="003B1885" w:rsidP="00EA22A3"/>
      </w:tc>
    </w:tr>
    <w:tr w:rsidR="003B1885" w14:paraId="46E351AB" w14:textId="77777777" w:rsidTr="00D15D29">
      <w:trPr>
        <w:trHeight w:hRule="exact" w:val="318"/>
      </w:trPr>
      <w:tc>
        <w:tcPr>
          <w:tcW w:w="645" w:type="pct"/>
          <w:vMerge/>
          <w:vAlign w:val="center"/>
        </w:tcPr>
        <w:p w14:paraId="44EAE638" w14:textId="77777777" w:rsidR="003B1885" w:rsidRDefault="003B1885" w:rsidP="00EA22A3"/>
      </w:tc>
      <w:tc>
        <w:tcPr>
          <w:tcW w:w="607" w:type="pct"/>
          <w:vAlign w:val="center"/>
        </w:tcPr>
        <w:p w14:paraId="028EC3B8" w14:textId="5726D16A" w:rsidR="003B1885" w:rsidRPr="008345A4" w:rsidRDefault="003B1885" w:rsidP="00B8638F">
          <w:pPr>
            <w:pStyle w:val="Textetableaux"/>
            <w:rPr>
              <w:rFonts w:ascii="Times New Roman" w:hAnsi="Times New Roman"/>
              <w:sz w:val="20"/>
            </w:rPr>
          </w:pPr>
          <w:r>
            <w:rPr>
              <w:rFonts w:ascii="Times New Roman" w:hAnsi="Times New Roman"/>
              <w:sz w:val="20"/>
            </w:rPr>
            <w:t>1</w:t>
          </w:r>
          <w:r w:rsidRPr="008345A4">
            <w:rPr>
              <w:rFonts w:ascii="Times New Roman" w:hAnsi="Times New Roman"/>
              <w:sz w:val="20"/>
            </w:rPr>
            <w:t>.rev.</w:t>
          </w:r>
          <w:r>
            <w:rPr>
              <w:rFonts w:ascii="Times New Roman" w:hAnsi="Times New Roman"/>
              <w:sz w:val="20"/>
            </w:rPr>
            <w:t>4</w:t>
          </w:r>
        </w:p>
      </w:tc>
      <w:tc>
        <w:tcPr>
          <w:tcW w:w="927" w:type="pct"/>
          <w:vAlign w:val="center"/>
        </w:tcPr>
        <w:p w14:paraId="39F7275C" w14:textId="4F486FB7" w:rsidR="003B1885" w:rsidRPr="008345A4" w:rsidRDefault="003B1885" w:rsidP="00EA22A3">
          <w:pPr>
            <w:pStyle w:val="Textetableaux"/>
            <w:rPr>
              <w:rFonts w:ascii="Times New Roman" w:hAnsi="Times New Roman"/>
              <w:sz w:val="20"/>
            </w:rPr>
          </w:pPr>
          <w:r w:rsidRPr="008345A4">
            <w:rPr>
              <w:rFonts w:ascii="Times New Roman" w:hAnsi="Times New Roman"/>
              <w:sz w:val="20"/>
            </w:rPr>
            <w:fldChar w:fldCharType="begin"/>
          </w:r>
          <w:r w:rsidRPr="008345A4">
            <w:rPr>
              <w:rFonts w:ascii="Times New Roman" w:hAnsi="Times New Roman"/>
              <w:sz w:val="20"/>
            </w:rPr>
            <w:instrText xml:space="preserve"> PAGE \*ARABIC </w:instrText>
          </w:r>
          <w:r w:rsidRPr="008345A4">
            <w:rPr>
              <w:rFonts w:ascii="Times New Roman" w:hAnsi="Times New Roman"/>
              <w:sz w:val="20"/>
            </w:rPr>
            <w:fldChar w:fldCharType="separate"/>
          </w:r>
          <w:r w:rsidR="004423AC">
            <w:rPr>
              <w:rFonts w:ascii="Times New Roman" w:hAnsi="Times New Roman"/>
              <w:noProof/>
              <w:sz w:val="20"/>
            </w:rPr>
            <w:t>12</w:t>
          </w:r>
          <w:r w:rsidRPr="008345A4">
            <w:rPr>
              <w:rFonts w:ascii="Times New Roman" w:hAnsi="Times New Roman"/>
              <w:sz w:val="20"/>
            </w:rPr>
            <w:fldChar w:fldCharType="end"/>
          </w:r>
        </w:p>
      </w:tc>
      <w:tc>
        <w:tcPr>
          <w:tcW w:w="1601" w:type="pct"/>
          <w:vAlign w:val="center"/>
        </w:tcPr>
        <w:p w14:paraId="59ADD322" w14:textId="752E31E2" w:rsidR="003B1885" w:rsidRPr="008345A4" w:rsidRDefault="003B1885" w:rsidP="003B1885">
          <w:pPr>
            <w:pStyle w:val="Textetableaux"/>
            <w:rPr>
              <w:rFonts w:ascii="Times New Roman" w:hAnsi="Times New Roman"/>
              <w:sz w:val="20"/>
            </w:rPr>
          </w:pPr>
          <w:r>
            <w:rPr>
              <w:rFonts w:ascii="Times New Roman" w:hAnsi="Times New Roman"/>
              <w:sz w:val="20"/>
            </w:rPr>
            <w:t>15/06/</w:t>
          </w:r>
          <w:r w:rsidRPr="008345A4">
            <w:rPr>
              <w:rFonts w:ascii="Times New Roman" w:hAnsi="Times New Roman"/>
              <w:sz w:val="20"/>
            </w:rPr>
            <w:t>201</w:t>
          </w:r>
          <w:r>
            <w:rPr>
              <w:rFonts w:ascii="Times New Roman" w:hAnsi="Times New Roman"/>
              <w:sz w:val="20"/>
            </w:rPr>
            <w:t>7</w:t>
          </w:r>
        </w:p>
      </w:tc>
      <w:tc>
        <w:tcPr>
          <w:tcW w:w="1221" w:type="pct"/>
          <w:vMerge/>
        </w:tcPr>
        <w:p w14:paraId="7C89A09B" w14:textId="77777777" w:rsidR="003B1885" w:rsidRDefault="003B1885" w:rsidP="00EA22A3"/>
      </w:tc>
    </w:tr>
  </w:tbl>
  <w:p w14:paraId="19C0F49A" w14:textId="77777777" w:rsidR="003B1885" w:rsidRPr="00E3557E" w:rsidRDefault="003B1885" w:rsidP="00F70B67">
    <w:pPr>
      <w:pStyle w:val="En-tte"/>
      <w:tabs>
        <w:tab w:val="clear" w:pos="4536"/>
        <w:tab w:val="clear" w:pos="9072"/>
        <w:tab w:val="left" w:pos="1530"/>
      </w:tabs>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3F2E2244"/>
    <w:lvl w:ilvl="0">
      <w:start w:val="1"/>
      <w:numFmt w:val="bullet"/>
      <w:pStyle w:val="Listepuces2"/>
      <w:lvlText w:val=""/>
      <w:lvlJc w:val="left"/>
      <w:pPr>
        <w:tabs>
          <w:tab w:val="num" w:pos="643"/>
        </w:tabs>
        <w:ind w:left="643" w:hanging="360"/>
      </w:pPr>
      <w:rPr>
        <w:rFonts w:ascii="Symbol" w:hAnsi="Symbol" w:hint="default"/>
      </w:rPr>
    </w:lvl>
  </w:abstractNum>
  <w:abstractNum w:abstractNumId="1">
    <w:nsid w:val="FFFFFF89"/>
    <w:multiLevelType w:val="singleLevel"/>
    <w:tmpl w:val="D39474C0"/>
    <w:lvl w:ilvl="0">
      <w:start w:val="1"/>
      <w:numFmt w:val="bullet"/>
      <w:pStyle w:val="Listepuces"/>
      <w:lvlText w:val=""/>
      <w:lvlJc w:val="left"/>
      <w:pPr>
        <w:tabs>
          <w:tab w:val="num" w:pos="360"/>
        </w:tabs>
        <w:ind w:left="360" w:hanging="360"/>
      </w:pPr>
      <w:rPr>
        <w:rFonts w:ascii="Symbol" w:hAnsi="Symbol" w:hint="default"/>
      </w:rPr>
    </w:lvl>
  </w:abstractNum>
  <w:abstractNum w:abstractNumId="2">
    <w:nsid w:val="00000002"/>
    <w:multiLevelType w:val="singleLevel"/>
    <w:tmpl w:val="00000002"/>
    <w:name w:val="WW8Num2"/>
    <w:lvl w:ilvl="0">
      <w:start w:val="1"/>
      <w:numFmt w:val="bullet"/>
      <w:lvlText w:val=""/>
      <w:lvlJc w:val="left"/>
      <w:pPr>
        <w:tabs>
          <w:tab w:val="num" w:pos="643"/>
        </w:tabs>
        <w:ind w:left="643" w:hanging="360"/>
      </w:pPr>
      <w:rPr>
        <w:rFonts w:ascii="Symbol" w:hAnsi="Symbol" w:cs="Symbol"/>
      </w:rPr>
    </w:lvl>
  </w:abstractNum>
  <w:abstractNum w:abstractNumId="3">
    <w:nsid w:val="00000003"/>
    <w:multiLevelType w:val="singleLevel"/>
    <w:tmpl w:val="00000003"/>
    <w:name w:val="WW8Num8"/>
    <w:lvl w:ilvl="0">
      <w:start w:val="1"/>
      <w:numFmt w:val="bullet"/>
      <w:lvlText w:val="o"/>
      <w:lvlJc w:val="left"/>
      <w:pPr>
        <w:tabs>
          <w:tab w:val="num" w:pos="643"/>
        </w:tabs>
        <w:ind w:left="643" w:hanging="360"/>
      </w:pPr>
      <w:rPr>
        <w:rFonts w:ascii="Courier New" w:hAnsi="Courier New" w:cs="Courier New"/>
      </w:rPr>
    </w:lvl>
  </w:abstractNum>
  <w:abstractNum w:abstractNumId="4">
    <w:nsid w:val="00000005"/>
    <w:multiLevelType w:val="singleLevel"/>
    <w:tmpl w:val="00000005"/>
    <w:name w:val="WW8Num11"/>
    <w:lvl w:ilvl="0">
      <w:start w:val="1"/>
      <w:numFmt w:val="bullet"/>
      <w:lvlText w:val=""/>
      <w:lvlJc w:val="left"/>
      <w:pPr>
        <w:tabs>
          <w:tab w:val="num" w:pos="0"/>
        </w:tabs>
        <w:ind w:left="720" w:hanging="360"/>
      </w:pPr>
      <w:rPr>
        <w:rFonts w:ascii="Symbol" w:hAnsi="Symbol" w:cs="Symbol"/>
        <w:color w:val="auto"/>
      </w:rPr>
    </w:lvl>
  </w:abstractNum>
  <w:abstractNum w:abstractNumId="5">
    <w:nsid w:val="00000009"/>
    <w:multiLevelType w:val="singleLevel"/>
    <w:tmpl w:val="00000009"/>
    <w:name w:val="WW8Num23"/>
    <w:lvl w:ilvl="0">
      <w:start w:val="1"/>
      <w:numFmt w:val="bullet"/>
      <w:lvlText w:val=""/>
      <w:lvlJc w:val="left"/>
      <w:pPr>
        <w:tabs>
          <w:tab w:val="num" w:pos="0"/>
        </w:tabs>
        <w:ind w:left="720" w:hanging="360"/>
      </w:pPr>
      <w:rPr>
        <w:rFonts w:ascii="Symbol" w:hAnsi="Symbol" w:cs="Symbol"/>
      </w:rPr>
    </w:lvl>
  </w:abstractNum>
  <w:abstractNum w:abstractNumId="6">
    <w:nsid w:val="0000000A"/>
    <w:multiLevelType w:val="singleLevel"/>
    <w:tmpl w:val="0000000A"/>
    <w:name w:val="WW8Num10"/>
    <w:lvl w:ilvl="0">
      <w:numFmt w:val="bullet"/>
      <w:lvlText w:val="-"/>
      <w:lvlJc w:val="left"/>
      <w:pPr>
        <w:tabs>
          <w:tab w:val="num" w:pos="0"/>
        </w:tabs>
        <w:ind w:left="720" w:hanging="360"/>
      </w:pPr>
      <w:rPr>
        <w:rFonts w:ascii="Times New Roman" w:hAnsi="Times New Roman" w:cs="Times New Roman"/>
      </w:rPr>
    </w:lvl>
  </w:abstractNum>
  <w:abstractNum w:abstractNumId="7">
    <w:nsid w:val="0000000C"/>
    <w:multiLevelType w:val="singleLevel"/>
    <w:tmpl w:val="0000000C"/>
    <w:name w:val="WW8Num13"/>
    <w:lvl w:ilvl="0">
      <w:start w:val="1"/>
      <w:numFmt w:val="lowerRoman"/>
      <w:lvlText w:val="(%1)"/>
      <w:lvlJc w:val="left"/>
      <w:pPr>
        <w:tabs>
          <w:tab w:val="num" w:pos="0"/>
        </w:tabs>
        <w:ind w:left="1080" w:hanging="720"/>
      </w:pPr>
    </w:lvl>
  </w:abstractNum>
  <w:abstractNum w:abstractNumId="8">
    <w:nsid w:val="0000000D"/>
    <w:multiLevelType w:val="singleLevel"/>
    <w:tmpl w:val="0000000D"/>
    <w:name w:val="WW8Num17"/>
    <w:lvl w:ilvl="0">
      <w:numFmt w:val="bullet"/>
      <w:lvlText w:val="-"/>
      <w:lvlJc w:val="left"/>
      <w:pPr>
        <w:tabs>
          <w:tab w:val="num" w:pos="0"/>
        </w:tabs>
        <w:ind w:left="720" w:hanging="360"/>
      </w:pPr>
      <w:rPr>
        <w:rFonts w:ascii="Times New Roman" w:hAnsi="Times New Roman" w:cs="Times New Roman"/>
      </w:rPr>
    </w:lvl>
  </w:abstractNum>
  <w:abstractNum w:abstractNumId="9">
    <w:nsid w:val="00000016"/>
    <w:multiLevelType w:val="singleLevel"/>
    <w:tmpl w:val="00000016"/>
    <w:name w:val="WW8Num22"/>
    <w:lvl w:ilvl="0">
      <w:numFmt w:val="bullet"/>
      <w:lvlText w:val="-"/>
      <w:lvlJc w:val="left"/>
      <w:pPr>
        <w:tabs>
          <w:tab w:val="num" w:pos="0"/>
        </w:tabs>
        <w:ind w:left="720" w:hanging="360"/>
      </w:pPr>
      <w:rPr>
        <w:rFonts w:ascii="Times New Roman" w:hAnsi="Times New Roman" w:cs="Symbol"/>
      </w:rPr>
    </w:lvl>
  </w:abstractNum>
  <w:abstractNum w:abstractNumId="10">
    <w:nsid w:val="00000021"/>
    <w:multiLevelType w:val="singleLevel"/>
    <w:tmpl w:val="00000021"/>
    <w:name w:val="WW8Num33"/>
    <w:lvl w:ilvl="0">
      <w:start w:val="1"/>
      <w:numFmt w:val="lowerLetter"/>
      <w:lvlText w:val="%1."/>
      <w:lvlJc w:val="left"/>
      <w:pPr>
        <w:tabs>
          <w:tab w:val="num" w:pos="0"/>
        </w:tabs>
        <w:ind w:left="720" w:hanging="360"/>
      </w:pPr>
    </w:lvl>
  </w:abstractNum>
  <w:abstractNum w:abstractNumId="11">
    <w:nsid w:val="06006D20"/>
    <w:multiLevelType w:val="hybridMultilevel"/>
    <w:tmpl w:val="76CE2B3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0AED4664"/>
    <w:multiLevelType w:val="multilevel"/>
    <w:tmpl w:val="5ECE95F4"/>
    <w:lvl w:ilvl="0">
      <w:start w:val="1"/>
      <w:numFmt w:val="decimal"/>
      <w:pStyle w:val="Listepuces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8417A8"/>
    <w:multiLevelType w:val="hybridMultilevel"/>
    <w:tmpl w:val="9FC4D174"/>
    <w:name w:val="WW8Num26"/>
    <w:lvl w:ilvl="0" w:tplc="FFFFFFFF">
      <w:start w:val="1"/>
      <w:numFmt w:val="bullet"/>
      <w:pStyle w:val="CVSOCIETEEMPLOYEUR"/>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69F7ADA"/>
    <w:multiLevelType w:val="multilevel"/>
    <w:tmpl w:val="71EA7888"/>
    <w:lvl w:ilvl="0">
      <w:start w:val="3"/>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A8A5EE3"/>
    <w:multiLevelType w:val="hybridMultilevel"/>
    <w:tmpl w:val="E07A6BD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nsid w:val="20DB2B98"/>
    <w:multiLevelType w:val="hybridMultilevel"/>
    <w:tmpl w:val="5DAE4960"/>
    <w:lvl w:ilvl="0" w:tplc="1A6E3D84">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2ADA365D"/>
    <w:multiLevelType w:val="hybridMultilevel"/>
    <w:tmpl w:val="8D883382"/>
    <w:lvl w:ilvl="0" w:tplc="1A6E3D84">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nsid w:val="2D001D66"/>
    <w:multiLevelType w:val="hybridMultilevel"/>
    <w:tmpl w:val="02F2790E"/>
    <w:lvl w:ilvl="0" w:tplc="A0743136">
      <w:start w:val="1"/>
      <w:numFmt w:val="bullet"/>
      <w:lvlText w:val=""/>
      <w:lvlJc w:val="righ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2D9615D0"/>
    <w:multiLevelType w:val="hybridMultilevel"/>
    <w:tmpl w:val="042432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2E937FC8"/>
    <w:multiLevelType w:val="hybridMultilevel"/>
    <w:tmpl w:val="D9ECBF34"/>
    <w:lvl w:ilvl="0" w:tplc="FFFFFFFF">
      <w:start w:val="1"/>
      <w:numFmt w:val="bullet"/>
      <w:pStyle w:val="Puce"/>
      <w:lvlText w:val=""/>
      <w:lvlJc w:val="left"/>
      <w:pPr>
        <w:tabs>
          <w:tab w:val="num" w:pos="720"/>
        </w:tabs>
        <w:ind w:left="720" w:hanging="360"/>
      </w:pPr>
      <w:rPr>
        <w:rFonts w:ascii="Symbol" w:hAnsi="Symbol" w:hint="default"/>
        <w:sz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C000F">
      <w:start w:val="1"/>
      <w:numFmt w:val="decimal"/>
      <w:lvlText w:val="%4."/>
      <w:lvlJc w:val="left"/>
      <w:pPr>
        <w:tabs>
          <w:tab w:val="num" w:pos="2880"/>
        </w:tabs>
        <w:ind w:left="2880" w:hanging="360"/>
      </w:pPr>
      <w:rPr>
        <w:rFonts w:hint="default"/>
        <w:sz w:val="20"/>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30197B02"/>
    <w:multiLevelType w:val="multilevel"/>
    <w:tmpl w:val="3E1E6E06"/>
    <w:lvl w:ilvl="0">
      <w:start w:val="1"/>
      <w:numFmt w:val="decimal"/>
      <w:pStyle w:val="StyleTimesNewRomanPSMT11ptSoulignementJustifiAvant5"/>
      <w:lvlText w:val="%1."/>
      <w:lvlJc w:val="left"/>
      <w:pPr>
        <w:tabs>
          <w:tab w:val="num" w:pos="360"/>
        </w:tabs>
        <w:ind w:left="360" w:hanging="360"/>
      </w:pPr>
      <w:rPr>
        <w:rFonts w:cs="Times New Roman" w:hint="default"/>
      </w:rPr>
    </w:lvl>
    <w:lvl w:ilvl="1">
      <w:numFmt w:val="decimal"/>
      <w:lvlText w:val="3.%2."/>
      <w:lvlJc w:val="left"/>
      <w:pPr>
        <w:tabs>
          <w:tab w:val="num" w:pos="360"/>
        </w:tabs>
        <w:ind w:left="360" w:hanging="360"/>
      </w:pPr>
      <w:rPr>
        <w:rFonts w:cs="Times New Roman" w:hint="default"/>
      </w:rPr>
    </w:lvl>
    <w:lvl w:ilvl="2">
      <w:start w:val="1"/>
      <w:numFmt w:val="decimal"/>
      <w:lvlText w:val="3.%2.%3."/>
      <w:lvlJc w:val="left"/>
      <w:pPr>
        <w:tabs>
          <w:tab w:val="num" w:pos="360"/>
        </w:tabs>
        <w:ind w:left="360" w:hanging="360"/>
      </w:pPr>
      <w:rPr>
        <w:rFonts w:cs="Times New Roman" w:hint="default"/>
      </w:rPr>
    </w:lvl>
    <w:lvl w:ilvl="3">
      <w:start w:val="1"/>
      <w:numFmt w:val="decimal"/>
      <w:lvlText w:val="3.%2.%3.%4."/>
      <w:lvlJc w:val="left"/>
      <w:pPr>
        <w:tabs>
          <w:tab w:val="num" w:pos="720"/>
        </w:tabs>
        <w:ind w:left="720" w:hanging="720"/>
      </w:pPr>
      <w:rPr>
        <w:rFonts w:cs="Times New Roman" w:hint="default"/>
      </w:rPr>
    </w:lvl>
    <w:lvl w:ilvl="4">
      <w:start w:val="1"/>
      <w:numFmt w:val="decimal"/>
      <w:lvlText w:val="3.%2.%3.%4.%5"/>
      <w:lvlJc w:val="left"/>
      <w:pPr>
        <w:tabs>
          <w:tab w:val="num" w:pos="720"/>
        </w:tabs>
        <w:ind w:left="720" w:hanging="72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080"/>
        </w:tabs>
        <w:ind w:left="1080" w:hanging="108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2">
    <w:nsid w:val="357179C0"/>
    <w:multiLevelType w:val="multilevel"/>
    <w:tmpl w:val="2C0EA15C"/>
    <w:styleLink w:val="StyleAvecpuces"/>
    <w:lvl w:ilvl="0">
      <w:start w:val="1"/>
      <w:numFmt w:val="bullet"/>
      <w:pStyle w:val="ListBullet1"/>
      <w:lvlText w:val=""/>
      <w:lvlJc w:val="left"/>
      <w:pPr>
        <w:tabs>
          <w:tab w:val="num" w:pos="360"/>
        </w:tabs>
        <w:ind w:left="108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i w:val="0"/>
        <w:color w:val="auto"/>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43B5341E"/>
    <w:multiLevelType w:val="hybridMultilevel"/>
    <w:tmpl w:val="29B0AF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486343EC"/>
    <w:multiLevelType w:val="hybridMultilevel"/>
    <w:tmpl w:val="1198313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nsid w:val="49C6061A"/>
    <w:multiLevelType w:val="hybridMultilevel"/>
    <w:tmpl w:val="72F459B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nsid w:val="4D045FD0"/>
    <w:multiLevelType w:val="hybridMultilevel"/>
    <w:tmpl w:val="CDA0F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DE87ABE"/>
    <w:multiLevelType w:val="multilevel"/>
    <w:tmpl w:val="04F81066"/>
    <w:styleLink w:val="ListePuceECV"/>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504D67E3"/>
    <w:multiLevelType w:val="multilevel"/>
    <w:tmpl w:val="6A1C4EB2"/>
    <w:lvl w:ilvl="0">
      <w:start w:val="1"/>
      <w:numFmt w:val="decimal"/>
      <w:pStyle w:val="Titre1"/>
      <w:lvlText w:val="%1"/>
      <w:lvlJc w:val="left"/>
      <w:pPr>
        <w:tabs>
          <w:tab w:val="num" w:pos="432"/>
        </w:tabs>
        <w:ind w:left="680" w:hanging="680"/>
      </w:pPr>
      <w:rPr>
        <w:rFonts w:ascii="Arial" w:hAnsi="Arial" w:hint="default"/>
        <w:b/>
        <w:i w:val="0"/>
        <w:sz w:val="36"/>
      </w:rPr>
    </w:lvl>
    <w:lvl w:ilvl="1">
      <w:start w:val="1"/>
      <w:numFmt w:val="decimal"/>
      <w:pStyle w:val="Titre2"/>
      <w:lvlText w:val="%1.%2"/>
      <w:lvlJc w:val="left"/>
      <w:pPr>
        <w:tabs>
          <w:tab w:val="num" w:pos="576"/>
        </w:tabs>
        <w:ind w:left="576" w:hanging="576"/>
      </w:pPr>
      <w:rPr>
        <w:rFonts w:ascii="Arial" w:hAnsi="Arial" w:hint="default"/>
        <w:b/>
        <w:i w:val="0"/>
        <w:color w:val="006699"/>
        <w:sz w:val="32"/>
        <w:szCs w:val="24"/>
      </w:rPr>
    </w:lvl>
    <w:lvl w:ilvl="2">
      <w:start w:val="1"/>
      <w:numFmt w:val="decimal"/>
      <w:pStyle w:val="Titre3"/>
      <w:lvlText w:val="%1.%2.%3"/>
      <w:lvlJc w:val="left"/>
      <w:pPr>
        <w:tabs>
          <w:tab w:val="num" w:pos="720"/>
        </w:tabs>
        <w:ind w:left="720" w:hanging="720"/>
      </w:pPr>
      <w:rPr>
        <w:rFonts w:ascii="Arial" w:hAnsi="Arial" w:hint="default"/>
        <w:b/>
        <w:i w:val="0"/>
        <w:sz w:val="28"/>
        <w:szCs w:val="24"/>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247"/>
        </w:tabs>
        <w:ind w:left="1247" w:hanging="1247"/>
      </w:pPr>
      <w:rPr>
        <w:rFonts w:cs="Times New Roman" w:hint="default"/>
        <w:b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9">
    <w:nsid w:val="513F3527"/>
    <w:multiLevelType w:val="hybridMultilevel"/>
    <w:tmpl w:val="C8D2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4B0A4A"/>
    <w:multiLevelType w:val="multilevel"/>
    <w:tmpl w:val="8036FEA4"/>
    <w:styleLink w:val="ListeNumECV"/>
    <w:lvl w:ilvl="0">
      <w:start w:val="1"/>
      <w:numFmt w:val="decimal"/>
      <w:lvlText w:val="%1)"/>
      <w:lvlJc w:val="left"/>
      <w:pPr>
        <w:tabs>
          <w:tab w:val="num" w:pos="720"/>
        </w:tabs>
        <w:ind w:left="720" w:hanging="360"/>
      </w:pPr>
      <w:rPr>
        <w:rFonts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nsid w:val="5C6E2154"/>
    <w:multiLevelType w:val="hybridMultilevel"/>
    <w:tmpl w:val="B99C4FEA"/>
    <w:lvl w:ilvl="0" w:tplc="B10C9768">
      <w:start w:val="1"/>
      <w:numFmt w:val="bullet"/>
      <w:pStyle w:val="1erretraitjustifi"/>
      <w:lvlText w:val=""/>
      <w:lvlJc w:val="left"/>
      <w:pPr>
        <w:tabs>
          <w:tab w:val="num" w:pos="360"/>
        </w:tabs>
        <w:ind w:left="360" w:hanging="360"/>
      </w:pPr>
      <w:rPr>
        <w:rFonts w:ascii="Wingdings" w:hAnsi="Wingdings" w:hint="default"/>
        <w:color w:val="008080"/>
        <w:sz w:val="20"/>
      </w:rPr>
    </w:lvl>
    <w:lvl w:ilvl="1" w:tplc="91E2067A">
      <w:start w:val="1"/>
      <w:numFmt w:val="bullet"/>
      <w:lvlText w:val=""/>
      <w:lvlJc w:val="left"/>
      <w:pPr>
        <w:tabs>
          <w:tab w:val="num" w:pos="1440"/>
        </w:tabs>
        <w:ind w:left="1440" w:hanging="360"/>
      </w:pPr>
      <w:rPr>
        <w:rFonts w:ascii="Symbol" w:hAnsi="Symbol"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642E0F1F"/>
    <w:multiLevelType w:val="hybridMultilevel"/>
    <w:tmpl w:val="E07A6BD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nsid w:val="6C507D22"/>
    <w:multiLevelType w:val="hybridMultilevel"/>
    <w:tmpl w:val="F4D6470A"/>
    <w:lvl w:ilvl="0" w:tplc="99FA9E4A">
      <w:start w:val="1"/>
      <w:numFmt w:val="low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nsid w:val="74B87ECC"/>
    <w:multiLevelType w:val="hybridMultilevel"/>
    <w:tmpl w:val="1B0CFD4A"/>
    <w:lvl w:ilvl="0" w:tplc="1A6E3D84">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nsid w:val="76E87621"/>
    <w:multiLevelType w:val="hybridMultilevel"/>
    <w:tmpl w:val="38347A46"/>
    <w:lvl w:ilvl="0" w:tplc="1F4AE53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nsid w:val="7EF2509C"/>
    <w:multiLevelType w:val="hybridMultilevel"/>
    <w:tmpl w:val="F8C67B82"/>
    <w:lvl w:ilvl="0" w:tplc="0C14D2D6">
      <w:start w:val="1"/>
      <w:numFmt w:val="bullet"/>
      <w:pStyle w:val="2eretraitjustifi"/>
      <w:lvlText w:val=""/>
      <w:lvlJc w:val="left"/>
      <w:pPr>
        <w:tabs>
          <w:tab w:val="num" w:pos="717"/>
        </w:tabs>
        <w:ind w:left="717" w:hanging="360"/>
      </w:pPr>
      <w:rPr>
        <w:rFonts w:ascii="Wingdings" w:hAnsi="Wingdings" w:hint="default"/>
        <w:color w:val="008080"/>
        <w:sz w:val="14"/>
      </w:rPr>
    </w:lvl>
    <w:lvl w:ilvl="1" w:tplc="55AC2980">
      <w:numFmt w:val="bullet"/>
      <w:lvlText w:val="-"/>
      <w:lvlJc w:val="left"/>
      <w:pPr>
        <w:tabs>
          <w:tab w:val="num" w:pos="1440"/>
        </w:tabs>
        <w:ind w:left="1440" w:hanging="360"/>
      </w:pPr>
      <w:rPr>
        <w:rFonts w:ascii="Garamond" w:eastAsia="Times New Roman" w:hAnsi="Garamond"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1"/>
  </w:num>
  <w:num w:numId="3">
    <w:abstractNumId w:val="22"/>
  </w:num>
  <w:num w:numId="4">
    <w:abstractNumId w:val="30"/>
  </w:num>
  <w:num w:numId="5">
    <w:abstractNumId w:val="27"/>
  </w:num>
  <w:num w:numId="6">
    <w:abstractNumId w:val="1"/>
  </w:num>
  <w:num w:numId="7">
    <w:abstractNumId w:val="0"/>
  </w:num>
  <w:num w:numId="8">
    <w:abstractNumId w:val="13"/>
  </w:num>
  <w:num w:numId="9">
    <w:abstractNumId w:val="31"/>
  </w:num>
  <w:num w:numId="10">
    <w:abstractNumId w:val="36"/>
  </w:num>
  <w:num w:numId="11">
    <w:abstractNumId w:val="20"/>
  </w:num>
  <w:num w:numId="12">
    <w:abstractNumId w:val="12"/>
  </w:num>
  <w:num w:numId="13">
    <w:abstractNumId w:val="18"/>
  </w:num>
  <w:num w:numId="14">
    <w:abstractNumId w:val="11"/>
  </w:num>
  <w:num w:numId="15">
    <w:abstractNumId w:val="14"/>
  </w:num>
  <w:num w:numId="16">
    <w:abstractNumId w:val="35"/>
  </w:num>
  <w:num w:numId="17">
    <w:abstractNumId w:val="25"/>
  </w:num>
  <w:num w:numId="18">
    <w:abstractNumId w:val="15"/>
  </w:num>
  <w:num w:numId="19">
    <w:abstractNumId w:val="24"/>
  </w:num>
  <w:num w:numId="20">
    <w:abstractNumId w:val="23"/>
  </w:num>
  <w:num w:numId="21">
    <w:abstractNumId w:val="32"/>
  </w:num>
  <w:num w:numId="22">
    <w:abstractNumId w:val="29"/>
  </w:num>
  <w:num w:numId="23">
    <w:abstractNumId w:val="0"/>
  </w:num>
  <w:num w:numId="24">
    <w:abstractNumId w:val="28"/>
  </w:num>
  <w:num w:numId="25">
    <w:abstractNumId w:val="33"/>
  </w:num>
  <w:num w:numId="26">
    <w:abstractNumId w:val="26"/>
  </w:num>
  <w:num w:numId="27">
    <w:abstractNumId w:val="16"/>
  </w:num>
  <w:num w:numId="28">
    <w:abstractNumId w:val="19"/>
  </w:num>
  <w:num w:numId="29">
    <w:abstractNumId w:val="17"/>
  </w:num>
  <w:num w:numId="30">
    <w:abstractNumId w:val="34"/>
  </w:num>
  <w:num w:numId="3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hideGrammaticalError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6"/>
    <w:rsid w:val="00000235"/>
    <w:rsid w:val="000004E3"/>
    <w:rsid w:val="00001106"/>
    <w:rsid w:val="00002E41"/>
    <w:rsid w:val="00003AC5"/>
    <w:rsid w:val="00004C78"/>
    <w:rsid w:val="00007A70"/>
    <w:rsid w:val="000100C4"/>
    <w:rsid w:val="00010FDD"/>
    <w:rsid w:val="00011314"/>
    <w:rsid w:val="0001252C"/>
    <w:rsid w:val="00012BEE"/>
    <w:rsid w:val="00013763"/>
    <w:rsid w:val="00014508"/>
    <w:rsid w:val="000157CC"/>
    <w:rsid w:val="00015E04"/>
    <w:rsid w:val="00016A07"/>
    <w:rsid w:val="00021D0F"/>
    <w:rsid w:val="00021D42"/>
    <w:rsid w:val="00022C7E"/>
    <w:rsid w:val="00024285"/>
    <w:rsid w:val="00027E70"/>
    <w:rsid w:val="00030D39"/>
    <w:rsid w:val="00032040"/>
    <w:rsid w:val="00032246"/>
    <w:rsid w:val="00032C67"/>
    <w:rsid w:val="0003466F"/>
    <w:rsid w:val="000357FC"/>
    <w:rsid w:val="00036CF3"/>
    <w:rsid w:val="00037F77"/>
    <w:rsid w:val="00043168"/>
    <w:rsid w:val="00044D47"/>
    <w:rsid w:val="0004538E"/>
    <w:rsid w:val="00045B8D"/>
    <w:rsid w:val="0004721A"/>
    <w:rsid w:val="00051576"/>
    <w:rsid w:val="00053204"/>
    <w:rsid w:val="00053A70"/>
    <w:rsid w:val="00054DE8"/>
    <w:rsid w:val="000601D7"/>
    <w:rsid w:val="00060AB5"/>
    <w:rsid w:val="00063615"/>
    <w:rsid w:val="000647ED"/>
    <w:rsid w:val="00064E1C"/>
    <w:rsid w:val="000657AA"/>
    <w:rsid w:val="00065C9F"/>
    <w:rsid w:val="00066645"/>
    <w:rsid w:val="00070A47"/>
    <w:rsid w:val="0007291E"/>
    <w:rsid w:val="00072E8D"/>
    <w:rsid w:val="00073AE8"/>
    <w:rsid w:val="0007469A"/>
    <w:rsid w:val="00074B4E"/>
    <w:rsid w:val="00075C69"/>
    <w:rsid w:val="0007657D"/>
    <w:rsid w:val="00076BA6"/>
    <w:rsid w:val="0007724C"/>
    <w:rsid w:val="0008016E"/>
    <w:rsid w:val="00080620"/>
    <w:rsid w:val="0008229C"/>
    <w:rsid w:val="0008290D"/>
    <w:rsid w:val="00084DC1"/>
    <w:rsid w:val="00085BFD"/>
    <w:rsid w:val="00086A8A"/>
    <w:rsid w:val="000901CA"/>
    <w:rsid w:val="0009043D"/>
    <w:rsid w:val="00090B18"/>
    <w:rsid w:val="00090D6E"/>
    <w:rsid w:val="00090FBF"/>
    <w:rsid w:val="00091286"/>
    <w:rsid w:val="00091548"/>
    <w:rsid w:val="00091641"/>
    <w:rsid w:val="00091656"/>
    <w:rsid w:val="00092226"/>
    <w:rsid w:val="00092CE5"/>
    <w:rsid w:val="000947D1"/>
    <w:rsid w:val="00095855"/>
    <w:rsid w:val="00095A02"/>
    <w:rsid w:val="000962DD"/>
    <w:rsid w:val="000967F1"/>
    <w:rsid w:val="000968E4"/>
    <w:rsid w:val="000976D1"/>
    <w:rsid w:val="0009789D"/>
    <w:rsid w:val="00097C9C"/>
    <w:rsid w:val="000A1A69"/>
    <w:rsid w:val="000A3928"/>
    <w:rsid w:val="000A583F"/>
    <w:rsid w:val="000A5FAA"/>
    <w:rsid w:val="000A709E"/>
    <w:rsid w:val="000B0BA2"/>
    <w:rsid w:val="000B0BCA"/>
    <w:rsid w:val="000B1517"/>
    <w:rsid w:val="000B2F49"/>
    <w:rsid w:val="000B5059"/>
    <w:rsid w:val="000B6ACA"/>
    <w:rsid w:val="000B6BAF"/>
    <w:rsid w:val="000B707A"/>
    <w:rsid w:val="000B77D1"/>
    <w:rsid w:val="000C0757"/>
    <w:rsid w:val="000C116B"/>
    <w:rsid w:val="000C11C3"/>
    <w:rsid w:val="000C348D"/>
    <w:rsid w:val="000C44B3"/>
    <w:rsid w:val="000C44EB"/>
    <w:rsid w:val="000C5069"/>
    <w:rsid w:val="000C5520"/>
    <w:rsid w:val="000C5C6C"/>
    <w:rsid w:val="000C5D58"/>
    <w:rsid w:val="000D08F1"/>
    <w:rsid w:val="000D0AFC"/>
    <w:rsid w:val="000D1B24"/>
    <w:rsid w:val="000D288D"/>
    <w:rsid w:val="000D3F0E"/>
    <w:rsid w:val="000D6FAB"/>
    <w:rsid w:val="000D7D59"/>
    <w:rsid w:val="000E0959"/>
    <w:rsid w:val="000E1E61"/>
    <w:rsid w:val="000E2552"/>
    <w:rsid w:val="000E3D1D"/>
    <w:rsid w:val="000E4C64"/>
    <w:rsid w:val="000E65E3"/>
    <w:rsid w:val="000E6BF1"/>
    <w:rsid w:val="000E7111"/>
    <w:rsid w:val="000E7BBF"/>
    <w:rsid w:val="000F1508"/>
    <w:rsid w:val="000F21A8"/>
    <w:rsid w:val="000F2430"/>
    <w:rsid w:val="000F369B"/>
    <w:rsid w:val="000F4910"/>
    <w:rsid w:val="000F579B"/>
    <w:rsid w:val="000F71D6"/>
    <w:rsid w:val="00100441"/>
    <w:rsid w:val="00103F7A"/>
    <w:rsid w:val="00105B4B"/>
    <w:rsid w:val="00107BCC"/>
    <w:rsid w:val="00110009"/>
    <w:rsid w:val="00111E68"/>
    <w:rsid w:val="001127ED"/>
    <w:rsid w:val="00112F48"/>
    <w:rsid w:val="00113483"/>
    <w:rsid w:val="0011757A"/>
    <w:rsid w:val="00117D14"/>
    <w:rsid w:val="001207BC"/>
    <w:rsid w:val="00122162"/>
    <w:rsid w:val="001223B5"/>
    <w:rsid w:val="00122E7D"/>
    <w:rsid w:val="00123B46"/>
    <w:rsid w:val="001255ED"/>
    <w:rsid w:val="00127688"/>
    <w:rsid w:val="0013199A"/>
    <w:rsid w:val="00131CA6"/>
    <w:rsid w:val="00136D1E"/>
    <w:rsid w:val="0013757E"/>
    <w:rsid w:val="00142934"/>
    <w:rsid w:val="00145437"/>
    <w:rsid w:val="001455D7"/>
    <w:rsid w:val="001468EE"/>
    <w:rsid w:val="00147A47"/>
    <w:rsid w:val="00150A40"/>
    <w:rsid w:val="00150E17"/>
    <w:rsid w:val="00152EB0"/>
    <w:rsid w:val="00153D81"/>
    <w:rsid w:val="00154AAF"/>
    <w:rsid w:val="001555B7"/>
    <w:rsid w:val="001559D6"/>
    <w:rsid w:val="00156D68"/>
    <w:rsid w:val="00160E04"/>
    <w:rsid w:val="00161443"/>
    <w:rsid w:val="0016406E"/>
    <w:rsid w:val="00164785"/>
    <w:rsid w:val="001651F6"/>
    <w:rsid w:val="0016566E"/>
    <w:rsid w:val="00167970"/>
    <w:rsid w:val="001719B0"/>
    <w:rsid w:val="00173015"/>
    <w:rsid w:val="00173479"/>
    <w:rsid w:val="00175364"/>
    <w:rsid w:val="001762DF"/>
    <w:rsid w:val="0017652A"/>
    <w:rsid w:val="00180C1B"/>
    <w:rsid w:val="001818E3"/>
    <w:rsid w:val="00182ABB"/>
    <w:rsid w:val="00182B07"/>
    <w:rsid w:val="00183D83"/>
    <w:rsid w:val="0018420C"/>
    <w:rsid w:val="00184340"/>
    <w:rsid w:val="00185913"/>
    <w:rsid w:val="00185C49"/>
    <w:rsid w:val="00187A21"/>
    <w:rsid w:val="00187EE2"/>
    <w:rsid w:val="00190449"/>
    <w:rsid w:val="001921F0"/>
    <w:rsid w:val="00193030"/>
    <w:rsid w:val="00193BE5"/>
    <w:rsid w:val="00194251"/>
    <w:rsid w:val="001A0CDC"/>
    <w:rsid w:val="001A0E0A"/>
    <w:rsid w:val="001A14C8"/>
    <w:rsid w:val="001A2694"/>
    <w:rsid w:val="001A2945"/>
    <w:rsid w:val="001A4736"/>
    <w:rsid w:val="001A66DA"/>
    <w:rsid w:val="001B00D2"/>
    <w:rsid w:val="001B0DC2"/>
    <w:rsid w:val="001B1AAC"/>
    <w:rsid w:val="001B46CD"/>
    <w:rsid w:val="001B4745"/>
    <w:rsid w:val="001B62E8"/>
    <w:rsid w:val="001B7C4E"/>
    <w:rsid w:val="001C0AFA"/>
    <w:rsid w:val="001C3019"/>
    <w:rsid w:val="001C3FA0"/>
    <w:rsid w:val="001C502B"/>
    <w:rsid w:val="001C69E0"/>
    <w:rsid w:val="001C7F46"/>
    <w:rsid w:val="001D0765"/>
    <w:rsid w:val="001D3691"/>
    <w:rsid w:val="001D5CEF"/>
    <w:rsid w:val="001D7D58"/>
    <w:rsid w:val="001E15C9"/>
    <w:rsid w:val="001E6E05"/>
    <w:rsid w:val="001E6F10"/>
    <w:rsid w:val="001E7E7F"/>
    <w:rsid w:val="001E7EAF"/>
    <w:rsid w:val="001F0499"/>
    <w:rsid w:val="001F3AAE"/>
    <w:rsid w:val="00201085"/>
    <w:rsid w:val="00202075"/>
    <w:rsid w:val="00206E02"/>
    <w:rsid w:val="0021120D"/>
    <w:rsid w:val="00212D4A"/>
    <w:rsid w:val="00212FCB"/>
    <w:rsid w:val="00214304"/>
    <w:rsid w:val="00220091"/>
    <w:rsid w:val="0022065F"/>
    <w:rsid w:val="00222193"/>
    <w:rsid w:val="00222A18"/>
    <w:rsid w:val="002255B4"/>
    <w:rsid w:val="002267BB"/>
    <w:rsid w:val="00226906"/>
    <w:rsid w:val="0022719E"/>
    <w:rsid w:val="002300B3"/>
    <w:rsid w:val="00232741"/>
    <w:rsid w:val="00233272"/>
    <w:rsid w:val="002334BD"/>
    <w:rsid w:val="002348F6"/>
    <w:rsid w:val="002351CD"/>
    <w:rsid w:val="00235F36"/>
    <w:rsid w:val="00240C78"/>
    <w:rsid w:val="00241748"/>
    <w:rsid w:val="00242196"/>
    <w:rsid w:val="00244FDC"/>
    <w:rsid w:val="0025168B"/>
    <w:rsid w:val="00251EE6"/>
    <w:rsid w:val="002526DC"/>
    <w:rsid w:val="00253444"/>
    <w:rsid w:val="0025403B"/>
    <w:rsid w:val="00256630"/>
    <w:rsid w:val="00260018"/>
    <w:rsid w:val="002640FE"/>
    <w:rsid w:val="002655AD"/>
    <w:rsid w:val="0026690C"/>
    <w:rsid w:val="00266C48"/>
    <w:rsid w:val="00267628"/>
    <w:rsid w:val="002718EF"/>
    <w:rsid w:val="002719BD"/>
    <w:rsid w:val="00271E1D"/>
    <w:rsid w:val="00272038"/>
    <w:rsid w:val="0027244E"/>
    <w:rsid w:val="00273317"/>
    <w:rsid w:val="002750F4"/>
    <w:rsid w:val="002755CA"/>
    <w:rsid w:val="00276F03"/>
    <w:rsid w:val="00281442"/>
    <w:rsid w:val="002825D3"/>
    <w:rsid w:val="002838E3"/>
    <w:rsid w:val="00283C74"/>
    <w:rsid w:val="00285329"/>
    <w:rsid w:val="00286330"/>
    <w:rsid w:val="00287DCA"/>
    <w:rsid w:val="00292F34"/>
    <w:rsid w:val="002947B6"/>
    <w:rsid w:val="00295EBA"/>
    <w:rsid w:val="00296F0C"/>
    <w:rsid w:val="00297F80"/>
    <w:rsid w:val="002A2D4F"/>
    <w:rsid w:val="002A3DE6"/>
    <w:rsid w:val="002A6034"/>
    <w:rsid w:val="002A7DCF"/>
    <w:rsid w:val="002B1FB6"/>
    <w:rsid w:val="002B3267"/>
    <w:rsid w:val="002B5230"/>
    <w:rsid w:val="002C0BAE"/>
    <w:rsid w:val="002C19C1"/>
    <w:rsid w:val="002C310F"/>
    <w:rsid w:val="002C53DA"/>
    <w:rsid w:val="002C719A"/>
    <w:rsid w:val="002D03A3"/>
    <w:rsid w:val="002D0F27"/>
    <w:rsid w:val="002D2F64"/>
    <w:rsid w:val="002D369B"/>
    <w:rsid w:val="002D4DC6"/>
    <w:rsid w:val="002D4F8F"/>
    <w:rsid w:val="002D5B40"/>
    <w:rsid w:val="002D7748"/>
    <w:rsid w:val="002E13B1"/>
    <w:rsid w:val="002E1D72"/>
    <w:rsid w:val="002E260B"/>
    <w:rsid w:val="002E3311"/>
    <w:rsid w:val="002E397F"/>
    <w:rsid w:val="002E46BE"/>
    <w:rsid w:val="002E4939"/>
    <w:rsid w:val="002E5E81"/>
    <w:rsid w:val="002E60C7"/>
    <w:rsid w:val="002E6698"/>
    <w:rsid w:val="002E7615"/>
    <w:rsid w:val="002F0647"/>
    <w:rsid w:val="002F2953"/>
    <w:rsid w:val="002F3A34"/>
    <w:rsid w:val="002F6DA3"/>
    <w:rsid w:val="003017DA"/>
    <w:rsid w:val="00302187"/>
    <w:rsid w:val="00302EF9"/>
    <w:rsid w:val="003043D7"/>
    <w:rsid w:val="0030456A"/>
    <w:rsid w:val="0030518C"/>
    <w:rsid w:val="0030603A"/>
    <w:rsid w:val="0030670E"/>
    <w:rsid w:val="0030694F"/>
    <w:rsid w:val="00306D87"/>
    <w:rsid w:val="00306E30"/>
    <w:rsid w:val="0031005C"/>
    <w:rsid w:val="00310ED5"/>
    <w:rsid w:val="00311692"/>
    <w:rsid w:val="0031192E"/>
    <w:rsid w:val="00311CC3"/>
    <w:rsid w:val="003121A6"/>
    <w:rsid w:val="003124FB"/>
    <w:rsid w:val="00312F1E"/>
    <w:rsid w:val="00317623"/>
    <w:rsid w:val="0032049A"/>
    <w:rsid w:val="00321EA2"/>
    <w:rsid w:val="003230F0"/>
    <w:rsid w:val="00323A0D"/>
    <w:rsid w:val="003255D3"/>
    <w:rsid w:val="00325DA6"/>
    <w:rsid w:val="00326C5C"/>
    <w:rsid w:val="00327640"/>
    <w:rsid w:val="00327AB9"/>
    <w:rsid w:val="003306EA"/>
    <w:rsid w:val="003315F2"/>
    <w:rsid w:val="003318A5"/>
    <w:rsid w:val="00331B59"/>
    <w:rsid w:val="00333130"/>
    <w:rsid w:val="0033375F"/>
    <w:rsid w:val="00333B72"/>
    <w:rsid w:val="00333E00"/>
    <w:rsid w:val="003352E6"/>
    <w:rsid w:val="00335C37"/>
    <w:rsid w:val="00337C2F"/>
    <w:rsid w:val="003411AA"/>
    <w:rsid w:val="00341402"/>
    <w:rsid w:val="00341F8E"/>
    <w:rsid w:val="0034337F"/>
    <w:rsid w:val="00346384"/>
    <w:rsid w:val="00351849"/>
    <w:rsid w:val="00351AE1"/>
    <w:rsid w:val="00351D4E"/>
    <w:rsid w:val="00352A5B"/>
    <w:rsid w:val="003532BB"/>
    <w:rsid w:val="00353A0E"/>
    <w:rsid w:val="003562CD"/>
    <w:rsid w:val="003570F9"/>
    <w:rsid w:val="003576AD"/>
    <w:rsid w:val="00361C99"/>
    <w:rsid w:val="0036237C"/>
    <w:rsid w:val="0036239A"/>
    <w:rsid w:val="0036382F"/>
    <w:rsid w:val="00363B71"/>
    <w:rsid w:val="00366092"/>
    <w:rsid w:val="00366A9D"/>
    <w:rsid w:val="00370454"/>
    <w:rsid w:val="00370C22"/>
    <w:rsid w:val="00372F10"/>
    <w:rsid w:val="0037360D"/>
    <w:rsid w:val="00373C30"/>
    <w:rsid w:val="00374174"/>
    <w:rsid w:val="00374259"/>
    <w:rsid w:val="00374AEE"/>
    <w:rsid w:val="00376825"/>
    <w:rsid w:val="00376B75"/>
    <w:rsid w:val="00377966"/>
    <w:rsid w:val="003821B3"/>
    <w:rsid w:val="00382974"/>
    <w:rsid w:val="00385151"/>
    <w:rsid w:val="0038795E"/>
    <w:rsid w:val="00387B00"/>
    <w:rsid w:val="003909C5"/>
    <w:rsid w:val="00390F96"/>
    <w:rsid w:val="00391565"/>
    <w:rsid w:val="00392C74"/>
    <w:rsid w:val="003A0DCE"/>
    <w:rsid w:val="003A2826"/>
    <w:rsid w:val="003A3F2B"/>
    <w:rsid w:val="003A3F6F"/>
    <w:rsid w:val="003A45CA"/>
    <w:rsid w:val="003A4A3A"/>
    <w:rsid w:val="003A4E1D"/>
    <w:rsid w:val="003A5D92"/>
    <w:rsid w:val="003A7A39"/>
    <w:rsid w:val="003B04A8"/>
    <w:rsid w:val="003B0901"/>
    <w:rsid w:val="003B1885"/>
    <w:rsid w:val="003B3913"/>
    <w:rsid w:val="003B51E1"/>
    <w:rsid w:val="003B5AB5"/>
    <w:rsid w:val="003B5CD5"/>
    <w:rsid w:val="003B611D"/>
    <w:rsid w:val="003C3090"/>
    <w:rsid w:val="003C45C7"/>
    <w:rsid w:val="003C6D8A"/>
    <w:rsid w:val="003D0D01"/>
    <w:rsid w:val="003D1AB5"/>
    <w:rsid w:val="003D337C"/>
    <w:rsid w:val="003D383C"/>
    <w:rsid w:val="003D5027"/>
    <w:rsid w:val="003D508D"/>
    <w:rsid w:val="003D5975"/>
    <w:rsid w:val="003D6F3F"/>
    <w:rsid w:val="003E08EC"/>
    <w:rsid w:val="003E0B69"/>
    <w:rsid w:val="003E17CE"/>
    <w:rsid w:val="003E2F02"/>
    <w:rsid w:val="003E4455"/>
    <w:rsid w:val="003E48AC"/>
    <w:rsid w:val="003E4B12"/>
    <w:rsid w:val="003E5920"/>
    <w:rsid w:val="003E65C4"/>
    <w:rsid w:val="003E7DD5"/>
    <w:rsid w:val="003F0252"/>
    <w:rsid w:val="003F08E5"/>
    <w:rsid w:val="003F0FE8"/>
    <w:rsid w:val="003F2C14"/>
    <w:rsid w:val="003F5B62"/>
    <w:rsid w:val="003F656A"/>
    <w:rsid w:val="003F6626"/>
    <w:rsid w:val="003F7384"/>
    <w:rsid w:val="0040073D"/>
    <w:rsid w:val="00402B72"/>
    <w:rsid w:val="00403C17"/>
    <w:rsid w:val="004040B0"/>
    <w:rsid w:val="0040447A"/>
    <w:rsid w:val="004058E0"/>
    <w:rsid w:val="004063AF"/>
    <w:rsid w:val="00406BBF"/>
    <w:rsid w:val="00407216"/>
    <w:rsid w:val="0040796C"/>
    <w:rsid w:val="004109BE"/>
    <w:rsid w:val="00411330"/>
    <w:rsid w:val="00411748"/>
    <w:rsid w:val="0041452D"/>
    <w:rsid w:val="00414880"/>
    <w:rsid w:val="00415D9A"/>
    <w:rsid w:val="004208E8"/>
    <w:rsid w:val="004211EB"/>
    <w:rsid w:val="00421FE8"/>
    <w:rsid w:val="0042400A"/>
    <w:rsid w:val="004269C2"/>
    <w:rsid w:val="004305DC"/>
    <w:rsid w:val="004307B7"/>
    <w:rsid w:val="00431608"/>
    <w:rsid w:val="00431E96"/>
    <w:rsid w:val="00433719"/>
    <w:rsid w:val="00434098"/>
    <w:rsid w:val="00434465"/>
    <w:rsid w:val="00436C24"/>
    <w:rsid w:val="0043762B"/>
    <w:rsid w:val="00437D29"/>
    <w:rsid w:val="004412EF"/>
    <w:rsid w:val="00442331"/>
    <w:rsid w:val="004423AC"/>
    <w:rsid w:val="00443043"/>
    <w:rsid w:val="004432BA"/>
    <w:rsid w:val="00443D41"/>
    <w:rsid w:val="00445A2A"/>
    <w:rsid w:val="00445AE9"/>
    <w:rsid w:val="00446588"/>
    <w:rsid w:val="00446D6C"/>
    <w:rsid w:val="00447A00"/>
    <w:rsid w:val="00450A46"/>
    <w:rsid w:val="004520D1"/>
    <w:rsid w:val="0045258A"/>
    <w:rsid w:val="00455048"/>
    <w:rsid w:val="00456FDD"/>
    <w:rsid w:val="00460AED"/>
    <w:rsid w:val="00461DF2"/>
    <w:rsid w:val="00462A71"/>
    <w:rsid w:val="00463466"/>
    <w:rsid w:val="004649CF"/>
    <w:rsid w:val="00467A7D"/>
    <w:rsid w:val="00470164"/>
    <w:rsid w:val="00470F4B"/>
    <w:rsid w:val="00471792"/>
    <w:rsid w:val="00473B51"/>
    <w:rsid w:val="00474A53"/>
    <w:rsid w:val="00474E5D"/>
    <w:rsid w:val="0047763D"/>
    <w:rsid w:val="00477B9E"/>
    <w:rsid w:val="004839A3"/>
    <w:rsid w:val="00483AFF"/>
    <w:rsid w:val="00483D2F"/>
    <w:rsid w:val="004840E3"/>
    <w:rsid w:val="00485132"/>
    <w:rsid w:val="004855CC"/>
    <w:rsid w:val="00486067"/>
    <w:rsid w:val="004867C2"/>
    <w:rsid w:val="00490B5C"/>
    <w:rsid w:val="00494352"/>
    <w:rsid w:val="0049765D"/>
    <w:rsid w:val="004A1A5A"/>
    <w:rsid w:val="004A29D4"/>
    <w:rsid w:val="004A2C83"/>
    <w:rsid w:val="004A2E81"/>
    <w:rsid w:val="004A37A0"/>
    <w:rsid w:val="004A3A9B"/>
    <w:rsid w:val="004A4A52"/>
    <w:rsid w:val="004A50F7"/>
    <w:rsid w:val="004A57C0"/>
    <w:rsid w:val="004A608E"/>
    <w:rsid w:val="004B3BC7"/>
    <w:rsid w:val="004B3FAA"/>
    <w:rsid w:val="004B5148"/>
    <w:rsid w:val="004B5F13"/>
    <w:rsid w:val="004C01D7"/>
    <w:rsid w:val="004C2040"/>
    <w:rsid w:val="004C2A40"/>
    <w:rsid w:val="004C2BB9"/>
    <w:rsid w:val="004C344A"/>
    <w:rsid w:val="004C3805"/>
    <w:rsid w:val="004C414F"/>
    <w:rsid w:val="004C6363"/>
    <w:rsid w:val="004C7C9F"/>
    <w:rsid w:val="004D1192"/>
    <w:rsid w:val="004D11A8"/>
    <w:rsid w:val="004D12EA"/>
    <w:rsid w:val="004D3207"/>
    <w:rsid w:val="004D3E4E"/>
    <w:rsid w:val="004D547B"/>
    <w:rsid w:val="004D6CD9"/>
    <w:rsid w:val="004E009A"/>
    <w:rsid w:val="004E1BB6"/>
    <w:rsid w:val="004E4ED7"/>
    <w:rsid w:val="004E6D3B"/>
    <w:rsid w:val="004E7015"/>
    <w:rsid w:val="004E738F"/>
    <w:rsid w:val="004F008F"/>
    <w:rsid w:val="004F05F8"/>
    <w:rsid w:val="004F48F7"/>
    <w:rsid w:val="004F560B"/>
    <w:rsid w:val="004F570B"/>
    <w:rsid w:val="004F63E3"/>
    <w:rsid w:val="004F6E56"/>
    <w:rsid w:val="004F77D5"/>
    <w:rsid w:val="00501E82"/>
    <w:rsid w:val="00502E7E"/>
    <w:rsid w:val="00504028"/>
    <w:rsid w:val="00507743"/>
    <w:rsid w:val="00510486"/>
    <w:rsid w:val="00511EA2"/>
    <w:rsid w:val="00511FEA"/>
    <w:rsid w:val="00512804"/>
    <w:rsid w:val="0051537E"/>
    <w:rsid w:val="00517109"/>
    <w:rsid w:val="005171DD"/>
    <w:rsid w:val="00517309"/>
    <w:rsid w:val="005176C6"/>
    <w:rsid w:val="00517914"/>
    <w:rsid w:val="00523D35"/>
    <w:rsid w:val="00526B1F"/>
    <w:rsid w:val="00527EA5"/>
    <w:rsid w:val="0053215B"/>
    <w:rsid w:val="005322EE"/>
    <w:rsid w:val="00533EC7"/>
    <w:rsid w:val="00535CF6"/>
    <w:rsid w:val="005365AA"/>
    <w:rsid w:val="005377C7"/>
    <w:rsid w:val="00540CFB"/>
    <w:rsid w:val="0054128C"/>
    <w:rsid w:val="00541F00"/>
    <w:rsid w:val="00543420"/>
    <w:rsid w:val="0054418D"/>
    <w:rsid w:val="00544898"/>
    <w:rsid w:val="0054672E"/>
    <w:rsid w:val="00546CBA"/>
    <w:rsid w:val="00547BCC"/>
    <w:rsid w:val="00547C48"/>
    <w:rsid w:val="005500BC"/>
    <w:rsid w:val="0055032C"/>
    <w:rsid w:val="00553AB0"/>
    <w:rsid w:val="00553AF1"/>
    <w:rsid w:val="00553E42"/>
    <w:rsid w:val="00554184"/>
    <w:rsid w:val="0055498F"/>
    <w:rsid w:val="00555881"/>
    <w:rsid w:val="0055608B"/>
    <w:rsid w:val="00556095"/>
    <w:rsid w:val="005571AD"/>
    <w:rsid w:val="00561028"/>
    <w:rsid w:val="00561A49"/>
    <w:rsid w:val="00561AC3"/>
    <w:rsid w:val="00562C84"/>
    <w:rsid w:val="00562EDE"/>
    <w:rsid w:val="0056328F"/>
    <w:rsid w:val="00564F59"/>
    <w:rsid w:val="00565839"/>
    <w:rsid w:val="005676CE"/>
    <w:rsid w:val="005678D2"/>
    <w:rsid w:val="00567A45"/>
    <w:rsid w:val="005707C0"/>
    <w:rsid w:val="00573A67"/>
    <w:rsid w:val="00575ED6"/>
    <w:rsid w:val="0057784D"/>
    <w:rsid w:val="00577BD2"/>
    <w:rsid w:val="0058230F"/>
    <w:rsid w:val="00583D98"/>
    <w:rsid w:val="005847B1"/>
    <w:rsid w:val="005905DC"/>
    <w:rsid w:val="0059101B"/>
    <w:rsid w:val="00591F51"/>
    <w:rsid w:val="00594363"/>
    <w:rsid w:val="005A15AD"/>
    <w:rsid w:val="005A16E4"/>
    <w:rsid w:val="005A17C3"/>
    <w:rsid w:val="005A18DF"/>
    <w:rsid w:val="005A334B"/>
    <w:rsid w:val="005A3D2B"/>
    <w:rsid w:val="005A582D"/>
    <w:rsid w:val="005A6AFF"/>
    <w:rsid w:val="005A6E68"/>
    <w:rsid w:val="005A731C"/>
    <w:rsid w:val="005A7CFC"/>
    <w:rsid w:val="005B1B43"/>
    <w:rsid w:val="005B2347"/>
    <w:rsid w:val="005B7B87"/>
    <w:rsid w:val="005C1F8B"/>
    <w:rsid w:val="005C269A"/>
    <w:rsid w:val="005C3F0C"/>
    <w:rsid w:val="005C5BE0"/>
    <w:rsid w:val="005C6E5E"/>
    <w:rsid w:val="005C74F7"/>
    <w:rsid w:val="005C75B0"/>
    <w:rsid w:val="005D027D"/>
    <w:rsid w:val="005D13D1"/>
    <w:rsid w:val="005D1A62"/>
    <w:rsid w:val="005D21D7"/>
    <w:rsid w:val="005D3D52"/>
    <w:rsid w:val="005D55D0"/>
    <w:rsid w:val="005D6081"/>
    <w:rsid w:val="005D69D0"/>
    <w:rsid w:val="005D6ED9"/>
    <w:rsid w:val="005D6F51"/>
    <w:rsid w:val="005E194C"/>
    <w:rsid w:val="005E29DA"/>
    <w:rsid w:val="005E2D08"/>
    <w:rsid w:val="005E4247"/>
    <w:rsid w:val="005E4AB7"/>
    <w:rsid w:val="005E565F"/>
    <w:rsid w:val="005E58E6"/>
    <w:rsid w:val="005E63DA"/>
    <w:rsid w:val="005E6AB2"/>
    <w:rsid w:val="005F0531"/>
    <w:rsid w:val="005F0B5F"/>
    <w:rsid w:val="005F1079"/>
    <w:rsid w:val="005F12B5"/>
    <w:rsid w:val="005F1999"/>
    <w:rsid w:val="005F361B"/>
    <w:rsid w:val="005F3C61"/>
    <w:rsid w:val="005F6BDE"/>
    <w:rsid w:val="005F7468"/>
    <w:rsid w:val="005F79E3"/>
    <w:rsid w:val="0060006F"/>
    <w:rsid w:val="00600253"/>
    <w:rsid w:val="0060395E"/>
    <w:rsid w:val="00605FA3"/>
    <w:rsid w:val="006063E4"/>
    <w:rsid w:val="00606BD2"/>
    <w:rsid w:val="00606F7D"/>
    <w:rsid w:val="00607445"/>
    <w:rsid w:val="00607863"/>
    <w:rsid w:val="00607A92"/>
    <w:rsid w:val="006109A6"/>
    <w:rsid w:val="006119E9"/>
    <w:rsid w:val="0061276A"/>
    <w:rsid w:val="006127AE"/>
    <w:rsid w:val="00612A25"/>
    <w:rsid w:val="006131AD"/>
    <w:rsid w:val="00614210"/>
    <w:rsid w:val="00614A23"/>
    <w:rsid w:val="0062083B"/>
    <w:rsid w:val="00620ECA"/>
    <w:rsid w:val="00621452"/>
    <w:rsid w:val="0062155F"/>
    <w:rsid w:val="00621B30"/>
    <w:rsid w:val="00622DE8"/>
    <w:rsid w:val="0062357F"/>
    <w:rsid w:val="00625260"/>
    <w:rsid w:val="006306FC"/>
    <w:rsid w:val="00633602"/>
    <w:rsid w:val="00635546"/>
    <w:rsid w:val="006366CC"/>
    <w:rsid w:val="00636A9C"/>
    <w:rsid w:val="0063732E"/>
    <w:rsid w:val="00637E91"/>
    <w:rsid w:val="00640A56"/>
    <w:rsid w:val="00641216"/>
    <w:rsid w:val="0064197A"/>
    <w:rsid w:val="0064292A"/>
    <w:rsid w:val="00642BFC"/>
    <w:rsid w:val="00644DF0"/>
    <w:rsid w:val="00645910"/>
    <w:rsid w:val="006461FC"/>
    <w:rsid w:val="00647C46"/>
    <w:rsid w:val="00647C7F"/>
    <w:rsid w:val="00647D61"/>
    <w:rsid w:val="00647E5E"/>
    <w:rsid w:val="00653EE3"/>
    <w:rsid w:val="0065612F"/>
    <w:rsid w:val="00656B63"/>
    <w:rsid w:val="0065721A"/>
    <w:rsid w:val="006572C0"/>
    <w:rsid w:val="00657C39"/>
    <w:rsid w:val="00660067"/>
    <w:rsid w:val="00660695"/>
    <w:rsid w:val="0066144A"/>
    <w:rsid w:val="00662486"/>
    <w:rsid w:val="006625AC"/>
    <w:rsid w:val="00663F30"/>
    <w:rsid w:val="0066726C"/>
    <w:rsid w:val="00667E2A"/>
    <w:rsid w:val="006772AD"/>
    <w:rsid w:val="006812B8"/>
    <w:rsid w:val="00682289"/>
    <w:rsid w:val="006825A8"/>
    <w:rsid w:val="006838F6"/>
    <w:rsid w:val="00684468"/>
    <w:rsid w:val="00693D35"/>
    <w:rsid w:val="00694F14"/>
    <w:rsid w:val="00696BAE"/>
    <w:rsid w:val="006977C6"/>
    <w:rsid w:val="00697A7C"/>
    <w:rsid w:val="006A223E"/>
    <w:rsid w:val="006A29A2"/>
    <w:rsid w:val="006A3ACB"/>
    <w:rsid w:val="006A42E7"/>
    <w:rsid w:val="006A6894"/>
    <w:rsid w:val="006A7B97"/>
    <w:rsid w:val="006B0A42"/>
    <w:rsid w:val="006B0C3D"/>
    <w:rsid w:val="006B1D82"/>
    <w:rsid w:val="006B2110"/>
    <w:rsid w:val="006B4A51"/>
    <w:rsid w:val="006B55B7"/>
    <w:rsid w:val="006B5DA2"/>
    <w:rsid w:val="006B6671"/>
    <w:rsid w:val="006B6F70"/>
    <w:rsid w:val="006C062B"/>
    <w:rsid w:val="006C1FC9"/>
    <w:rsid w:val="006C2797"/>
    <w:rsid w:val="006C3AD9"/>
    <w:rsid w:val="006C6632"/>
    <w:rsid w:val="006C745F"/>
    <w:rsid w:val="006D011E"/>
    <w:rsid w:val="006D1874"/>
    <w:rsid w:val="006D3D44"/>
    <w:rsid w:val="006D6790"/>
    <w:rsid w:val="006D77D8"/>
    <w:rsid w:val="006E027D"/>
    <w:rsid w:val="006E0522"/>
    <w:rsid w:val="006E0708"/>
    <w:rsid w:val="006E0BB7"/>
    <w:rsid w:val="006E0F23"/>
    <w:rsid w:val="006E140F"/>
    <w:rsid w:val="006E17B3"/>
    <w:rsid w:val="006E1F13"/>
    <w:rsid w:val="006E3E03"/>
    <w:rsid w:val="006E6C46"/>
    <w:rsid w:val="006F311B"/>
    <w:rsid w:val="006F3CCD"/>
    <w:rsid w:val="006F5CE2"/>
    <w:rsid w:val="006F6017"/>
    <w:rsid w:val="007036DC"/>
    <w:rsid w:val="007061BE"/>
    <w:rsid w:val="00706B6B"/>
    <w:rsid w:val="00707233"/>
    <w:rsid w:val="0071007F"/>
    <w:rsid w:val="00711DB9"/>
    <w:rsid w:val="00713969"/>
    <w:rsid w:val="00713E55"/>
    <w:rsid w:val="007146B5"/>
    <w:rsid w:val="007153C8"/>
    <w:rsid w:val="007160CF"/>
    <w:rsid w:val="0071699C"/>
    <w:rsid w:val="007213D6"/>
    <w:rsid w:val="00723BF9"/>
    <w:rsid w:val="007258E7"/>
    <w:rsid w:val="00725F62"/>
    <w:rsid w:val="0072691B"/>
    <w:rsid w:val="0072737B"/>
    <w:rsid w:val="007303A3"/>
    <w:rsid w:val="00731752"/>
    <w:rsid w:val="00732D9F"/>
    <w:rsid w:val="00733E2D"/>
    <w:rsid w:val="00734106"/>
    <w:rsid w:val="00734215"/>
    <w:rsid w:val="00736BDF"/>
    <w:rsid w:val="007379D2"/>
    <w:rsid w:val="00737ACE"/>
    <w:rsid w:val="00742441"/>
    <w:rsid w:val="00742718"/>
    <w:rsid w:val="00743AAF"/>
    <w:rsid w:val="00743FF2"/>
    <w:rsid w:val="00744CCC"/>
    <w:rsid w:val="00744F89"/>
    <w:rsid w:val="007477DD"/>
    <w:rsid w:val="00750724"/>
    <w:rsid w:val="007531B0"/>
    <w:rsid w:val="00753B33"/>
    <w:rsid w:val="00754DE9"/>
    <w:rsid w:val="007550D6"/>
    <w:rsid w:val="00755A26"/>
    <w:rsid w:val="00756C51"/>
    <w:rsid w:val="00757C5E"/>
    <w:rsid w:val="0076079F"/>
    <w:rsid w:val="007616A2"/>
    <w:rsid w:val="007652CF"/>
    <w:rsid w:val="0076689B"/>
    <w:rsid w:val="007674AB"/>
    <w:rsid w:val="00770CD4"/>
    <w:rsid w:val="007710D1"/>
    <w:rsid w:val="007714DF"/>
    <w:rsid w:val="00771864"/>
    <w:rsid w:val="007718CB"/>
    <w:rsid w:val="00773150"/>
    <w:rsid w:val="0077326F"/>
    <w:rsid w:val="007734BF"/>
    <w:rsid w:val="007779D4"/>
    <w:rsid w:val="00777A73"/>
    <w:rsid w:val="00777DB2"/>
    <w:rsid w:val="00781E0B"/>
    <w:rsid w:val="00782B04"/>
    <w:rsid w:val="00782BF9"/>
    <w:rsid w:val="0078492F"/>
    <w:rsid w:val="007852FC"/>
    <w:rsid w:val="00785445"/>
    <w:rsid w:val="00785627"/>
    <w:rsid w:val="0078793B"/>
    <w:rsid w:val="0079005A"/>
    <w:rsid w:val="00793A67"/>
    <w:rsid w:val="00793EA2"/>
    <w:rsid w:val="00795228"/>
    <w:rsid w:val="007964F8"/>
    <w:rsid w:val="00797ECC"/>
    <w:rsid w:val="00797EF1"/>
    <w:rsid w:val="007A08CD"/>
    <w:rsid w:val="007A1741"/>
    <w:rsid w:val="007A77DA"/>
    <w:rsid w:val="007A7859"/>
    <w:rsid w:val="007B0E78"/>
    <w:rsid w:val="007B1EB4"/>
    <w:rsid w:val="007B37B8"/>
    <w:rsid w:val="007B5071"/>
    <w:rsid w:val="007B6855"/>
    <w:rsid w:val="007C02E3"/>
    <w:rsid w:val="007C11C9"/>
    <w:rsid w:val="007C1913"/>
    <w:rsid w:val="007C1AFA"/>
    <w:rsid w:val="007C34FB"/>
    <w:rsid w:val="007C4BC8"/>
    <w:rsid w:val="007C524B"/>
    <w:rsid w:val="007C5542"/>
    <w:rsid w:val="007C77B6"/>
    <w:rsid w:val="007C7F70"/>
    <w:rsid w:val="007D0713"/>
    <w:rsid w:val="007D0EBB"/>
    <w:rsid w:val="007D1ABF"/>
    <w:rsid w:val="007D2949"/>
    <w:rsid w:val="007D2AAF"/>
    <w:rsid w:val="007D2DE9"/>
    <w:rsid w:val="007D2F41"/>
    <w:rsid w:val="007D3293"/>
    <w:rsid w:val="007D4B44"/>
    <w:rsid w:val="007E0EAB"/>
    <w:rsid w:val="007E17E2"/>
    <w:rsid w:val="007E1C60"/>
    <w:rsid w:val="007E2559"/>
    <w:rsid w:val="007E4704"/>
    <w:rsid w:val="007E52CD"/>
    <w:rsid w:val="007E5CEE"/>
    <w:rsid w:val="007E6041"/>
    <w:rsid w:val="007E6334"/>
    <w:rsid w:val="007E7277"/>
    <w:rsid w:val="007F43A8"/>
    <w:rsid w:val="007F539B"/>
    <w:rsid w:val="007F6170"/>
    <w:rsid w:val="007F7FCC"/>
    <w:rsid w:val="00801B69"/>
    <w:rsid w:val="00802770"/>
    <w:rsid w:val="008032F6"/>
    <w:rsid w:val="008062DD"/>
    <w:rsid w:val="00807D38"/>
    <w:rsid w:val="00807E3B"/>
    <w:rsid w:val="00810F73"/>
    <w:rsid w:val="008119A7"/>
    <w:rsid w:val="00812BF7"/>
    <w:rsid w:val="008148A0"/>
    <w:rsid w:val="00815209"/>
    <w:rsid w:val="00817621"/>
    <w:rsid w:val="008200F3"/>
    <w:rsid w:val="00823312"/>
    <w:rsid w:val="008245AB"/>
    <w:rsid w:val="00825943"/>
    <w:rsid w:val="008373B8"/>
    <w:rsid w:val="008377FE"/>
    <w:rsid w:val="00837AD3"/>
    <w:rsid w:val="008412CB"/>
    <w:rsid w:val="0084294F"/>
    <w:rsid w:val="00846B30"/>
    <w:rsid w:val="00847D40"/>
    <w:rsid w:val="008550CF"/>
    <w:rsid w:val="00856C74"/>
    <w:rsid w:val="008572F4"/>
    <w:rsid w:val="00857B84"/>
    <w:rsid w:val="008609D2"/>
    <w:rsid w:val="0086274D"/>
    <w:rsid w:val="00862F4C"/>
    <w:rsid w:val="0086469A"/>
    <w:rsid w:val="00864EE0"/>
    <w:rsid w:val="00865A2F"/>
    <w:rsid w:val="00866573"/>
    <w:rsid w:val="008672D8"/>
    <w:rsid w:val="008702F3"/>
    <w:rsid w:val="008717B2"/>
    <w:rsid w:val="008745ED"/>
    <w:rsid w:val="00874F67"/>
    <w:rsid w:val="00877D00"/>
    <w:rsid w:val="008819AC"/>
    <w:rsid w:val="00882DFF"/>
    <w:rsid w:val="00885997"/>
    <w:rsid w:val="008875A6"/>
    <w:rsid w:val="0089003B"/>
    <w:rsid w:val="008914B6"/>
    <w:rsid w:val="00891B55"/>
    <w:rsid w:val="008946B8"/>
    <w:rsid w:val="00894708"/>
    <w:rsid w:val="00894BF5"/>
    <w:rsid w:val="00895CE1"/>
    <w:rsid w:val="0089747C"/>
    <w:rsid w:val="008A0E66"/>
    <w:rsid w:val="008A1742"/>
    <w:rsid w:val="008A1D2E"/>
    <w:rsid w:val="008A224A"/>
    <w:rsid w:val="008A38FF"/>
    <w:rsid w:val="008A678B"/>
    <w:rsid w:val="008B02C9"/>
    <w:rsid w:val="008B0A47"/>
    <w:rsid w:val="008B4565"/>
    <w:rsid w:val="008B5175"/>
    <w:rsid w:val="008B620E"/>
    <w:rsid w:val="008B73E0"/>
    <w:rsid w:val="008C14E3"/>
    <w:rsid w:val="008C2752"/>
    <w:rsid w:val="008C3DC8"/>
    <w:rsid w:val="008C4FFB"/>
    <w:rsid w:val="008C53A9"/>
    <w:rsid w:val="008C5ABF"/>
    <w:rsid w:val="008C64F8"/>
    <w:rsid w:val="008C70D7"/>
    <w:rsid w:val="008C73A9"/>
    <w:rsid w:val="008D123F"/>
    <w:rsid w:val="008D18F3"/>
    <w:rsid w:val="008D219B"/>
    <w:rsid w:val="008D2AD1"/>
    <w:rsid w:val="008D38D0"/>
    <w:rsid w:val="008D4676"/>
    <w:rsid w:val="008D4C91"/>
    <w:rsid w:val="008D6519"/>
    <w:rsid w:val="008D7486"/>
    <w:rsid w:val="008E19F9"/>
    <w:rsid w:val="008E220A"/>
    <w:rsid w:val="008E31F9"/>
    <w:rsid w:val="008E45F9"/>
    <w:rsid w:val="008E4FFA"/>
    <w:rsid w:val="008E5D96"/>
    <w:rsid w:val="008E5F1B"/>
    <w:rsid w:val="008E6DFE"/>
    <w:rsid w:val="008F0BE4"/>
    <w:rsid w:val="008F23FE"/>
    <w:rsid w:val="008F3B11"/>
    <w:rsid w:val="008F4ECF"/>
    <w:rsid w:val="008F70DC"/>
    <w:rsid w:val="00900ABF"/>
    <w:rsid w:val="00901419"/>
    <w:rsid w:val="00904083"/>
    <w:rsid w:val="00904231"/>
    <w:rsid w:val="00906E2F"/>
    <w:rsid w:val="00907CC4"/>
    <w:rsid w:val="009104CD"/>
    <w:rsid w:val="009111EC"/>
    <w:rsid w:val="00911469"/>
    <w:rsid w:val="0091204D"/>
    <w:rsid w:val="00913241"/>
    <w:rsid w:val="00913A93"/>
    <w:rsid w:val="00913E60"/>
    <w:rsid w:val="00915287"/>
    <w:rsid w:val="009155EE"/>
    <w:rsid w:val="0091699E"/>
    <w:rsid w:val="00920BA6"/>
    <w:rsid w:val="00922B52"/>
    <w:rsid w:val="00924D50"/>
    <w:rsid w:val="00927A1B"/>
    <w:rsid w:val="00930064"/>
    <w:rsid w:val="0093011E"/>
    <w:rsid w:val="00930DCA"/>
    <w:rsid w:val="00932ECD"/>
    <w:rsid w:val="00936694"/>
    <w:rsid w:val="00936FDB"/>
    <w:rsid w:val="00940B53"/>
    <w:rsid w:val="009419D6"/>
    <w:rsid w:val="00942F7A"/>
    <w:rsid w:val="00947345"/>
    <w:rsid w:val="0094797D"/>
    <w:rsid w:val="00947DF1"/>
    <w:rsid w:val="00950B07"/>
    <w:rsid w:val="009522B0"/>
    <w:rsid w:val="009531D8"/>
    <w:rsid w:val="009548DD"/>
    <w:rsid w:val="00956DAB"/>
    <w:rsid w:val="00957221"/>
    <w:rsid w:val="00960642"/>
    <w:rsid w:val="00962921"/>
    <w:rsid w:val="00963C6B"/>
    <w:rsid w:val="00963F34"/>
    <w:rsid w:val="00964C83"/>
    <w:rsid w:val="009656B2"/>
    <w:rsid w:val="0096755A"/>
    <w:rsid w:val="00967806"/>
    <w:rsid w:val="009678E5"/>
    <w:rsid w:val="0097007E"/>
    <w:rsid w:val="0097142C"/>
    <w:rsid w:val="00971FDC"/>
    <w:rsid w:val="00972BC1"/>
    <w:rsid w:val="0097537D"/>
    <w:rsid w:val="00975B21"/>
    <w:rsid w:val="00976141"/>
    <w:rsid w:val="0098224C"/>
    <w:rsid w:val="0098238B"/>
    <w:rsid w:val="0098291C"/>
    <w:rsid w:val="00985BAE"/>
    <w:rsid w:val="00990CE5"/>
    <w:rsid w:val="0099113A"/>
    <w:rsid w:val="00991536"/>
    <w:rsid w:val="00991893"/>
    <w:rsid w:val="00991E71"/>
    <w:rsid w:val="009938ED"/>
    <w:rsid w:val="00993E09"/>
    <w:rsid w:val="00993F13"/>
    <w:rsid w:val="0099493C"/>
    <w:rsid w:val="00996309"/>
    <w:rsid w:val="00996446"/>
    <w:rsid w:val="009974E8"/>
    <w:rsid w:val="009978B6"/>
    <w:rsid w:val="00997CB9"/>
    <w:rsid w:val="00997CC7"/>
    <w:rsid w:val="009A02CB"/>
    <w:rsid w:val="009A3BC2"/>
    <w:rsid w:val="009A3E0C"/>
    <w:rsid w:val="009A4A5F"/>
    <w:rsid w:val="009A5683"/>
    <w:rsid w:val="009A5923"/>
    <w:rsid w:val="009A6BB5"/>
    <w:rsid w:val="009A724E"/>
    <w:rsid w:val="009B2674"/>
    <w:rsid w:val="009B285E"/>
    <w:rsid w:val="009B3498"/>
    <w:rsid w:val="009B3885"/>
    <w:rsid w:val="009B5011"/>
    <w:rsid w:val="009B5481"/>
    <w:rsid w:val="009B58A3"/>
    <w:rsid w:val="009B5990"/>
    <w:rsid w:val="009B62B7"/>
    <w:rsid w:val="009B7C0D"/>
    <w:rsid w:val="009C030B"/>
    <w:rsid w:val="009C4FCE"/>
    <w:rsid w:val="009C55DF"/>
    <w:rsid w:val="009C6203"/>
    <w:rsid w:val="009C670B"/>
    <w:rsid w:val="009C7086"/>
    <w:rsid w:val="009C7792"/>
    <w:rsid w:val="009C7A13"/>
    <w:rsid w:val="009D03AE"/>
    <w:rsid w:val="009D1B25"/>
    <w:rsid w:val="009D423F"/>
    <w:rsid w:val="009D4679"/>
    <w:rsid w:val="009D4DE0"/>
    <w:rsid w:val="009D4E63"/>
    <w:rsid w:val="009D6D88"/>
    <w:rsid w:val="009E00AA"/>
    <w:rsid w:val="009E242F"/>
    <w:rsid w:val="009E2869"/>
    <w:rsid w:val="009E34F3"/>
    <w:rsid w:val="009E6F86"/>
    <w:rsid w:val="009E72FF"/>
    <w:rsid w:val="009E7E65"/>
    <w:rsid w:val="009F042A"/>
    <w:rsid w:val="009F2FE7"/>
    <w:rsid w:val="009F3AFD"/>
    <w:rsid w:val="009F71E6"/>
    <w:rsid w:val="009F7414"/>
    <w:rsid w:val="009F74CE"/>
    <w:rsid w:val="009F7E03"/>
    <w:rsid w:val="00A00490"/>
    <w:rsid w:val="00A01693"/>
    <w:rsid w:val="00A02A3B"/>
    <w:rsid w:val="00A03E12"/>
    <w:rsid w:val="00A0461A"/>
    <w:rsid w:val="00A04E6B"/>
    <w:rsid w:val="00A06846"/>
    <w:rsid w:val="00A06DF9"/>
    <w:rsid w:val="00A0739C"/>
    <w:rsid w:val="00A11F41"/>
    <w:rsid w:val="00A12B38"/>
    <w:rsid w:val="00A12D71"/>
    <w:rsid w:val="00A12DE3"/>
    <w:rsid w:val="00A169F7"/>
    <w:rsid w:val="00A176FF"/>
    <w:rsid w:val="00A1790F"/>
    <w:rsid w:val="00A17DD0"/>
    <w:rsid w:val="00A23C74"/>
    <w:rsid w:val="00A250BB"/>
    <w:rsid w:val="00A259A2"/>
    <w:rsid w:val="00A26604"/>
    <w:rsid w:val="00A26F76"/>
    <w:rsid w:val="00A27FC8"/>
    <w:rsid w:val="00A30188"/>
    <w:rsid w:val="00A3265C"/>
    <w:rsid w:val="00A32AB3"/>
    <w:rsid w:val="00A363AC"/>
    <w:rsid w:val="00A368A6"/>
    <w:rsid w:val="00A37B87"/>
    <w:rsid w:val="00A404FC"/>
    <w:rsid w:val="00A4272A"/>
    <w:rsid w:val="00A437C6"/>
    <w:rsid w:val="00A44CDE"/>
    <w:rsid w:val="00A46668"/>
    <w:rsid w:val="00A475B2"/>
    <w:rsid w:val="00A4782A"/>
    <w:rsid w:val="00A5328A"/>
    <w:rsid w:val="00A55404"/>
    <w:rsid w:val="00A5544F"/>
    <w:rsid w:val="00A5572A"/>
    <w:rsid w:val="00A558C4"/>
    <w:rsid w:val="00A55C55"/>
    <w:rsid w:val="00A55E64"/>
    <w:rsid w:val="00A56229"/>
    <w:rsid w:val="00A56D3C"/>
    <w:rsid w:val="00A61C10"/>
    <w:rsid w:val="00A62947"/>
    <w:rsid w:val="00A6684C"/>
    <w:rsid w:val="00A70131"/>
    <w:rsid w:val="00A70CCC"/>
    <w:rsid w:val="00A729EB"/>
    <w:rsid w:val="00A72F81"/>
    <w:rsid w:val="00A73EE2"/>
    <w:rsid w:val="00A74019"/>
    <w:rsid w:val="00A75688"/>
    <w:rsid w:val="00A774F2"/>
    <w:rsid w:val="00A77C72"/>
    <w:rsid w:val="00A77EC4"/>
    <w:rsid w:val="00A8112C"/>
    <w:rsid w:val="00A81B1D"/>
    <w:rsid w:val="00A82026"/>
    <w:rsid w:val="00A820AF"/>
    <w:rsid w:val="00A8546F"/>
    <w:rsid w:val="00A85E22"/>
    <w:rsid w:val="00A9398F"/>
    <w:rsid w:val="00A955F9"/>
    <w:rsid w:val="00A95F02"/>
    <w:rsid w:val="00A9792F"/>
    <w:rsid w:val="00AA04D7"/>
    <w:rsid w:val="00AA0B0D"/>
    <w:rsid w:val="00AA0CD5"/>
    <w:rsid w:val="00AA0EAE"/>
    <w:rsid w:val="00AA3BC3"/>
    <w:rsid w:val="00AA4922"/>
    <w:rsid w:val="00AA5172"/>
    <w:rsid w:val="00AA7266"/>
    <w:rsid w:val="00AB012E"/>
    <w:rsid w:val="00AB0F17"/>
    <w:rsid w:val="00AB1179"/>
    <w:rsid w:val="00AB11A2"/>
    <w:rsid w:val="00AB124A"/>
    <w:rsid w:val="00AB2898"/>
    <w:rsid w:val="00AB30C9"/>
    <w:rsid w:val="00AB47BF"/>
    <w:rsid w:val="00AB54EA"/>
    <w:rsid w:val="00AB6E56"/>
    <w:rsid w:val="00AB72CA"/>
    <w:rsid w:val="00AC0FEA"/>
    <w:rsid w:val="00AC3193"/>
    <w:rsid w:val="00AC3EDE"/>
    <w:rsid w:val="00AC442F"/>
    <w:rsid w:val="00AC4481"/>
    <w:rsid w:val="00AC5066"/>
    <w:rsid w:val="00AC515D"/>
    <w:rsid w:val="00AD1842"/>
    <w:rsid w:val="00AD427B"/>
    <w:rsid w:val="00AD4DD0"/>
    <w:rsid w:val="00AD5E72"/>
    <w:rsid w:val="00AD688C"/>
    <w:rsid w:val="00AE00A0"/>
    <w:rsid w:val="00AE0CFC"/>
    <w:rsid w:val="00AE15D0"/>
    <w:rsid w:val="00AE27AC"/>
    <w:rsid w:val="00AE3537"/>
    <w:rsid w:val="00AE43FA"/>
    <w:rsid w:val="00AE688F"/>
    <w:rsid w:val="00AF0A28"/>
    <w:rsid w:val="00AF26FE"/>
    <w:rsid w:val="00AF2AB7"/>
    <w:rsid w:val="00AF2DC9"/>
    <w:rsid w:val="00AF3D43"/>
    <w:rsid w:val="00AF5966"/>
    <w:rsid w:val="00AF75D5"/>
    <w:rsid w:val="00B01726"/>
    <w:rsid w:val="00B05018"/>
    <w:rsid w:val="00B06E56"/>
    <w:rsid w:val="00B10756"/>
    <w:rsid w:val="00B129C3"/>
    <w:rsid w:val="00B1418D"/>
    <w:rsid w:val="00B15083"/>
    <w:rsid w:val="00B151AD"/>
    <w:rsid w:val="00B15E86"/>
    <w:rsid w:val="00B1639E"/>
    <w:rsid w:val="00B17184"/>
    <w:rsid w:val="00B230E1"/>
    <w:rsid w:val="00B2343F"/>
    <w:rsid w:val="00B2489D"/>
    <w:rsid w:val="00B3145A"/>
    <w:rsid w:val="00B31776"/>
    <w:rsid w:val="00B33A53"/>
    <w:rsid w:val="00B33E1F"/>
    <w:rsid w:val="00B367B9"/>
    <w:rsid w:val="00B3708E"/>
    <w:rsid w:val="00B37228"/>
    <w:rsid w:val="00B3779C"/>
    <w:rsid w:val="00B405DF"/>
    <w:rsid w:val="00B40A0E"/>
    <w:rsid w:val="00B40B2B"/>
    <w:rsid w:val="00B4142F"/>
    <w:rsid w:val="00B41E59"/>
    <w:rsid w:val="00B4279D"/>
    <w:rsid w:val="00B436B0"/>
    <w:rsid w:val="00B439B9"/>
    <w:rsid w:val="00B44B44"/>
    <w:rsid w:val="00B45385"/>
    <w:rsid w:val="00B45E9D"/>
    <w:rsid w:val="00B475CC"/>
    <w:rsid w:val="00B505B4"/>
    <w:rsid w:val="00B52AD1"/>
    <w:rsid w:val="00B53EBB"/>
    <w:rsid w:val="00B546C7"/>
    <w:rsid w:val="00B54DBC"/>
    <w:rsid w:val="00B55278"/>
    <w:rsid w:val="00B573BD"/>
    <w:rsid w:val="00B604F6"/>
    <w:rsid w:val="00B610A1"/>
    <w:rsid w:val="00B61EC7"/>
    <w:rsid w:val="00B62DF6"/>
    <w:rsid w:val="00B647C5"/>
    <w:rsid w:val="00B6562E"/>
    <w:rsid w:val="00B65AC6"/>
    <w:rsid w:val="00B71FC9"/>
    <w:rsid w:val="00B72414"/>
    <w:rsid w:val="00B740FD"/>
    <w:rsid w:val="00B7641E"/>
    <w:rsid w:val="00B76A3E"/>
    <w:rsid w:val="00B814D9"/>
    <w:rsid w:val="00B84C2E"/>
    <w:rsid w:val="00B858B0"/>
    <w:rsid w:val="00B85D38"/>
    <w:rsid w:val="00B86057"/>
    <w:rsid w:val="00B8638F"/>
    <w:rsid w:val="00B8641E"/>
    <w:rsid w:val="00B86F13"/>
    <w:rsid w:val="00B870E0"/>
    <w:rsid w:val="00B90BD2"/>
    <w:rsid w:val="00B914FC"/>
    <w:rsid w:val="00B92668"/>
    <w:rsid w:val="00B93960"/>
    <w:rsid w:val="00B940DA"/>
    <w:rsid w:val="00B947F4"/>
    <w:rsid w:val="00B94B8A"/>
    <w:rsid w:val="00B957A8"/>
    <w:rsid w:val="00B95AE7"/>
    <w:rsid w:val="00B97139"/>
    <w:rsid w:val="00BA010B"/>
    <w:rsid w:val="00BA14E8"/>
    <w:rsid w:val="00BA1759"/>
    <w:rsid w:val="00BA1AF0"/>
    <w:rsid w:val="00BA209D"/>
    <w:rsid w:val="00BA22C9"/>
    <w:rsid w:val="00BA3AA8"/>
    <w:rsid w:val="00BA4699"/>
    <w:rsid w:val="00BA6150"/>
    <w:rsid w:val="00BA75BD"/>
    <w:rsid w:val="00BB03C3"/>
    <w:rsid w:val="00BB3CE0"/>
    <w:rsid w:val="00BC0ED0"/>
    <w:rsid w:val="00BC1741"/>
    <w:rsid w:val="00BC200E"/>
    <w:rsid w:val="00BC373A"/>
    <w:rsid w:val="00BC4D6C"/>
    <w:rsid w:val="00BC6FBD"/>
    <w:rsid w:val="00BC750E"/>
    <w:rsid w:val="00BD09CE"/>
    <w:rsid w:val="00BD10A9"/>
    <w:rsid w:val="00BD50C3"/>
    <w:rsid w:val="00BD627B"/>
    <w:rsid w:val="00BD655F"/>
    <w:rsid w:val="00BD7931"/>
    <w:rsid w:val="00BD79B4"/>
    <w:rsid w:val="00BE1DF9"/>
    <w:rsid w:val="00BE5FE3"/>
    <w:rsid w:val="00BE64FB"/>
    <w:rsid w:val="00BE675B"/>
    <w:rsid w:val="00BE69C2"/>
    <w:rsid w:val="00BF15AC"/>
    <w:rsid w:val="00BF1B59"/>
    <w:rsid w:val="00BF2C20"/>
    <w:rsid w:val="00BF3BD1"/>
    <w:rsid w:val="00BF49A1"/>
    <w:rsid w:val="00BF61C0"/>
    <w:rsid w:val="00C00CC0"/>
    <w:rsid w:val="00C00E13"/>
    <w:rsid w:val="00C038DA"/>
    <w:rsid w:val="00C03BFA"/>
    <w:rsid w:val="00C04B96"/>
    <w:rsid w:val="00C05CC7"/>
    <w:rsid w:val="00C1242C"/>
    <w:rsid w:val="00C1266C"/>
    <w:rsid w:val="00C12DAF"/>
    <w:rsid w:val="00C161C5"/>
    <w:rsid w:val="00C17008"/>
    <w:rsid w:val="00C17101"/>
    <w:rsid w:val="00C17CF8"/>
    <w:rsid w:val="00C20374"/>
    <w:rsid w:val="00C20F08"/>
    <w:rsid w:val="00C22939"/>
    <w:rsid w:val="00C22FD3"/>
    <w:rsid w:val="00C23391"/>
    <w:rsid w:val="00C26F80"/>
    <w:rsid w:val="00C279BC"/>
    <w:rsid w:val="00C302E2"/>
    <w:rsid w:val="00C31143"/>
    <w:rsid w:val="00C3207A"/>
    <w:rsid w:val="00C34EEB"/>
    <w:rsid w:val="00C36E3A"/>
    <w:rsid w:val="00C40D2A"/>
    <w:rsid w:val="00C41845"/>
    <w:rsid w:val="00C41D37"/>
    <w:rsid w:val="00C41F06"/>
    <w:rsid w:val="00C4200B"/>
    <w:rsid w:val="00C45563"/>
    <w:rsid w:val="00C511B1"/>
    <w:rsid w:val="00C518D3"/>
    <w:rsid w:val="00C54CFF"/>
    <w:rsid w:val="00C550FB"/>
    <w:rsid w:val="00C55102"/>
    <w:rsid w:val="00C5703E"/>
    <w:rsid w:val="00C60D02"/>
    <w:rsid w:val="00C60EA6"/>
    <w:rsid w:val="00C61119"/>
    <w:rsid w:val="00C6172C"/>
    <w:rsid w:val="00C625A3"/>
    <w:rsid w:val="00C64D75"/>
    <w:rsid w:val="00C66569"/>
    <w:rsid w:val="00C67276"/>
    <w:rsid w:val="00C677C1"/>
    <w:rsid w:val="00C67B07"/>
    <w:rsid w:val="00C70078"/>
    <w:rsid w:val="00C7362D"/>
    <w:rsid w:val="00C74B1C"/>
    <w:rsid w:val="00C75787"/>
    <w:rsid w:val="00C7735C"/>
    <w:rsid w:val="00C80A86"/>
    <w:rsid w:val="00C80D59"/>
    <w:rsid w:val="00C810DF"/>
    <w:rsid w:val="00C8142C"/>
    <w:rsid w:val="00C818C6"/>
    <w:rsid w:val="00C83B1E"/>
    <w:rsid w:val="00C840CA"/>
    <w:rsid w:val="00C85EA7"/>
    <w:rsid w:val="00C86D58"/>
    <w:rsid w:val="00C903FF"/>
    <w:rsid w:val="00C90CE9"/>
    <w:rsid w:val="00C9178C"/>
    <w:rsid w:val="00C92F7B"/>
    <w:rsid w:val="00C94B87"/>
    <w:rsid w:val="00C963DB"/>
    <w:rsid w:val="00CA06DD"/>
    <w:rsid w:val="00CA0A08"/>
    <w:rsid w:val="00CA1B08"/>
    <w:rsid w:val="00CA1B77"/>
    <w:rsid w:val="00CA37FC"/>
    <w:rsid w:val="00CA452B"/>
    <w:rsid w:val="00CA589D"/>
    <w:rsid w:val="00CA65F8"/>
    <w:rsid w:val="00CB0C75"/>
    <w:rsid w:val="00CB15DC"/>
    <w:rsid w:val="00CB19F3"/>
    <w:rsid w:val="00CB4136"/>
    <w:rsid w:val="00CB470C"/>
    <w:rsid w:val="00CB4A35"/>
    <w:rsid w:val="00CB5F00"/>
    <w:rsid w:val="00CB617B"/>
    <w:rsid w:val="00CC0601"/>
    <w:rsid w:val="00CC12C8"/>
    <w:rsid w:val="00CC1F5D"/>
    <w:rsid w:val="00CC3585"/>
    <w:rsid w:val="00CC617D"/>
    <w:rsid w:val="00CC7770"/>
    <w:rsid w:val="00CD623B"/>
    <w:rsid w:val="00CD714A"/>
    <w:rsid w:val="00CE050B"/>
    <w:rsid w:val="00CE2010"/>
    <w:rsid w:val="00CE316A"/>
    <w:rsid w:val="00CE3841"/>
    <w:rsid w:val="00CE3B89"/>
    <w:rsid w:val="00CE40C2"/>
    <w:rsid w:val="00CE5026"/>
    <w:rsid w:val="00CE565F"/>
    <w:rsid w:val="00CF1CC3"/>
    <w:rsid w:val="00CF233F"/>
    <w:rsid w:val="00CF2363"/>
    <w:rsid w:val="00CF2E2C"/>
    <w:rsid w:val="00CF2E89"/>
    <w:rsid w:val="00CF2FA7"/>
    <w:rsid w:val="00CF3212"/>
    <w:rsid w:val="00CF467F"/>
    <w:rsid w:val="00CF56E3"/>
    <w:rsid w:val="00CF6AF2"/>
    <w:rsid w:val="00CF7055"/>
    <w:rsid w:val="00D007DD"/>
    <w:rsid w:val="00D02A87"/>
    <w:rsid w:val="00D033E4"/>
    <w:rsid w:val="00D03C6F"/>
    <w:rsid w:val="00D03CC1"/>
    <w:rsid w:val="00D04060"/>
    <w:rsid w:val="00D041DB"/>
    <w:rsid w:val="00D06EA5"/>
    <w:rsid w:val="00D1182B"/>
    <w:rsid w:val="00D14663"/>
    <w:rsid w:val="00D1595E"/>
    <w:rsid w:val="00D15D29"/>
    <w:rsid w:val="00D16353"/>
    <w:rsid w:val="00D21180"/>
    <w:rsid w:val="00D24A02"/>
    <w:rsid w:val="00D300AB"/>
    <w:rsid w:val="00D306A9"/>
    <w:rsid w:val="00D31341"/>
    <w:rsid w:val="00D31DD5"/>
    <w:rsid w:val="00D32657"/>
    <w:rsid w:val="00D33DC4"/>
    <w:rsid w:val="00D350F6"/>
    <w:rsid w:val="00D36E90"/>
    <w:rsid w:val="00D37328"/>
    <w:rsid w:val="00D378B3"/>
    <w:rsid w:val="00D404C3"/>
    <w:rsid w:val="00D407AD"/>
    <w:rsid w:val="00D41137"/>
    <w:rsid w:val="00D412F4"/>
    <w:rsid w:val="00D419A8"/>
    <w:rsid w:val="00D42774"/>
    <w:rsid w:val="00D45167"/>
    <w:rsid w:val="00D4662E"/>
    <w:rsid w:val="00D46D04"/>
    <w:rsid w:val="00D47A4C"/>
    <w:rsid w:val="00D52FF6"/>
    <w:rsid w:val="00D531BA"/>
    <w:rsid w:val="00D54C25"/>
    <w:rsid w:val="00D55350"/>
    <w:rsid w:val="00D61A23"/>
    <w:rsid w:val="00D61F39"/>
    <w:rsid w:val="00D6271F"/>
    <w:rsid w:val="00D64E05"/>
    <w:rsid w:val="00D6514E"/>
    <w:rsid w:val="00D655BF"/>
    <w:rsid w:val="00D66C9A"/>
    <w:rsid w:val="00D73042"/>
    <w:rsid w:val="00D73D60"/>
    <w:rsid w:val="00D74722"/>
    <w:rsid w:val="00D749AC"/>
    <w:rsid w:val="00D752E0"/>
    <w:rsid w:val="00D755FA"/>
    <w:rsid w:val="00D7666C"/>
    <w:rsid w:val="00D770BA"/>
    <w:rsid w:val="00D776EE"/>
    <w:rsid w:val="00D8075F"/>
    <w:rsid w:val="00D82DED"/>
    <w:rsid w:val="00D8391F"/>
    <w:rsid w:val="00D8417A"/>
    <w:rsid w:val="00D8671D"/>
    <w:rsid w:val="00D8715C"/>
    <w:rsid w:val="00D901FE"/>
    <w:rsid w:val="00D914BF"/>
    <w:rsid w:val="00D91561"/>
    <w:rsid w:val="00D92C70"/>
    <w:rsid w:val="00D93161"/>
    <w:rsid w:val="00D93635"/>
    <w:rsid w:val="00D936D7"/>
    <w:rsid w:val="00D95BBC"/>
    <w:rsid w:val="00D9617C"/>
    <w:rsid w:val="00D96731"/>
    <w:rsid w:val="00D9769F"/>
    <w:rsid w:val="00D977CD"/>
    <w:rsid w:val="00DA00DB"/>
    <w:rsid w:val="00DA0348"/>
    <w:rsid w:val="00DA069C"/>
    <w:rsid w:val="00DA7DB7"/>
    <w:rsid w:val="00DB0992"/>
    <w:rsid w:val="00DB0BB4"/>
    <w:rsid w:val="00DB1233"/>
    <w:rsid w:val="00DB280D"/>
    <w:rsid w:val="00DB57BE"/>
    <w:rsid w:val="00DB63F7"/>
    <w:rsid w:val="00DB674C"/>
    <w:rsid w:val="00DC03AB"/>
    <w:rsid w:val="00DC0BC6"/>
    <w:rsid w:val="00DC2A62"/>
    <w:rsid w:val="00DC2CFC"/>
    <w:rsid w:val="00DC3FA1"/>
    <w:rsid w:val="00DC47A0"/>
    <w:rsid w:val="00DC69E1"/>
    <w:rsid w:val="00DC719C"/>
    <w:rsid w:val="00DC7D95"/>
    <w:rsid w:val="00DD0B7C"/>
    <w:rsid w:val="00DD1FB9"/>
    <w:rsid w:val="00DD2F9A"/>
    <w:rsid w:val="00DD3036"/>
    <w:rsid w:val="00DD67B2"/>
    <w:rsid w:val="00DD691C"/>
    <w:rsid w:val="00DE24CE"/>
    <w:rsid w:val="00DE3667"/>
    <w:rsid w:val="00DE3D72"/>
    <w:rsid w:val="00DE4293"/>
    <w:rsid w:val="00DE5C46"/>
    <w:rsid w:val="00DE5F85"/>
    <w:rsid w:val="00DE7242"/>
    <w:rsid w:val="00DF1E48"/>
    <w:rsid w:val="00DF2D0E"/>
    <w:rsid w:val="00DF344F"/>
    <w:rsid w:val="00DF3867"/>
    <w:rsid w:val="00DF56F3"/>
    <w:rsid w:val="00DF576B"/>
    <w:rsid w:val="00DF6C20"/>
    <w:rsid w:val="00E05016"/>
    <w:rsid w:val="00E0697A"/>
    <w:rsid w:val="00E10D2C"/>
    <w:rsid w:val="00E14679"/>
    <w:rsid w:val="00E149AF"/>
    <w:rsid w:val="00E14B24"/>
    <w:rsid w:val="00E14FAD"/>
    <w:rsid w:val="00E176AC"/>
    <w:rsid w:val="00E22D6F"/>
    <w:rsid w:val="00E2604A"/>
    <w:rsid w:val="00E3324A"/>
    <w:rsid w:val="00E3341D"/>
    <w:rsid w:val="00E3424B"/>
    <w:rsid w:val="00E3557E"/>
    <w:rsid w:val="00E363D0"/>
    <w:rsid w:val="00E36457"/>
    <w:rsid w:val="00E37061"/>
    <w:rsid w:val="00E40B99"/>
    <w:rsid w:val="00E42AA7"/>
    <w:rsid w:val="00E441D7"/>
    <w:rsid w:val="00E464E4"/>
    <w:rsid w:val="00E46F53"/>
    <w:rsid w:val="00E478C6"/>
    <w:rsid w:val="00E47E64"/>
    <w:rsid w:val="00E53B1E"/>
    <w:rsid w:val="00E570AB"/>
    <w:rsid w:val="00E62448"/>
    <w:rsid w:val="00E63F13"/>
    <w:rsid w:val="00E64020"/>
    <w:rsid w:val="00E64B17"/>
    <w:rsid w:val="00E64CAD"/>
    <w:rsid w:val="00E64D08"/>
    <w:rsid w:val="00E70ACA"/>
    <w:rsid w:val="00E71563"/>
    <w:rsid w:val="00E71998"/>
    <w:rsid w:val="00E7550E"/>
    <w:rsid w:val="00E77734"/>
    <w:rsid w:val="00E77EA3"/>
    <w:rsid w:val="00E824C0"/>
    <w:rsid w:val="00E83162"/>
    <w:rsid w:val="00E839E3"/>
    <w:rsid w:val="00E84F4B"/>
    <w:rsid w:val="00E852DD"/>
    <w:rsid w:val="00E852E1"/>
    <w:rsid w:val="00E871CC"/>
    <w:rsid w:val="00E87347"/>
    <w:rsid w:val="00E87741"/>
    <w:rsid w:val="00E90BF6"/>
    <w:rsid w:val="00E93FF3"/>
    <w:rsid w:val="00E94CAB"/>
    <w:rsid w:val="00E9537C"/>
    <w:rsid w:val="00E95C22"/>
    <w:rsid w:val="00E97915"/>
    <w:rsid w:val="00EA0E44"/>
    <w:rsid w:val="00EA122D"/>
    <w:rsid w:val="00EA2109"/>
    <w:rsid w:val="00EA22A3"/>
    <w:rsid w:val="00EA2CE2"/>
    <w:rsid w:val="00EA50B4"/>
    <w:rsid w:val="00EA53A9"/>
    <w:rsid w:val="00EA66A2"/>
    <w:rsid w:val="00EB0D48"/>
    <w:rsid w:val="00EB1362"/>
    <w:rsid w:val="00EB18E2"/>
    <w:rsid w:val="00EB45F3"/>
    <w:rsid w:val="00EB4E75"/>
    <w:rsid w:val="00EB5CF4"/>
    <w:rsid w:val="00EB6634"/>
    <w:rsid w:val="00EB6B3E"/>
    <w:rsid w:val="00EB7FBE"/>
    <w:rsid w:val="00EC28F1"/>
    <w:rsid w:val="00EC4B18"/>
    <w:rsid w:val="00ED16FC"/>
    <w:rsid w:val="00ED1F7C"/>
    <w:rsid w:val="00ED2D8B"/>
    <w:rsid w:val="00ED2E5A"/>
    <w:rsid w:val="00ED5952"/>
    <w:rsid w:val="00ED5E25"/>
    <w:rsid w:val="00ED6380"/>
    <w:rsid w:val="00ED770D"/>
    <w:rsid w:val="00EE117D"/>
    <w:rsid w:val="00EE12EF"/>
    <w:rsid w:val="00EE1543"/>
    <w:rsid w:val="00EE6991"/>
    <w:rsid w:val="00EE795A"/>
    <w:rsid w:val="00EE7ECE"/>
    <w:rsid w:val="00EF05BF"/>
    <w:rsid w:val="00EF2B33"/>
    <w:rsid w:val="00EF3B50"/>
    <w:rsid w:val="00EF4493"/>
    <w:rsid w:val="00EF4633"/>
    <w:rsid w:val="00EF6F35"/>
    <w:rsid w:val="00F00E70"/>
    <w:rsid w:val="00F016AD"/>
    <w:rsid w:val="00F02E4A"/>
    <w:rsid w:val="00F03940"/>
    <w:rsid w:val="00F045EB"/>
    <w:rsid w:val="00F063DF"/>
    <w:rsid w:val="00F06DE4"/>
    <w:rsid w:val="00F074F6"/>
    <w:rsid w:val="00F1266F"/>
    <w:rsid w:val="00F12C86"/>
    <w:rsid w:val="00F13057"/>
    <w:rsid w:val="00F139AD"/>
    <w:rsid w:val="00F16EC1"/>
    <w:rsid w:val="00F20297"/>
    <w:rsid w:val="00F220F2"/>
    <w:rsid w:val="00F23656"/>
    <w:rsid w:val="00F23FFA"/>
    <w:rsid w:val="00F2405A"/>
    <w:rsid w:val="00F2451D"/>
    <w:rsid w:val="00F27CF1"/>
    <w:rsid w:val="00F27E0A"/>
    <w:rsid w:val="00F3119F"/>
    <w:rsid w:val="00F3171D"/>
    <w:rsid w:val="00F36BE1"/>
    <w:rsid w:val="00F37C15"/>
    <w:rsid w:val="00F4042D"/>
    <w:rsid w:val="00F4078C"/>
    <w:rsid w:val="00F40BA1"/>
    <w:rsid w:val="00F40BDF"/>
    <w:rsid w:val="00F42174"/>
    <w:rsid w:val="00F43573"/>
    <w:rsid w:val="00F451D8"/>
    <w:rsid w:val="00F45C6E"/>
    <w:rsid w:val="00F47136"/>
    <w:rsid w:val="00F47FCB"/>
    <w:rsid w:val="00F51CCB"/>
    <w:rsid w:val="00F53572"/>
    <w:rsid w:val="00F55628"/>
    <w:rsid w:val="00F55B90"/>
    <w:rsid w:val="00F55CAF"/>
    <w:rsid w:val="00F57B3E"/>
    <w:rsid w:val="00F57B75"/>
    <w:rsid w:val="00F66A2B"/>
    <w:rsid w:val="00F675E4"/>
    <w:rsid w:val="00F67B77"/>
    <w:rsid w:val="00F70B67"/>
    <w:rsid w:val="00F713F2"/>
    <w:rsid w:val="00F71C7B"/>
    <w:rsid w:val="00F74351"/>
    <w:rsid w:val="00F74CC4"/>
    <w:rsid w:val="00F76B17"/>
    <w:rsid w:val="00F77DC2"/>
    <w:rsid w:val="00F80E63"/>
    <w:rsid w:val="00F8348C"/>
    <w:rsid w:val="00F83A1B"/>
    <w:rsid w:val="00F84913"/>
    <w:rsid w:val="00F84DF1"/>
    <w:rsid w:val="00F853AF"/>
    <w:rsid w:val="00F878D8"/>
    <w:rsid w:val="00F900F4"/>
    <w:rsid w:val="00F910C9"/>
    <w:rsid w:val="00F917C0"/>
    <w:rsid w:val="00F92B2D"/>
    <w:rsid w:val="00F93DC5"/>
    <w:rsid w:val="00F94364"/>
    <w:rsid w:val="00FA0834"/>
    <w:rsid w:val="00FA0904"/>
    <w:rsid w:val="00FA0A77"/>
    <w:rsid w:val="00FA0C10"/>
    <w:rsid w:val="00FA1540"/>
    <w:rsid w:val="00FA46B6"/>
    <w:rsid w:val="00FA6F9F"/>
    <w:rsid w:val="00FA77B7"/>
    <w:rsid w:val="00FA78E8"/>
    <w:rsid w:val="00FB042B"/>
    <w:rsid w:val="00FB071D"/>
    <w:rsid w:val="00FB0970"/>
    <w:rsid w:val="00FB23B2"/>
    <w:rsid w:val="00FB405E"/>
    <w:rsid w:val="00FB4AD8"/>
    <w:rsid w:val="00FB5197"/>
    <w:rsid w:val="00FB5437"/>
    <w:rsid w:val="00FB5E83"/>
    <w:rsid w:val="00FB6397"/>
    <w:rsid w:val="00FB6655"/>
    <w:rsid w:val="00FB6D6B"/>
    <w:rsid w:val="00FB7202"/>
    <w:rsid w:val="00FC223C"/>
    <w:rsid w:val="00FC4ACF"/>
    <w:rsid w:val="00FC618E"/>
    <w:rsid w:val="00FD1D12"/>
    <w:rsid w:val="00FD2073"/>
    <w:rsid w:val="00FD5681"/>
    <w:rsid w:val="00FD5E92"/>
    <w:rsid w:val="00FE00E4"/>
    <w:rsid w:val="00FE09CC"/>
    <w:rsid w:val="00FE1892"/>
    <w:rsid w:val="00FE352B"/>
    <w:rsid w:val="00FE3D48"/>
    <w:rsid w:val="00FF04DA"/>
    <w:rsid w:val="00FF161B"/>
    <w:rsid w:val="00FF1AAA"/>
    <w:rsid w:val="00FF1C53"/>
    <w:rsid w:val="00FF3A1A"/>
    <w:rsid w:val="00FF50F7"/>
    <w:rsid w:val="00FF5D68"/>
    <w:rsid w:val="00FF6042"/>
    <w:rsid w:val="00FF6841"/>
    <w:rsid w:val="00FF7AA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0EA314"/>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locked="1" w:qFormat="1"/>
    <w:lsdException w:name="table of figures" w:uiPriority="99"/>
    <w:lsdException w:name="annotation reference" w:uiPriority="99"/>
    <w:lsdException w:name="page number" w:uiPriority="99"/>
    <w:lsdException w:name="List Number" w:semiHidden="0" w:unhideWhenUsed="0"/>
    <w:lsdException w:name="List 4" w:semiHidden="0" w:unhideWhenUsed="0"/>
    <w:lsdException w:name="List 5" w:semiHidden="0" w:unhideWhenUsed="0"/>
    <w:lsdException w:name="List Bullet 2" w:qFormat="1"/>
    <w:lsdException w:name="Title" w:locked="1" w:semiHidden="0" w:unhideWhenUsed="0"/>
    <w:lsdException w:name="Subtitle" w:locked="1" w:semiHidden="0" w:unhideWhenUsed="0"/>
    <w:lsdException w:name="Salutation" w:semiHidden="0" w:unhideWhenUsed="0"/>
    <w:lsdException w:name="Date" w:semiHidden="0" w:unhideWhenUsed="0"/>
    <w:lsdException w:name="Body Text First Indent" w:semiHidden="0" w:unhideWhenUsed="0"/>
    <w:lsdException w:name="Body Text Indent 3" w:uiPriority="99"/>
    <w:lsdException w:name="Hyperlink" w:uiPriority="99"/>
    <w:lsdException w:name="Strong" w:locked="1" w:semiHidden="0" w:uiPriority="22" w:unhideWhenUsed="0" w:qFormat="1"/>
    <w:lsdException w:name="Emphasis" w:locked="1" w:semiHidden="0" w:unhideWhenUsed="0"/>
    <w:lsdException w:name="Normal (Web)" w:uiPriority="99"/>
    <w:lsdException w:name="No List" w:uiPriority="99"/>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lsdException w:name="Light Shading Accent 1" w:semiHidden="0"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lsdException w:name="Medium List 2 Accent 6" w:semiHidden="0" w:uiPriority="21" w:unhideWhenUsed="0"/>
    <w:lsdException w:name="Medium Grid 1 Accent 6" w:semiHidden="0" w:uiPriority="31" w:unhideWhenUsed="0"/>
    <w:lsdException w:name="Medium Grid 2 Accent 6" w:semiHidden="0" w:uiPriority="32" w:unhideWhenUsed="0"/>
    <w:lsdException w:name="Medium Grid 3 Accent 6" w:semiHidden="0" w:uiPriority="33" w:unhideWhenUsed="0"/>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BAF"/>
    <w:pPr>
      <w:spacing w:after="120"/>
      <w:jc w:val="both"/>
    </w:pPr>
    <w:rPr>
      <w:sz w:val="24"/>
      <w:szCs w:val="24"/>
      <w:lang w:val="en-GB"/>
    </w:rPr>
  </w:style>
  <w:style w:type="paragraph" w:styleId="Titre1">
    <w:name w:val="heading 1"/>
    <w:aliases w:val="Level a,mainchap,H1,CHAPITRE,Titre 1Ref,heading 1,Titre 1 : chapitre,Titre 1 CS,MINISTERE DEF,TITRE CHAPITRE,LOG T1,Chapter,t1.T1.Titre 1,t1,Titresup,Quest1,h:1,h:1app,section:1,Fonction d'Optivity,Titre 11,Teamlog-T1,Chapitre,L1,-T1,Titre1,l1"/>
    <w:basedOn w:val="ECV1"/>
    <w:next w:val="Normal"/>
    <w:qFormat/>
    <w:rsid w:val="0040073D"/>
    <w:pPr>
      <w:pageBreakBefore/>
      <w:numPr>
        <w:numId w:val="1"/>
      </w:numPr>
      <w:spacing w:after="360"/>
      <w:outlineLvl w:val="0"/>
    </w:pPr>
    <w:rPr>
      <w:bCs w:val="0"/>
      <w:kern w:val="36"/>
      <w:szCs w:val="48"/>
      <w:lang w:val="fr-FR"/>
    </w:rPr>
  </w:style>
  <w:style w:type="paragraph" w:styleId="Titre2">
    <w:name w:val="heading 2"/>
    <w:aliases w:val="Niveau 2,H2,h2,cl:1,2nd level,2,Header 2,Titre 2Ref,Titre Paragraphe,t2,T1,Titre 2 CS,T2,TITRE SECTION,LOG T2,21,22,23,211,221,24,212,222,231,2111,2211,25,26,213,223,232,2112,2212,241,251,2121,2221,2311,21111,22111,27,214,224,233,2113,2213,242"/>
    <w:basedOn w:val="ECV2"/>
    <w:next w:val="Normal"/>
    <w:qFormat/>
    <w:rsid w:val="002D4DC6"/>
    <w:pPr>
      <w:keepNext/>
      <w:numPr>
        <w:ilvl w:val="1"/>
        <w:numId w:val="1"/>
      </w:numPr>
      <w:spacing w:before="240" w:after="360"/>
      <w:outlineLvl w:val="1"/>
    </w:pPr>
    <w:rPr>
      <w:bCs w:val="0"/>
      <w:color w:val="006699"/>
      <w:sz w:val="32"/>
      <w:szCs w:val="36"/>
    </w:rPr>
  </w:style>
  <w:style w:type="paragraph" w:styleId="Titre3">
    <w:name w:val="heading 3"/>
    <w:aliases w:val="h3,heading 3,3rd level,H3,3m,t3,annexa3,Titre 3 CS,Niveau 3,TITRE 1 CHIFFRE,Titre 31,Titre 3 .3,Titre 311,Titre 3 .31,Titre 312,Titre 3 .32,Titre 3111,Titre 3 .311,Titre 313,Titre 3 .33,Titre 314,Titre 3 .34,Titre 3112,Titre 3 .312,Titre 3121"/>
    <w:basedOn w:val="ECV3"/>
    <w:next w:val="Normal"/>
    <w:link w:val="Titre3Car"/>
    <w:qFormat/>
    <w:rsid w:val="00D1182B"/>
    <w:pPr>
      <w:keepNext/>
      <w:numPr>
        <w:ilvl w:val="2"/>
        <w:numId w:val="1"/>
      </w:numPr>
      <w:spacing w:before="240" w:after="240"/>
      <w:outlineLvl w:val="2"/>
    </w:pPr>
    <w:rPr>
      <w:bCs w:val="0"/>
      <w:color w:val="800000"/>
      <w:sz w:val="28"/>
      <w:szCs w:val="27"/>
    </w:rPr>
  </w:style>
  <w:style w:type="paragraph" w:styleId="Titre4">
    <w:name w:val="heading 4"/>
    <w:aliases w:val="h4,Bloc,H4,4m,Bullet 1,Titre 4 CS,TITRE A 2 CHIFFRES,Chapitre 1.1.1.,Heading3,T4,heading 4,LOG T4,Ref Heading 1,rh1,Heading sql,Titre 41,t4.T4,HT4,Teamlog-T4,4th level,3.1.1,Texte 4,Mr-Titre 4,Titre4,l4,l41,l42,Headline4,4,4heading,I4"/>
    <w:basedOn w:val="Normal"/>
    <w:next w:val="Normal"/>
    <w:qFormat/>
    <w:rsid w:val="00D1182B"/>
    <w:pPr>
      <w:keepNext/>
      <w:numPr>
        <w:ilvl w:val="3"/>
        <w:numId w:val="1"/>
      </w:numPr>
      <w:spacing w:before="240" w:after="240"/>
      <w:outlineLvl w:val="3"/>
    </w:pPr>
    <w:rPr>
      <w:rFonts w:ascii="Arial" w:hAnsi="Arial"/>
      <w:b/>
      <w:bCs/>
      <w:szCs w:val="28"/>
      <w:lang w:eastAsia="fr-FR"/>
    </w:rPr>
  </w:style>
  <w:style w:type="paragraph" w:styleId="Titre5">
    <w:name w:val="heading 5"/>
    <w:aliases w:val="h5,5m,Titre 5 CS,H5,LOG T5,Roman list,X.1.1.1.1.1,Ctrl+5,Edf Titre 5,T5 or,Titre5,DTSÜberschrift 5,Block Label,Heading 51,(Shift Ctrl 5),heading5,heading 5,Heading 5 CFMU,Table label,l5,hm,mh2,Module heading 2,Head 5,list 5,5,PA Pico Section,L"/>
    <w:basedOn w:val="Normal"/>
    <w:next w:val="Normal"/>
    <w:uiPriority w:val="9"/>
    <w:qFormat/>
    <w:rsid w:val="0022065F"/>
    <w:pPr>
      <w:numPr>
        <w:ilvl w:val="4"/>
        <w:numId w:val="1"/>
      </w:numPr>
      <w:spacing w:before="240" w:after="240"/>
      <w:outlineLvl w:val="4"/>
    </w:pPr>
    <w:rPr>
      <w:rFonts w:ascii="Arial" w:hAnsi="Arial"/>
      <w:bCs/>
      <w:iCs/>
      <w:szCs w:val="26"/>
      <w:u w:val="single"/>
    </w:rPr>
  </w:style>
  <w:style w:type="paragraph" w:styleId="Titre6">
    <w:name w:val="heading 6"/>
    <w:aliases w:val="h6,H6,Titre 6 CS,Niveau 6,L6,a.,a),Enum1,Annexe1,Bullet list,Annexe 1,Annexe 11,Annexe 12,Annexe 13,Annexe 14,Annexe 15,Annexe 16,Annexe 17,Heading 6 CFMU,L1 Heading 6,Appendix 2,Lev 6,sub-dash,sd,T6,(Shift Ctrl 6),Renvoi Noir,Legal Level 1.,r"/>
    <w:basedOn w:val="Titre5"/>
    <w:next w:val="Normal"/>
    <w:link w:val="Titre6Car"/>
    <w:uiPriority w:val="9"/>
    <w:qFormat/>
    <w:locked/>
    <w:rsid w:val="0022065F"/>
    <w:pPr>
      <w:keepNext/>
      <w:numPr>
        <w:ilvl w:val="5"/>
      </w:numPr>
      <w:spacing w:after="120"/>
      <w:jc w:val="left"/>
      <w:outlineLvl w:val="5"/>
    </w:pPr>
    <w:rPr>
      <w:rFonts w:ascii="Arial Narrow" w:hAnsi="Arial Narrow"/>
      <w:bCs w:val="0"/>
      <w:i/>
      <w:iCs w:val="0"/>
      <w:snapToGrid w:val="0"/>
      <w:color w:val="000080"/>
      <w:sz w:val="21"/>
      <w:szCs w:val="20"/>
      <w:lang w:val="en-US" w:eastAsia="fr-FR"/>
    </w:rPr>
  </w:style>
  <w:style w:type="paragraph" w:styleId="Titre7">
    <w:name w:val="heading 7"/>
    <w:aliases w:val="ANNEXE,Titre 7 CS,Annexe2,Niveau 7,figure caption,L7,i.,i,i),Enum2,DTSÜberschrift 7,letter list,lettered list,Annexe 2,Annexe 21,Annexe 22,Annexe 23,Annexe 24,Annexe 25,Annexe 26,Annexe 27,Heading 7 CFMU,L1 Heading 7,h7,Lev 7,H7"/>
    <w:basedOn w:val="Titre5"/>
    <w:next w:val="Normal"/>
    <w:link w:val="Titre7Car"/>
    <w:uiPriority w:val="9"/>
    <w:qFormat/>
    <w:locked/>
    <w:rsid w:val="0022065F"/>
    <w:pPr>
      <w:keepNext/>
      <w:numPr>
        <w:ilvl w:val="6"/>
      </w:numPr>
      <w:spacing w:after="120"/>
      <w:jc w:val="left"/>
      <w:outlineLvl w:val="6"/>
    </w:pPr>
    <w:rPr>
      <w:rFonts w:ascii="Arial Narrow" w:hAnsi="Arial Narrow"/>
      <w:bCs w:val="0"/>
      <w:i/>
      <w:iCs w:val="0"/>
      <w:snapToGrid w:val="0"/>
      <w:color w:val="000080"/>
      <w:sz w:val="21"/>
      <w:szCs w:val="20"/>
      <w:lang w:val="en-US" w:eastAsia="fr-FR"/>
    </w:rPr>
  </w:style>
  <w:style w:type="paragraph" w:styleId="Titre8">
    <w:name w:val="heading 8"/>
    <w:aliases w:val="Figure Title,Titre 8 CS,Annexe3,Niveau 8,Non utilisé 8,table caption,1),Enum3,action,Annexe 3,Annexe 31,Annexe 32,Annexe 33,Annexe 34,Annexe 35,Annexe 36,Annexe 37,Heading 8 CFMU,L1 Heading 8, action,Lev 8,Center Bold,titre 8,titre 81,titre 82"/>
    <w:basedOn w:val="Titre5"/>
    <w:next w:val="Normal"/>
    <w:link w:val="Titre8Car"/>
    <w:uiPriority w:val="9"/>
    <w:qFormat/>
    <w:locked/>
    <w:rsid w:val="0022065F"/>
    <w:pPr>
      <w:keepNext/>
      <w:numPr>
        <w:ilvl w:val="7"/>
      </w:numPr>
      <w:spacing w:after="120"/>
      <w:jc w:val="left"/>
      <w:outlineLvl w:val="7"/>
    </w:pPr>
    <w:rPr>
      <w:rFonts w:ascii="Arial Narrow" w:hAnsi="Arial Narrow"/>
      <w:bCs w:val="0"/>
      <w:i/>
      <w:iCs w:val="0"/>
      <w:snapToGrid w:val="0"/>
      <w:color w:val="000080"/>
      <w:sz w:val="21"/>
      <w:szCs w:val="20"/>
      <w:lang w:val="en-US" w:eastAsia="fr-FR"/>
    </w:rPr>
  </w:style>
  <w:style w:type="paragraph" w:styleId="Titre9">
    <w:name w:val="heading 9"/>
    <w:aliases w:val="Titre 9 CS,Annexe4,Niveau 9,Non utilisé 9,App Heading,progress,Titre 10,Annexe 4,Annexe 41,Annexe 42,Annexe 43,Annexe 44,Annexe 45,Annexe 46,Annexe 47,Code eg's,Heading 9 CFMU,L1 Heading 9,Total jours, progress,titre l1c1,titre l1c11"/>
    <w:basedOn w:val="Titre5"/>
    <w:next w:val="Normal"/>
    <w:link w:val="Titre9Car"/>
    <w:uiPriority w:val="9"/>
    <w:qFormat/>
    <w:locked/>
    <w:rsid w:val="0022065F"/>
    <w:pPr>
      <w:keepNext/>
      <w:numPr>
        <w:ilvl w:val="8"/>
      </w:numPr>
      <w:tabs>
        <w:tab w:val="left" w:pos="360"/>
      </w:tabs>
      <w:spacing w:after="120"/>
      <w:jc w:val="left"/>
      <w:outlineLvl w:val="8"/>
    </w:pPr>
    <w:rPr>
      <w:rFonts w:ascii="Arial Narrow" w:hAnsi="Arial Narrow"/>
      <w:bCs w:val="0"/>
      <w:i/>
      <w:iCs w:val="0"/>
      <w:snapToGrid w:val="0"/>
      <w:color w:val="000080"/>
      <w:sz w:val="21"/>
      <w:szCs w:val="20"/>
      <w:lang w:val="en-US"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kopf,k,h,header"/>
    <w:basedOn w:val="Normal"/>
    <w:rsid w:val="00C41F06"/>
    <w:pPr>
      <w:tabs>
        <w:tab w:val="center" w:pos="4536"/>
        <w:tab w:val="right" w:pos="9072"/>
      </w:tabs>
    </w:pPr>
  </w:style>
  <w:style w:type="paragraph" w:styleId="Pieddepage">
    <w:name w:val="footer"/>
    <w:basedOn w:val="Normal"/>
    <w:rsid w:val="00C41F06"/>
    <w:pPr>
      <w:tabs>
        <w:tab w:val="center" w:pos="4536"/>
        <w:tab w:val="right" w:pos="9072"/>
      </w:tabs>
    </w:pPr>
  </w:style>
  <w:style w:type="table" w:styleId="Grilledutableau">
    <w:name w:val="Table Grid"/>
    <w:basedOn w:val="TableauNormal"/>
    <w:uiPriority w:val="59"/>
    <w:rsid w:val="00C41F06"/>
    <w:rPr>
      <w:lang w:val="fr-BE" w:eastAsia="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uiPriority w:val="99"/>
    <w:rsid w:val="00C41F06"/>
    <w:rPr>
      <w:rFonts w:cs="Times New Roman"/>
    </w:rPr>
  </w:style>
  <w:style w:type="paragraph" w:customStyle="1" w:styleId="Default">
    <w:name w:val="Default"/>
    <w:rsid w:val="00706B6B"/>
    <w:pPr>
      <w:autoSpaceDE w:val="0"/>
      <w:autoSpaceDN w:val="0"/>
      <w:adjustRightInd w:val="0"/>
    </w:pPr>
    <w:rPr>
      <w:rFonts w:ascii="Arial" w:hAnsi="Arial" w:cs="Arial"/>
      <w:color w:val="000000"/>
      <w:sz w:val="24"/>
      <w:szCs w:val="24"/>
      <w:lang w:val="fr-FR" w:eastAsia="fr-FR"/>
    </w:rPr>
  </w:style>
  <w:style w:type="character" w:customStyle="1" w:styleId="greendim">
    <w:name w:val="green_dim"/>
    <w:rsid w:val="00FB5E83"/>
    <w:rPr>
      <w:rFonts w:cs="Times New Roman"/>
    </w:rPr>
  </w:style>
  <w:style w:type="character" w:styleId="lev">
    <w:name w:val="Strong"/>
    <w:uiPriority w:val="22"/>
    <w:qFormat/>
    <w:rsid w:val="00FB5E83"/>
    <w:rPr>
      <w:rFonts w:cs="Times New Roman"/>
      <w:b/>
      <w:bCs/>
    </w:rPr>
  </w:style>
  <w:style w:type="character" w:styleId="Lienhypertexte">
    <w:name w:val="Hyperlink"/>
    <w:uiPriority w:val="99"/>
    <w:rsid w:val="00FB5E83"/>
    <w:rPr>
      <w:rFonts w:cs="Times New Roman"/>
      <w:color w:val="0000FF"/>
      <w:u w:val="single"/>
    </w:rPr>
  </w:style>
  <w:style w:type="paragraph" w:styleId="NormalWeb">
    <w:name w:val="Normal (Web)"/>
    <w:basedOn w:val="Normal"/>
    <w:link w:val="NormalWebCar"/>
    <w:uiPriority w:val="99"/>
    <w:rsid w:val="00FB5E83"/>
    <w:pPr>
      <w:spacing w:before="100" w:beforeAutospacing="1" w:after="100" w:afterAutospacing="1"/>
    </w:pPr>
    <w:rPr>
      <w:lang w:val="fr-FR" w:eastAsia="fr-FR"/>
    </w:rPr>
  </w:style>
  <w:style w:type="character" w:customStyle="1" w:styleId="fineprint">
    <w:name w:val="fineprint"/>
    <w:rsid w:val="00FB5E83"/>
    <w:rPr>
      <w:rFonts w:cs="Times New Roman"/>
    </w:rPr>
  </w:style>
  <w:style w:type="character" w:styleId="Lienhypertextesuivivisit">
    <w:name w:val="FollowedHyperlink"/>
    <w:rsid w:val="00474E5D"/>
    <w:rPr>
      <w:rFonts w:cs="Times New Roman"/>
      <w:color w:val="800080"/>
      <w:u w:val="single"/>
    </w:rPr>
  </w:style>
  <w:style w:type="paragraph" w:customStyle="1" w:styleId="ECV1">
    <w:name w:val="ECV1"/>
    <w:basedOn w:val="Normal"/>
    <w:rsid w:val="005D3D52"/>
    <w:pPr>
      <w:pBdr>
        <w:bottom w:val="single" w:sz="2" w:space="1" w:color="auto"/>
      </w:pBdr>
      <w:autoSpaceDE w:val="0"/>
      <w:autoSpaceDN w:val="0"/>
      <w:adjustRightInd w:val="0"/>
    </w:pPr>
    <w:rPr>
      <w:rFonts w:ascii="Arial" w:hAnsi="Arial" w:cs="Arial"/>
      <w:b/>
      <w:bCs/>
      <w:color w:val="000000"/>
      <w:sz w:val="36"/>
      <w:szCs w:val="36"/>
      <w:lang w:eastAsia="fr-FR"/>
    </w:rPr>
  </w:style>
  <w:style w:type="paragraph" w:customStyle="1" w:styleId="ECV2">
    <w:name w:val="ECV2"/>
    <w:basedOn w:val="Normal"/>
    <w:rsid w:val="005D3D52"/>
    <w:pPr>
      <w:autoSpaceDE w:val="0"/>
      <w:autoSpaceDN w:val="0"/>
      <w:adjustRightInd w:val="0"/>
    </w:pPr>
    <w:rPr>
      <w:rFonts w:ascii="Arial" w:hAnsi="Arial" w:cs="Arial"/>
      <w:b/>
      <w:bCs/>
      <w:color w:val="00659B"/>
      <w:sz w:val="28"/>
      <w:szCs w:val="28"/>
      <w:lang w:eastAsia="fr-FR"/>
    </w:rPr>
  </w:style>
  <w:style w:type="paragraph" w:customStyle="1" w:styleId="ECV3">
    <w:name w:val="ECV3"/>
    <w:basedOn w:val="Normal"/>
    <w:rsid w:val="005D3D52"/>
    <w:pPr>
      <w:autoSpaceDE w:val="0"/>
      <w:autoSpaceDN w:val="0"/>
      <w:adjustRightInd w:val="0"/>
    </w:pPr>
    <w:rPr>
      <w:rFonts w:ascii="Arial" w:hAnsi="Arial" w:cs="Arial"/>
      <w:b/>
      <w:bCs/>
      <w:color w:val="810000"/>
      <w:sz w:val="22"/>
      <w:szCs w:val="22"/>
      <w:lang w:eastAsia="fr-FR"/>
    </w:rPr>
  </w:style>
  <w:style w:type="paragraph" w:customStyle="1" w:styleId="Normal1">
    <w:name w:val="Normal+1"/>
    <w:basedOn w:val="Default"/>
    <w:next w:val="Default"/>
    <w:rsid w:val="00D73D60"/>
    <w:rPr>
      <w:rFonts w:cs="Times New Roman"/>
      <w:color w:val="auto"/>
    </w:rPr>
  </w:style>
  <w:style w:type="character" w:customStyle="1" w:styleId="tx1">
    <w:name w:val="tx1"/>
    <w:rsid w:val="003C3090"/>
    <w:rPr>
      <w:color w:val="000000"/>
      <w:sz w:val="22"/>
    </w:rPr>
  </w:style>
  <w:style w:type="character" w:customStyle="1" w:styleId="textrecord">
    <w:name w:val="textrecord"/>
    <w:rsid w:val="00517309"/>
    <w:rPr>
      <w:rFonts w:cs="Times New Roman"/>
    </w:rPr>
  </w:style>
  <w:style w:type="character" w:customStyle="1" w:styleId="spelle">
    <w:name w:val="spelle"/>
    <w:rsid w:val="00517309"/>
    <w:rPr>
      <w:rFonts w:cs="Times New Roman"/>
    </w:rPr>
  </w:style>
  <w:style w:type="paragraph" w:customStyle="1" w:styleId="hdr1">
    <w:name w:val="hdr1"/>
    <w:basedOn w:val="Normal"/>
    <w:rsid w:val="00032246"/>
    <w:pPr>
      <w:spacing w:before="100" w:beforeAutospacing="1" w:after="100" w:afterAutospacing="1"/>
    </w:pPr>
    <w:rPr>
      <w:lang w:val="fr-FR" w:eastAsia="fr-FR"/>
    </w:rPr>
  </w:style>
  <w:style w:type="character" w:customStyle="1" w:styleId="style5">
    <w:name w:val="style5"/>
    <w:rsid w:val="00032246"/>
    <w:rPr>
      <w:rFonts w:cs="Times New Roman"/>
    </w:rPr>
  </w:style>
  <w:style w:type="character" w:customStyle="1" w:styleId="refpreview">
    <w:name w:val="refpreview"/>
    <w:rsid w:val="00032246"/>
    <w:rPr>
      <w:rFonts w:cs="Times New Roman"/>
    </w:rPr>
  </w:style>
  <w:style w:type="character" w:customStyle="1" w:styleId="textit">
    <w:name w:val="textit"/>
    <w:rsid w:val="00032246"/>
    <w:rPr>
      <w:rFonts w:cs="Times New Roman"/>
    </w:rPr>
  </w:style>
  <w:style w:type="paragraph" w:customStyle="1" w:styleId="spip">
    <w:name w:val="spip"/>
    <w:basedOn w:val="Normal"/>
    <w:rsid w:val="003A4E1D"/>
    <w:pPr>
      <w:spacing w:before="100" w:beforeAutospacing="1" w:after="100" w:afterAutospacing="1"/>
    </w:pPr>
    <w:rPr>
      <w:lang w:eastAsia="en-GB"/>
    </w:rPr>
  </w:style>
  <w:style w:type="paragraph" w:styleId="Corpsdetexte">
    <w:name w:val="Body Text"/>
    <w:basedOn w:val="Default"/>
    <w:next w:val="Default"/>
    <w:link w:val="CorpsdetexteCar"/>
    <w:rsid w:val="00F93DC5"/>
    <w:pPr>
      <w:spacing w:before="180" w:after="180"/>
    </w:pPr>
    <w:rPr>
      <w:rFonts w:cs="Times New Roman"/>
      <w:color w:val="auto"/>
      <w:lang w:val="en-US" w:eastAsia="en-US"/>
    </w:rPr>
  </w:style>
  <w:style w:type="character" w:customStyle="1" w:styleId="CorpsdetexteCar">
    <w:name w:val="Corps de texte Car"/>
    <w:link w:val="Corpsdetexte"/>
    <w:locked/>
    <w:rsid w:val="00F93DC5"/>
    <w:rPr>
      <w:rFonts w:ascii="Arial" w:hAnsi="Arial" w:cs="Times New Roman"/>
      <w:sz w:val="24"/>
      <w:szCs w:val="24"/>
      <w:lang w:val="en-US" w:eastAsia="en-US" w:bidi="ar-SA"/>
    </w:rPr>
  </w:style>
  <w:style w:type="paragraph" w:customStyle="1" w:styleId="FigureCaption">
    <w:name w:val="Figure Caption"/>
    <w:basedOn w:val="Normal"/>
    <w:rsid w:val="00F93DC5"/>
    <w:rPr>
      <w:sz w:val="16"/>
      <w:szCs w:val="16"/>
      <w:lang w:val="en-US"/>
    </w:rPr>
  </w:style>
  <w:style w:type="character" w:customStyle="1" w:styleId="NormalWebCar">
    <w:name w:val="Normal (Web) Car"/>
    <w:link w:val="NormalWeb"/>
    <w:locked/>
    <w:rsid w:val="00F93DC5"/>
    <w:rPr>
      <w:rFonts w:cs="Times New Roman"/>
      <w:sz w:val="24"/>
      <w:szCs w:val="24"/>
      <w:lang w:val="fr-FR" w:eastAsia="fr-FR" w:bidi="ar-SA"/>
    </w:rPr>
  </w:style>
  <w:style w:type="paragraph" w:styleId="Explorateurdedocuments">
    <w:name w:val="Document Map"/>
    <w:basedOn w:val="Normal"/>
    <w:semiHidden/>
    <w:rsid w:val="008E5F1B"/>
    <w:pPr>
      <w:shd w:val="clear" w:color="auto" w:fill="000080"/>
    </w:pPr>
    <w:rPr>
      <w:rFonts w:ascii="Tahoma" w:hAnsi="Tahoma" w:cs="Tahoma"/>
      <w:sz w:val="20"/>
      <w:szCs w:val="20"/>
    </w:rPr>
  </w:style>
  <w:style w:type="paragraph" w:styleId="TM1">
    <w:name w:val="toc 1"/>
    <w:basedOn w:val="Normal"/>
    <w:next w:val="Normal"/>
    <w:autoRedefine/>
    <w:uiPriority w:val="39"/>
    <w:rsid w:val="00D46D04"/>
    <w:rPr>
      <w:b/>
      <w:sz w:val="26"/>
    </w:rPr>
  </w:style>
  <w:style w:type="paragraph" w:styleId="TM2">
    <w:name w:val="toc 2"/>
    <w:basedOn w:val="Normal"/>
    <w:next w:val="Normal"/>
    <w:autoRedefine/>
    <w:uiPriority w:val="39"/>
    <w:rsid w:val="008E5F1B"/>
    <w:pPr>
      <w:ind w:left="240"/>
    </w:pPr>
  </w:style>
  <w:style w:type="paragraph" w:styleId="TM3">
    <w:name w:val="toc 3"/>
    <w:basedOn w:val="Normal"/>
    <w:next w:val="Normal"/>
    <w:autoRedefine/>
    <w:uiPriority w:val="39"/>
    <w:rsid w:val="00D46D04"/>
    <w:pPr>
      <w:ind w:left="480"/>
    </w:pPr>
    <w:rPr>
      <w:sz w:val="22"/>
    </w:rPr>
  </w:style>
  <w:style w:type="paragraph" w:styleId="Retraitcorpsdetexte">
    <w:name w:val="Body Text Indent"/>
    <w:basedOn w:val="Normal"/>
    <w:rsid w:val="00660695"/>
    <w:pPr>
      <w:ind w:left="283"/>
    </w:pPr>
  </w:style>
  <w:style w:type="paragraph" w:styleId="Retraitcorpsdetexte2">
    <w:name w:val="Body Text Indent 2"/>
    <w:basedOn w:val="Normal"/>
    <w:rsid w:val="00996446"/>
    <w:pPr>
      <w:spacing w:line="480" w:lineRule="auto"/>
      <w:ind w:left="283"/>
    </w:pPr>
  </w:style>
  <w:style w:type="paragraph" w:styleId="Retraitcorpsdetexte3">
    <w:name w:val="Body Text Indent 3"/>
    <w:basedOn w:val="Normal"/>
    <w:uiPriority w:val="99"/>
    <w:rsid w:val="00996446"/>
    <w:pPr>
      <w:ind w:left="283"/>
    </w:pPr>
    <w:rPr>
      <w:sz w:val="16"/>
      <w:szCs w:val="16"/>
    </w:rPr>
  </w:style>
  <w:style w:type="paragraph" w:styleId="Lgende">
    <w:name w:val="caption"/>
    <w:aliases w:val="Legende Figure ECV,3559Caption,Légende italique,Figure-caption,topic,Legend,Caption2,CaptionCFMU,&gt;fig:title,&gt;tab:title,&gt;fig: title,Figure,CAPTION,Figure-caption1,CAPTION1,Figure Caption1,Figure-caption2,CAPTION2,Figure Caption2,Figure-caption3"/>
    <w:basedOn w:val="Normal"/>
    <w:next w:val="Normal"/>
    <w:qFormat/>
    <w:rsid w:val="002C719A"/>
    <w:pPr>
      <w:spacing w:before="120"/>
      <w:jc w:val="center"/>
    </w:pPr>
    <w:rPr>
      <w:bCs/>
      <w:color w:val="365F91"/>
      <w:sz w:val="20"/>
      <w:szCs w:val="20"/>
      <w:lang w:val="fr-FR" w:eastAsia="fr-FR"/>
    </w:rPr>
  </w:style>
  <w:style w:type="character" w:styleId="Marquedecommentaire">
    <w:name w:val="annotation reference"/>
    <w:uiPriority w:val="99"/>
    <w:semiHidden/>
    <w:rsid w:val="008B620E"/>
    <w:rPr>
      <w:rFonts w:cs="Times New Roman"/>
      <w:sz w:val="16"/>
      <w:szCs w:val="16"/>
    </w:rPr>
  </w:style>
  <w:style w:type="paragraph" w:styleId="Commentaire">
    <w:name w:val="annotation text"/>
    <w:basedOn w:val="Normal"/>
    <w:link w:val="CommentaireCar"/>
    <w:uiPriority w:val="99"/>
    <w:semiHidden/>
    <w:rsid w:val="008B620E"/>
    <w:rPr>
      <w:sz w:val="20"/>
      <w:szCs w:val="20"/>
    </w:rPr>
  </w:style>
  <w:style w:type="paragraph" w:styleId="Textedebulles">
    <w:name w:val="Balloon Text"/>
    <w:basedOn w:val="Normal"/>
    <w:semiHidden/>
    <w:rsid w:val="008B620E"/>
    <w:rPr>
      <w:rFonts w:ascii="Tahoma" w:hAnsi="Tahoma" w:cs="Tahoma"/>
      <w:sz w:val="16"/>
      <w:szCs w:val="16"/>
    </w:rPr>
  </w:style>
  <w:style w:type="paragraph" w:customStyle="1" w:styleId="StyleTitre5">
    <w:name w:val="Style Titre 5"/>
    <w:basedOn w:val="Titre4"/>
    <w:rsid w:val="008E45F9"/>
    <w:rPr>
      <w:szCs w:val="20"/>
    </w:rPr>
  </w:style>
  <w:style w:type="paragraph" w:customStyle="1" w:styleId="StyleIndigoJustifi">
    <w:name w:val="Style Indigo Justifié"/>
    <w:basedOn w:val="Normal"/>
    <w:rsid w:val="00F1266F"/>
    <w:rPr>
      <w:color w:val="333399"/>
      <w:szCs w:val="20"/>
    </w:rPr>
  </w:style>
  <w:style w:type="paragraph" w:customStyle="1" w:styleId="StyleTimesNewRomanPSMT11ptSoulignementJustifiAvant5">
    <w:name w:val="Style TimesNewRomanPSMT 11 pt Soulignement  Justifié Avant : 5 ..."/>
    <w:basedOn w:val="Normal"/>
    <w:rsid w:val="009D4E63"/>
    <w:pPr>
      <w:numPr>
        <w:numId w:val="2"/>
      </w:numPr>
    </w:pPr>
  </w:style>
  <w:style w:type="paragraph" w:customStyle="1" w:styleId="references">
    <w:name w:val="references"/>
    <w:basedOn w:val="Normal"/>
    <w:rsid w:val="00F1266F"/>
    <w:pPr>
      <w:spacing w:before="20" w:after="20"/>
      <w:ind w:left="357" w:hanging="357"/>
    </w:pPr>
    <w:rPr>
      <w:sz w:val="20"/>
      <w:szCs w:val="20"/>
      <w:lang w:val="en-US"/>
    </w:rPr>
  </w:style>
  <w:style w:type="character" w:customStyle="1" w:styleId="apple-style-span">
    <w:name w:val="apple-style-span"/>
    <w:rsid w:val="00B40B2B"/>
    <w:rPr>
      <w:rFonts w:cs="Times New Roman"/>
    </w:rPr>
  </w:style>
  <w:style w:type="character" w:styleId="Accentuation">
    <w:name w:val="Emphasis"/>
    <w:rsid w:val="00443043"/>
    <w:rPr>
      <w:rFonts w:cs="Times New Roman"/>
      <w:i/>
      <w:iCs/>
    </w:rPr>
  </w:style>
  <w:style w:type="paragraph" w:styleId="Notedebasdepage">
    <w:name w:val="footnote text"/>
    <w:basedOn w:val="Normal"/>
    <w:link w:val="NotedebasdepageCar"/>
    <w:rsid w:val="00734106"/>
    <w:pPr>
      <w:spacing w:after="0"/>
      <w:jc w:val="left"/>
    </w:pPr>
    <w:rPr>
      <w:sz w:val="20"/>
      <w:lang w:eastAsia="de-DE"/>
    </w:rPr>
  </w:style>
  <w:style w:type="character" w:styleId="Appelnotedebasdep">
    <w:name w:val="footnote reference"/>
    <w:rsid w:val="00734106"/>
    <w:rPr>
      <w:rFonts w:ascii="Times New Roman" w:hAnsi="Times New Roman" w:cs="Times New Roman"/>
      <w:sz w:val="20"/>
      <w:vertAlign w:val="superscript"/>
    </w:rPr>
  </w:style>
  <w:style w:type="table" w:styleId="Tableaucolor2">
    <w:name w:val="Table Colorful 2"/>
    <w:basedOn w:val="TableauNormal"/>
    <w:rsid w:val="00734106"/>
    <w:rPr>
      <w:lang w:val="fr-BE" w:eastAsia="fr-BE"/>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paragraph" w:customStyle="1" w:styleId="ListParagraph1">
    <w:name w:val="List Paragraph1"/>
    <w:basedOn w:val="Normal"/>
    <w:rsid w:val="005F1079"/>
    <w:pPr>
      <w:spacing w:after="0"/>
      <w:ind w:left="720"/>
      <w:contextualSpacing/>
      <w:jc w:val="left"/>
    </w:pPr>
    <w:rPr>
      <w:rFonts w:ascii="Cambria" w:hAnsi="Cambria"/>
    </w:rPr>
  </w:style>
  <w:style w:type="character" w:customStyle="1" w:styleId="apple-converted-space">
    <w:name w:val="apple-converted-space"/>
    <w:rsid w:val="004A57C0"/>
    <w:rPr>
      <w:rFonts w:cs="Times New Roman"/>
    </w:rPr>
  </w:style>
  <w:style w:type="character" w:customStyle="1" w:styleId="NormalWebChar">
    <w:name w:val="Normal (Web) Char"/>
    <w:locked/>
    <w:rsid w:val="004A57C0"/>
    <w:rPr>
      <w:rFonts w:cs="Times New Roman"/>
      <w:sz w:val="24"/>
      <w:szCs w:val="24"/>
      <w:lang w:val="fr-FR" w:eastAsia="fr-FR" w:bidi="ar-SA"/>
    </w:rPr>
  </w:style>
  <w:style w:type="paragraph" w:styleId="Objetducommentaire">
    <w:name w:val="annotation subject"/>
    <w:basedOn w:val="Commentaire"/>
    <w:next w:val="Commentaire"/>
    <w:semiHidden/>
    <w:rsid w:val="009E242F"/>
    <w:rPr>
      <w:b/>
      <w:bCs/>
    </w:rPr>
  </w:style>
  <w:style w:type="paragraph" w:customStyle="1" w:styleId="LegendTable">
    <w:name w:val="Legend Table"/>
    <w:basedOn w:val="Lgende"/>
    <w:rsid w:val="008717B2"/>
    <w:pPr>
      <w:jc w:val="both"/>
    </w:pPr>
    <w:rPr>
      <w:bCs w:val="0"/>
      <w:color w:val="000000"/>
    </w:rPr>
  </w:style>
  <w:style w:type="paragraph" w:styleId="TM4">
    <w:name w:val="toc 4"/>
    <w:basedOn w:val="Normal"/>
    <w:next w:val="Normal"/>
    <w:autoRedefine/>
    <w:uiPriority w:val="39"/>
    <w:rsid w:val="00621B30"/>
    <w:pPr>
      <w:ind w:left="720"/>
    </w:pPr>
  </w:style>
  <w:style w:type="character" w:customStyle="1" w:styleId="Titre20">
    <w:name w:val="Titre2"/>
    <w:rsid w:val="0041452D"/>
    <w:rPr>
      <w:rFonts w:cs="Times New Roman"/>
    </w:rPr>
  </w:style>
  <w:style w:type="paragraph" w:styleId="PrformatHTML">
    <w:name w:val="HTML Preformatted"/>
    <w:basedOn w:val="Normal"/>
    <w:rsid w:val="0026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z w:val="20"/>
      <w:szCs w:val="20"/>
      <w:lang w:val="fr-FR" w:eastAsia="fr-FR"/>
    </w:rPr>
  </w:style>
  <w:style w:type="character" w:customStyle="1" w:styleId="hithilite">
    <w:name w:val="hithilite"/>
    <w:rsid w:val="00DE5F85"/>
    <w:rPr>
      <w:rFonts w:cs="Times New Roman"/>
    </w:rPr>
  </w:style>
  <w:style w:type="character" w:customStyle="1" w:styleId="databold">
    <w:name w:val="data_bold"/>
    <w:rsid w:val="00DE5F85"/>
    <w:rPr>
      <w:rFonts w:cs="Times New Roman"/>
    </w:rPr>
  </w:style>
  <w:style w:type="paragraph" w:customStyle="1" w:styleId="ListePuce1ECV">
    <w:name w:val="Liste Puce 1 ECV"/>
    <w:basedOn w:val="Normal"/>
    <w:rsid w:val="003A0DCE"/>
    <w:pPr>
      <w:spacing w:after="0"/>
      <w:jc w:val="left"/>
    </w:pPr>
    <w:rPr>
      <w:szCs w:val="20"/>
    </w:rPr>
  </w:style>
  <w:style w:type="paragraph" w:styleId="TM5">
    <w:name w:val="toc 5"/>
    <w:basedOn w:val="Normal"/>
    <w:next w:val="Normal"/>
    <w:autoRedefine/>
    <w:uiPriority w:val="39"/>
    <w:rsid w:val="00F55B90"/>
    <w:pPr>
      <w:ind w:left="960"/>
    </w:pPr>
  </w:style>
  <w:style w:type="paragraph" w:customStyle="1" w:styleId="TableCell">
    <w:name w:val="Table Cell"/>
    <w:basedOn w:val="Normal"/>
    <w:rsid w:val="00FF1C53"/>
    <w:pPr>
      <w:spacing w:before="60" w:after="60"/>
      <w:jc w:val="left"/>
    </w:pPr>
    <w:rPr>
      <w:rFonts w:ascii="Arial" w:hAnsi="Arial"/>
      <w:sz w:val="20"/>
      <w:szCs w:val="20"/>
    </w:rPr>
  </w:style>
  <w:style w:type="numbering" w:customStyle="1" w:styleId="StyleAvecpuces">
    <w:name w:val="Style Avec puces"/>
    <w:rsid w:val="00747270"/>
    <w:pPr>
      <w:numPr>
        <w:numId w:val="3"/>
      </w:numPr>
    </w:pPr>
  </w:style>
  <w:style w:type="numbering" w:customStyle="1" w:styleId="ListePuceECV">
    <w:name w:val="Liste Puce ECV"/>
    <w:rsid w:val="00747270"/>
    <w:pPr>
      <w:numPr>
        <w:numId w:val="5"/>
      </w:numPr>
    </w:pPr>
  </w:style>
  <w:style w:type="numbering" w:customStyle="1" w:styleId="ListeNumECV">
    <w:name w:val="Liste Num ECV"/>
    <w:rsid w:val="00747270"/>
    <w:pPr>
      <w:numPr>
        <w:numId w:val="4"/>
      </w:numPr>
    </w:pPr>
  </w:style>
  <w:style w:type="paragraph" w:styleId="Paragraphedeliste">
    <w:name w:val="List Paragraph"/>
    <w:basedOn w:val="Normal"/>
    <w:qFormat/>
    <w:rsid w:val="000D288D"/>
    <w:pPr>
      <w:ind w:left="708"/>
    </w:pPr>
  </w:style>
  <w:style w:type="character" w:customStyle="1" w:styleId="CommentaireCar">
    <w:name w:val="Commentaire Car"/>
    <w:link w:val="Commentaire"/>
    <w:uiPriority w:val="99"/>
    <w:semiHidden/>
    <w:rsid w:val="005D6ED9"/>
    <w:rPr>
      <w:lang w:val="en-GB" w:eastAsia="en-US"/>
    </w:rPr>
  </w:style>
  <w:style w:type="paragraph" w:styleId="Listepuces3">
    <w:name w:val="List Bullet 3"/>
    <w:aliases w:val="S2-Agri (level 3)"/>
    <w:basedOn w:val="Normal"/>
    <w:rsid w:val="004A50F7"/>
    <w:rPr>
      <w:sz w:val="22"/>
      <w:lang w:val="fr-FR" w:eastAsia="fr-FR"/>
    </w:rPr>
  </w:style>
  <w:style w:type="paragraph" w:customStyle="1" w:styleId="TableHeader">
    <w:name w:val="Table Header"/>
    <w:basedOn w:val="Normal"/>
    <w:link w:val="TableHeaderChar"/>
    <w:rsid w:val="00F55628"/>
    <w:pPr>
      <w:suppressAutoHyphens/>
      <w:spacing w:after="0"/>
      <w:jc w:val="center"/>
    </w:pPr>
    <w:rPr>
      <w:rFonts w:ascii="Calibri" w:eastAsia="Calibri" w:hAnsi="Calibri"/>
      <w:smallCaps/>
      <w:color w:val="17365D"/>
      <w:sz w:val="22"/>
      <w:szCs w:val="22"/>
      <w:lang w:eastAsia="x-none"/>
    </w:rPr>
  </w:style>
  <w:style w:type="character" w:customStyle="1" w:styleId="TableHeaderChar">
    <w:name w:val="Table Header Char"/>
    <w:link w:val="TableHeader"/>
    <w:locked/>
    <w:rsid w:val="00F55628"/>
    <w:rPr>
      <w:rFonts w:ascii="Calibri" w:eastAsia="Calibri" w:hAnsi="Calibri"/>
      <w:smallCaps/>
      <w:color w:val="17365D"/>
      <w:sz w:val="22"/>
      <w:szCs w:val="22"/>
      <w:lang w:val="en-GB" w:eastAsia="x-none"/>
    </w:rPr>
  </w:style>
  <w:style w:type="paragraph" w:customStyle="1" w:styleId="Tableautexte">
    <w:name w:val="Tableau texte"/>
    <w:basedOn w:val="Normal"/>
    <w:link w:val="TableautexteCar"/>
    <w:rsid w:val="00F55628"/>
    <w:pPr>
      <w:suppressAutoHyphens/>
      <w:spacing w:before="48" w:after="48" w:line="276" w:lineRule="auto"/>
    </w:pPr>
    <w:rPr>
      <w:rFonts w:ascii="Times" w:eastAsia="Calibri" w:hAnsi="Times"/>
      <w:sz w:val="20"/>
      <w:szCs w:val="20"/>
      <w:lang w:eastAsia="fr-FR"/>
    </w:rPr>
  </w:style>
  <w:style w:type="character" w:customStyle="1" w:styleId="TableautexteCar">
    <w:name w:val="Tableau texte Car"/>
    <w:link w:val="Tableautexte"/>
    <w:locked/>
    <w:rsid w:val="00F55628"/>
    <w:rPr>
      <w:rFonts w:ascii="Times" w:eastAsia="Calibri" w:hAnsi="Times"/>
      <w:lang w:val="en-GB" w:eastAsia="fr-FR"/>
    </w:rPr>
  </w:style>
  <w:style w:type="paragraph" w:styleId="Listepuces">
    <w:name w:val="List Bullet"/>
    <w:basedOn w:val="Normal"/>
    <w:rsid w:val="00F451D8"/>
    <w:pPr>
      <w:numPr>
        <w:numId w:val="6"/>
      </w:numPr>
      <w:contextualSpacing/>
    </w:pPr>
  </w:style>
  <w:style w:type="paragraph" w:styleId="Listepuces2">
    <w:name w:val="List Bullet 2"/>
    <w:aliases w:val="S2-Agri puce (level 2)"/>
    <w:basedOn w:val="Normal"/>
    <w:qFormat/>
    <w:rsid w:val="00F451D8"/>
    <w:pPr>
      <w:numPr>
        <w:numId w:val="7"/>
      </w:numPr>
      <w:contextualSpacing/>
    </w:pPr>
  </w:style>
  <w:style w:type="paragraph" w:customStyle="1" w:styleId="Listepucessuite">
    <w:name w:val="Liste à puces suite"/>
    <w:basedOn w:val="Listepuces"/>
    <w:rsid w:val="00F451D8"/>
    <w:pPr>
      <w:numPr>
        <w:numId w:val="0"/>
      </w:numPr>
      <w:ind w:left="357"/>
      <w:contextualSpacing w:val="0"/>
    </w:pPr>
    <w:rPr>
      <w:sz w:val="22"/>
    </w:rPr>
  </w:style>
  <w:style w:type="paragraph" w:customStyle="1" w:styleId="CVSOCIETEEMPLOYEUR">
    <w:name w:val="CV SOCIETE EMPLOYEUR"/>
    <w:basedOn w:val="Titre2"/>
    <w:autoRedefine/>
    <w:rsid w:val="00EB5CF4"/>
    <w:pPr>
      <w:numPr>
        <w:ilvl w:val="0"/>
        <w:numId w:val="8"/>
      </w:numPr>
      <w:tabs>
        <w:tab w:val="clear" w:pos="644"/>
        <w:tab w:val="right" w:pos="8931"/>
      </w:tabs>
      <w:autoSpaceDE/>
      <w:autoSpaceDN/>
      <w:adjustRightInd/>
      <w:spacing w:before="0" w:after="0"/>
      <w:ind w:left="2268" w:hanging="2268"/>
      <w:jc w:val="left"/>
    </w:pPr>
    <w:rPr>
      <w:rFonts w:ascii="Tahoma" w:hAnsi="Tahoma" w:cs="Tahoma"/>
      <w:b w:val="0"/>
      <w:bCs/>
      <w:color w:val="000080"/>
      <w:sz w:val="20"/>
      <w:szCs w:val="20"/>
    </w:rPr>
  </w:style>
  <w:style w:type="paragraph" w:customStyle="1" w:styleId="Tableheader0">
    <w:name w:val="Tableheader"/>
    <w:basedOn w:val="Tabletext"/>
    <w:rsid w:val="00EB5CF4"/>
    <w:rPr>
      <w:b/>
      <w:color w:val="FFFFFF"/>
      <w:szCs w:val="16"/>
    </w:rPr>
  </w:style>
  <w:style w:type="paragraph" w:customStyle="1" w:styleId="Tabletext">
    <w:name w:val="Tabletext"/>
    <w:basedOn w:val="Normal"/>
    <w:rsid w:val="00EB5CF4"/>
    <w:pPr>
      <w:spacing w:before="40" w:after="40"/>
      <w:jc w:val="left"/>
    </w:pPr>
    <w:rPr>
      <w:rFonts w:ascii="Verdana" w:hAnsi="Verdana"/>
      <w:bCs/>
      <w:spacing w:val="-8"/>
      <w:sz w:val="16"/>
      <w:szCs w:val="20"/>
    </w:rPr>
  </w:style>
  <w:style w:type="paragraph" w:customStyle="1" w:styleId="Textodetabla">
    <w:name w:val="Texto de tabla"/>
    <w:basedOn w:val="Normal"/>
    <w:rsid w:val="00EB5CF4"/>
    <w:pPr>
      <w:spacing w:before="40" w:after="40"/>
      <w:jc w:val="left"/>
    </w:pPr>
    <w:rPr>
      <w:rFonts w:ascii="Verdana" w:hAnsi="Verdana"/>
      <w:bCs/>
      <w:sz w:val="16"/>
      <w:szCs w:val="20"/>
      <w:lang w:val="en-US"/>
    </w:rPr>
  </w:style>
  <w:style w:type="paragraph" w:customStyle="1" w:styleId="1erretraitjustifi">
    <w:name w:val="1er retrait justifié"/>
    <w:basedOn w:val="Normal"/>
    <w:rsid w:val="00BF2C20"/>
    <w:pPr>
      <w:numPr>
        <w:numId w:val="9"/>
      </w:numPr>
      <w:spacing w:before="60" w:after="60"/>
    </w:pPr>
    <w:rPr>
      <w:rFonts w:ascii="Garamond" w:hAnsi="Garamond"/>
      <w:sz w:val="22"/>
      <w:szCs w:val="20"/>
      <w:lang w:eastAsia="fr-FR"/>
    </w:rPr>
  </w:style>
  <w:style w:type="paragraph" w:styleId="Liste2">
    <w:name w:val="List 2"/>
    <w:basedOn w:val="Normal"/>
    <w:rsid w:val="00BF2C20"/>
    <w:pPr>
      <w:spacing w:before="60" w:after="60"/>
      <w:ind w:left="566" w:hanging="283"/>
    </w:pPr>
    <w:rPr>
      <w:rFonts w:ascii="Garamond" w:hAnsi="Garamond"/>
      <w:sz w:val="22"/>
      <w:szCs w:val="20"/>
      <w:lang w:eastAsia="fr-FR"/>
    </w:rPr>
  </w:style>
  <w:style w:type="paragraph" w:styleId="Sous-titre">
    <w:name w:val="Subtitle"/>
    <w:basedOn w:val="Normal"/>
    <w:next w:val="Normal"/>
    <w:link w:val="Sous-titreCar"/>
    <w:locked/>
    <w:rsid w:val="00FF50F7"/>
    <w:pPr>
      <w:spacing w:after="60"/>
      <w:jc w:val="center"/>
      <w:outlineLvl w:val="1"/>
    </w:pPr>
    <w:rPr>
      <w:rFonts w:ascii="Cambria" w:hAnsi="Cambria"/>
    </w:rPr>
  </w:style>
  <w:style w:type="character" w:customStyle="1" w:styleId="Sous-titreCar">
    <w:name w:val="Sous-titre Car"/>
    <w:link w:val="Sous-titre"/>
    <w:rsid w:val="00FF50F7"/>
    <w:rPr>
      <w:rFonts w:ascii="Cambria" w:eastAsia="Times New Roman" w:hAnsi="Cambria" w:cs="Times New Roman"/>
      <w:sz w:val="24"/>
      <w:szCs w:val="24"/>
      <w:lang w:val="en-GB" w:eastAsia="en-US"/>
    </w:rPr>
  </w:style>
  <w:style w:type="paragraph" w:customStyle="1" w:styleId="1erretraitjustifiattach">
    <w:name w:val="1er retrait justifié attach"/>
    <w:basedOn w:val="1erretraitjustifi"/>
    <w:rsid w:val="005377C7"/>
    <w:pPr>
      <w:keepNext/>
      <w:numPr>
        <w:numId w:val="0"/>
      </w:numPr>
      <w:tabs>
        <w:tab w:val="num" w:pos="644"/>
      </w:tabs>
      <w:ind w:left="624" w:hanging="340"/>
    </w:pPr>
    <w:rPr>
      <w:lang w:val="en-US"/>
    </w:rPr>
  </w:style>
  <w:style w:type="paragraph" w:customStyle="1" w:styleId="Normalattach">
    <w:name w:val="Normal attach"/>
    <w:basedOn w:val="Normal"/>
    <w:qFormat/>
    <w:rsid w:val="000D0AFC"/>
    <w:pPr>
      <w:keepNext/>
    </w:pPr>
    <w:rPr>
      <w:szCs w:val="20"/>
      <w:lang w:val="en-US" w:eastAsia="fr-FR"/>
    </w:rPr>
  </w:style>
  <w:style w:type="character" w:customStyle="1" w:styleId="Titre6Car">
    <w:name w:val="Titre 6 Car"/>
    <w:aliases w:val="h6 Car,H6 Car,Titre 6 CS Car,Niveau 6 Car,L6 Car,a. Car,a) Car,Enum1 Car,Annexe1 Car,Bullet list Car,Annexe 1 Car,Annexe 11 Car,Annexe 12 Car,Annexe 13 Car,Annexe 14 Car,Annexe 15 Car,Annexe 16 Car,Annexe 17 Car,Heading 6 CFMU Car,Lev 6 Car"/>
    <w:link w:val="Titre6"/>
    <w:uiPriority w:val="9"/>
    <w:rsid w:val="0022065F"/>
    <w:rPr>
      <w:rFonts w:ascii="Arial Narrow" w:hAnsi="Arial Narrow"/>
      <w:i/>
      <w:snapToGrid w:val="0"/>
      <w:color w:val="000080"/>
      <w:sz w:val="21"/>
      <w:u w:val="single"/>
      <w:lang w:val="en-US" w:eastAsia="fr-FR"/>
    </w:rPr>
  </w:style>
  <w:style w:type="character" w:customStyle="1" w:styleId="Titre7Car">
    <w:name w:val="Titre 7 Car"/>
    <w:aliases w:val="ANNEXE Car,Titre 7 CS Car,Annexe2 Car,Niveau 7 Car,figure caption Car,L7 Car,i. Car,i Car,i) Car,Enum2 Car,DTSÜberschrift 7 Car,letter list Car,lettered list Car,Annexe 2 Car,Annexe 21 Car,Annexe 22 Car,Annexe 23 Car,Annexe 24 Car,h7 Car"/>
    <w:link w:val="Titre7"/>
    <w:uiPriority w:val="9"/>
    <w:rsid w:val="0022065F"/>
    <w:rPr>
      <w:rFonts w:ascii="Arial Narrow" w:hAnsi="Arial Narrow"/>
      <w:i/>
      <w:snapToGrid w:val="0"/>
      <w:color w:val="000080"/>
      <w:sz w:val="21"/>
      <w:u w:val="single"/>
      <w:lang w:val="en-US" w:eastAsia="fr-FR"/>
    </w:rPr>
  </w:style>
  <w:style w:type="character" w:customStyle="1" w:styleId="Titre8Car">
    <w:name w:val="Titre 8 Car"/>
    <w:aliases w:val="Figure Title Car,Titre 8 CS Car,Annexe3 Car,Niveau 8 Car,Non utilisé 8 Car,table caption Car,1) Car,Enum3 Car,action Car,Annexe 3 Car,Annexe 31 Car,Annexe 32 Car,Annexe 33 Car,Annexe 34 Car,Annexe 35 Car,Annexe 36 Car,Annexe 37 Car,Lev 8 Car"/>
    <w:link w:val="Titre8"/>
    <w:uiPriority w:val="9"/>
    <w:rsid w:val="0022065F"/>
    <w:rPr>
      <w:rFonts w:ascii="Arial Narrow" w:hAnsi="Arial Narrow"/>
      <w:i/>
      <w:snapToGrid w:val="0"/>
      <w:color w:val="000080"/>
      <w:sz w:val="21"/>
      <w:u w:val="single"/>
      <w:lang w:val="en-US" w:eastAsia="fr-FR"/>
    </w:rPr>
  </w:style>
  <w:style w:type="character" w:customStyle="1" w:styleId="Titre9Car">
    <w:name w:val="Titre 9 Car"/>
    <w:aliases w:val="Titre 9 CS Car,Annexe4 Car,Niveau 9 Car,Non utilisé 9 Car,App Heading Car,progress Car,Titre 10 Car,Annexe 4 Car,Annexe 41 Car,Annexe 42 Car,Annexe 43 Car,Annexe 44 Car,Annexe 45 Car,Annexe 46 Car,Annexe 47 Car,Code eg's Car,L1 Heading 9 Car"/>
    <w:link w:val="Titre9"/>
    <w:uiPriority w:val="9"/>
    <w:rsid w:val="0022065F"/>
    <w:rPr>
      <w:rFonts w:ascii="Arial Narrow" w:hAnsi="Arial Narrow"/>
      <w:i/>
      <w:snapToGrid w:val="0"/>
      <w:color w:val="000080"/>
      <w:sz w:val="21"/>
      <w:u w:val="single"/>
      <w:lang w:val="en-US" w:eastAsia="fr-FR"/>
    </w:rPr>
  </w:style>
  <w:style w:type="paragraph" w:customStyle="1" w:styleId="Normal10">
    <w:name w:val="Normal1"/>
    <w:basedOn w:val="Normal"/>
    <w:rsid w:val="00FA0904"/>
    <w:pPr>
      <w:spacing w:before="60" w:after="60"/>
    </w:pPr>
    <w:rPr>
      <w:rFonts w:ascii="Garamond" w:hAnsi="Garamond"/>
      <w:sz w:val="22"/>
      <w:szCs w:val="20"/>
      <w:lang w:eastAsia="fr-FR"/>
    </w:rPr>
  </w:style>
  <w:style w:type="character" w:customStyle="1" w:styleId="hps">
    <w:name w:val="hps"/>
    <w:rsid w:val="00777DB2"/>
  </w:style>
  <w:style w:type="paragraph" w:customStyle="1" w:styleId="2eretraitjustifi">
    <w:name w:val="2e retrait justifié"/>
    <w:basedOn w:val="Normal"/>
    <w:rsid w:val="00777DB2"/>
    <w:pPr>
      <w:numPr>
        <w:numId w:val="10"/>
      </w:numPr>
      <w:spacing w:before="40" w:after="40"/>
    </w:pPr>
    <w:rPr>
      <w:rFonts w:ascii="Garamond" w:hAnsi="Garamond"/>
      <w:sz w:val="22"/>
      <w:szCs w:val="20"/>
      <w:lang w:eastAsia="fr-FR"/>
    </w:rPr>
  </w:style>
  <w:style w:type="paragraph" w:customStyle="1" w:styleId="1erretrait">
    <w:name w:val="1er retrait"/>
    <w:basedOn w:val="Normal"/>
    <w:rsid w:val="00F83A1B"/>
    <w:pPr>
      <w:tabs>
        <w:tab w:val="num" w:pos="432"/>
      </w:tabs>
      <w:spacing w:before="60" w:after="60"/>
      <w:ind w:left="680" w:hanging="680"/>
    </w:pPr>
    <w:rPr>
      <w:rFonts w:ascii="Garamond" w:hAnsi="Garamond"/>
      <w:sz w:val="22"/>
      <w:szCs w:val="20"/>
      <w:lang w:eastAsia="fr-FR"/>
    </w:rPr>
  </w:style>
  <w:style w:type="character" w:customStyle="1" w:styleId="CommentaireCar1">
    <w:name w:val="Commentaire Car1"/>
    <w:uiPriority w:val="99"/>
    <w:semiHidden/>
    <w:rsid w:val="00BC750E"/>
    <w:rPr>
      <w:lang w:val="fr-FR" w:eastAsia="zh-CN"/>
    </w:rPr>
  </w:style>
  <w:style w:type="paragraph" w:styleId="Tabledesillustrations">
    <w:name w:val="table of figures"/>
    <w:basedOn w:val="Normal"/>
    <w:next w:val="Normal"/>
    <w:uiPriority w:val="99"/>
    <w:rsid w:val="00D46D04"/>
    <w:pPr>
      <w:spacing w:after="60"/>
    </w:pPr>
    <w:rPr>
      <w:sz w:val="22"/>
    </w:rPr>
  </w:style>
  <w:style w:type="character" w:customStyle="1" w:styleId="CommentaireCar2">
    <w:name w:val="Commentaire Car2"/>
    <w:uiPriority w:val="99"/>
    <w:semiHidden/>
    <w:rsid w:val="00BF3BD1"/>
    <w:rPr>
      <w:lang w:eastAsia="ar-SA"/>
    </w:rPr>
  </w:style>
  <w:style w:type="character" w:customStyle="1" w:styleId="WW8Num19z2">
    <w:name w:val="WW8Num19z2"/>
    <w:rsid w:val="00BF3BD1"/>
    <w:rPr>
      <w:rFonts w:ascii="Wingdings" w:hAnsi="Wingdings" w:cs="Wingdings"/>
    </w:rPr>
  </w:style>
  <w:style w:type="paragraph" w:styleId="Notedefin">
    <w:name w:val="endnote text"/>
    <w:basedOn w:val="Normal"/>
    <w:link w:val="NotedefinCar"/>
    <w:unhideWhenUsed/>
    <w:rsid w:val="00BF3BD1"/>
    <w:pPr>
      <w:suppressAutoHyphens/>
    </w:pPr>
    <w:rPr>
      <w:sz w:val="20"/>
      <w:szCs w:val="20"/>
      <w:lang w:val="fr-FR" w:eastAsia="ar-SA"/>
    </w:rPr>
  </w:style>
  <w:style w:type="character" w:customStyle="1" w:styleId="NotedefinCar">
    <w:name w:val="Note de fin Car"/>
    <w:link w:val="Notedefin"/>
    <w:uiPriority w:val="99"/>
    <w:rsid w:val="00BF3BD1"/>
    <w:rPr>
      <w:lang w:val="fr-FR" w:eastAsia="ar-SA"/>
    </w:rPr>
  </w:style>
  <w:style w:type="paragraph" w:styleId="TM6">
    <w:name w:val="toc 6"/>
    <w:basedOn w:val="Normal"/>
    <w:next w:val="Normal"/>
    <w:autoRedefine/>
    <w:uiPriority w:val="39"/>
    <w:unhideWhenUsed/>
    <w:rsid w:val="00DA069C"/>
    <w:pPr>
      <w:spacing w:after="100" w:line="276" w:lineRule="auto"/>
      <w:ind w:left="1100"/>
      <w:jc w:val="left"/>
    </w:pPr>
    <w:rPr>
      <w:rFonts w:ascii="Calibri" w:hAnsi="Calibri"/>
      <w:sz w:val="22"/>
      <w:szCs w:val="22"/>
      <w:lang w:val="fr-BE" w:eastAsia="fr-BE"/>
    </w:rPr>
  </w:style>
  <w:style w:type="paragraph" w:styleId="TM7">
    <w:name w:val="toc 7"/>
    <w:basedOn w:val="Normal"/>
    <w:next w:val="Normal"/>
    <w:autoRedefine/>
    <w:uiPriority w:val="39"/>
    <w:unhideWhenUsed/>
    <w:rsid w:val="00DA069C"/>
    <w:pPr>
      <w:spacing w:after="100" w:line="276" w:lineRule="auto"/>
      <w:ind w:left="1320"/>
      <w:jc w:val="left"/>
    </w:pPr>
    <w:rPr>
      <w:rFonts w:ascii="Calibri" w:hAnsi="Calibri"/>
      <w:sz w:val="22"/>
      <w:szCs w:val="22"/>
      <w:lang w:val="fr-BE" w:eastAsia="fr-BE"/>
    </w:rPr>
  </w:style>
  <w:style w:type="paragraph" w:styleId="TM8">
    <w:name w:val="toc 8"/>
    <w:basedOn w:val="Normal"/>
    <w:next w:val="Normal"/>
    <w:autoRedefine/>
    <w:uiPriority w:val="39"/>
    <w:unhideWhenUsed/>
    <w:rsid w:val="00DA069C"/>
    <w:pPr>
      <w:spacing w:after="100" w:line="276" w:lineRule="auto"/>
      <w:ind w:left="1540"/>
      <w:jc w:val="left"/>
    </w:pPr>
    <w:rPr>
      <w:rFonts w:ascii="Calibri" w:hAnsi="Calibri"/>
      <w:sz w:val="22"/>
      <w:szCs w:val="22"/>
      <w:lang w:val="fr-BE" w:eastAsia="fr-BE"/>
    </w:rPr>
  </w:style>
  <w:style w:type="paragraph" w:styleId="TM9">
    <w:name w:val="toc 9"/>
    <w:basedOn w:val="Normal"/>
    <w:next w:val="Normal"/>
    <w:autoRedefine/>
    <w:uiPriority w:val="39"/>
    <w:unhideWhenUsed/>
    <w:rsid w:val="00DA069C"/>
    <w:pPr>
      <w:spacing w:after="100" w:line="276" w:lineRule="auto"/>
      <w:ind w:left="1760"/>
      <w:jc w:val="left"/>
    </w:pPr>
    <w:rPr>
      <w:rFonts w:ascii="Calibri" w:hAnsi="Calibri"/>
      <w:sz w:val="22"/>
      <w:szCs w:val="22"/>
      <w:lang w:val="fr-BE" w:eastAsia="fr-BE"/>
    </w:rPr>
  </w:style>
  <w:style w:type="character" w:customStyle="1" w:styleId="Marquedecommentaire2">
    <w:name w:val="Marque de commentaire2"/>
    <w:rsid w:val="00392C74"/>
    <w:rPr>
      <w:sz w:val="16"/>
      <w:szCs w:val="16"/>
    </w:rPr>
  </w:style>
  <w:style w:type="paragraph" w:customStyle="1" w:styleId="ListBullet1">
    <w:name w:val="List Bullet1"/>
    <w:basedOn w:val="Normal"/>
    <w:rsid w:val="00C677C1"/>
    <w:pPr>
      <w:numPr>
        <w:numId w:val="3"/>
      </w:numPr>
      <w:suppressAutoHyphens/>
    </w:pPr>
    <w:rPr>
      <w:lang w:eastAsia="zh-CN"/>
    </w:rPr>
  </w:style>
  <w:style w:type="character" w:customStyle="1" w:styleId="CommentReference1">
    <w:name w:val="Comment Reference1"/>
    <w:rsid w:val="00C677C1"/>
    <w:rPr>
      <w:rFonts w:cs="Times New Roman"/>
      <w:sz w:val="16"/>
      <w:szCs w:val="16"/>
    </w:rPr>
  </w:style>
  <w:style w:type="character" w:customStyle="1" w:styleId="Caractresdenotedefin">
    <w:name w:val="Caractères de note de fin"/>
    <w:rsid w:val="00C677C1"/>
    <w:rPr>
      <w:vertAlign w:val="superscript"/>
    </w:rPr>
  </w:style>
  <w:style w:type="paragraph" w:customStyle="1" w:styleId="Normal11">
    <w:name w:val="Normal1"/>
    <w:rsid w:val="00F66A2B"/>
    <w:pPr>
      <w:suppressAutoHyphens/>
      <w:autoSpaceDE w:val="0"/>
    </w:pPr>
    <w:rPr>
      <w:rFonts w:ascii="Arial" w:hAnsi="Arial" w:cs="Arial"/>
      <w:color w:val="000000"/>
      <w:sz w:val="24"/>
      <w:szCs w:val="24"/>
      <w:lang w:val="fr-FR" w:eastAsia="zh-CN"/>
    </w:rPr>
  </w:style>
  <w:style w:type="character" w:customStyle="1" w:styleId="WW8Num38z2">
    <w:name w:val="WW8Num38z2"/>
    <w:rsid w:val="00447A00"/>
    <w:rPr>
      <w:rFonts w:ascii="Arial" w:hAnsi="Arial" w:cs="Arial"/>
      <w:b/>
      <w:i w:val="0"/>
      <w:sz w:val="28"/>
      <w:szCs w:val="24"/>
    </w:rPr>
  </w:style>
  <w:style w:type="character" w:customStyle="1" w:styleId="WW8Num38z4">
    <w:name w:val="WW8Num38z4"/>
    <w:rsid w:val="00447A00"/>
    <w:rPr>
      <w:rFonts w:cs="Times New Roman"/>
      <w:b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styleId="Titredulivre">
    <w:name w:val="Book Title"/>
    <w:uiPriority w:val="33"/>
    <w:rsid w:val="00CC617D"/>
    <w:rPr>
      <w:b/>
      <w:bCs/>
      <w:smallCaps/>
      <w:spacing w:val="5"/>
    </w:rPr>
  </w:style>
  <w:style w:type="paragraph" w:customStyle="1" w:styleId="Puce">
    <w:name w:val="Puce"/>
    <w:basedOn w:val="Normal"/>
    <w:rsid w:val="003315F2"/>
    <w:pPr>
      <w:numPr>
        <w:numId w:val="11"/>
      </w:numPr>
    </w:pPr>
    <w:rPr>
      <w:sz w:val="22"/>
      <w:lang w:val="fr-FR" w:eastAsia="fr-FR"/>
    </w:rPr>
  </w:style>
  <w:style w:type="character" w:customStyle="1" w:styleId="field-content">
    <w:name w:val="field-content"/>
    <w:rsid w:val="005E4AB7"/>
  </w:style>
  <w:style w:type="paragraph" w:customStyle="1" w:styleId="Listepuces1">
    <w:name w:val="Liste à puces1"/>
    <w:basedOn w:val="Normal"/>
    <w:rsid w:val="006772AD"/>
    <w:pPr>
      <w:numPr>
        <w:numId w:val="12"/>
      </w:numPr>
      <w:suppressAutoHyphens/>
    </w:pPr>
    <w:rPr>
      <w:lang w:eastAsia="ar-SA"/>
    </w:rPr>
  </w:style>
  <w:style w:type="character" w:customStyle="1" w:styleId="bold">
    <w:name w:val="bold"/>
    <w:rsid w:val="00744F89"/>
  </w:style>
  <w:style w:type="character" w:customStyle="1" w:styleId="FootnoteCharacters">
    <w:name w:val="Footnote Characters"/>
    <w:rsid w:val="0036239A"/>
  </w:style>
  <w:style w:type="paragraph" w:customStyle="1" w:styleId="Illustration">
    <w:name w:val="Illustration"/>
    <w:basedOn w:val="Lgende"/>
    <w:rsid w:val="0036239A"/>
    <w:pPr>
      <w:widowControl w:val="0"/>
      <w:suppressLineNumbers/>
      <w:suppressAutoHyphens/>
      <w:jc w:val="left"/>
    </w:pPr>
    <w:rPr>
      <w:rFonts w:eastAsia="SimSun" w:cs="Tahoma"/>
      <w:bCs w:val="0"/>
      <w:i/>
      <w:iCs/>
      <w:kern w:val="1"/>
      <w:sz w:val="24"/>
      <w:szCs w:val="24"/>
      <w:lang w:val="en-GB" w:eastAsia="zh-CN" w:bidi="hi-IN"/>
    </w:rPr>
  </w:style>
  <w:style w:type="character" w:customStyle="1" w:styleId="Titre3Car">
    <w:name w:val="Titre 3 Car"/>
    <w:aliases w:val="h3 Car,heading 3 Car,3rd level Car,H3 Car,3m Car,t3 Car,annexa3 Car,Titre 3 CS Car,Niveau 3 Car,TITRE 1 CHIFFRE Car,Titre 31 Car,Titre 3 .3 Car,Titre 311 Car,Titre 3 .31 Car,Titre 312 Car,Titre 3 .32 Car,Titre 3111 Car,Titre 3 .311 Car"/>
    <w:link w:val="Titre3"/>
    <w:rsid w:val="00D1182B"/>
    <w:rPr>
      <w:rFonts w:ascii="Arial" w:hAnsi="Arial" w:cs="Arial"/>
      <w:b/>
      <w:color w:val="800000"/>
      <w:sz w:val="28"/>
      <w:szCs w:val="27"/>
      <w:lang w:val="en-GB" w:eastAsia="fr-FR"/>
    </w:rPr>
  </w:style>
  <w:style w:type="character" w:customStyle="1" w:styleId="NotedebasdepageCar">
    <w:name w:val="Note de bas de page Car"/>
    <w:link w:val="Notedebasdepage"/>
    <w:rsid w:val="006838F6"/>
    <w:rPr>
      <w:szCs w:val="24"/>
      <w:lang w:eastAsia="de-DE"/>
    </w:rPr>
  </w:style>
  <w:style w:type="character" w:customStyle="1" w:styleId="pbtocarticletitle">
    <w:name w:val="pb_toc_article_title"/>
    <w:rsid w:val="00C4200B"/>
  </w:style>
  <w:style w:type="character" w:customStyle="1" w:styleId="pbtocauthors">
    <w:name w:val="pb_toc_authors"/>
    <w:rsid w:val="00C4200B"/>
  </w:style>
  <w:style w:type="character" w:customStyle="1" w:styleId="pbtocpages">
    <w:name w:val="pb_toc_pages"/>
    <w:rsid w:val="00C4200B"/>
  </w:style>
  <w:style w:type="character" w:customStyle="1" w:styleId="pbtoclink">
    <w:name w:val="pb_toc_link"/>
    <w:rsid w:val="00C4200B"/>
  </w:style>
  <w:style w:type="paragraph" w:customStyle="1" w:styleId="pbtitle">
    <w:name w:val="pb_title"/>
    <w:basedOn w:val="Normal"/>
    <w:rsid w:val="00C4200B"/>
    <w:pPr>
      <w:spacing w:before="100" w:beforeAutospacing="1" w:after="100" w:afterAutospacing="1"/>
      <w:jc w:val="left"/>
    </w:pPr>
    <w:rPr>
      <w:lang w:val="fr-BE" w:eastAsia="fr-BE"/>
    </w:rPr>
  </w:style>
  <w:style w:type="character" w:customStyle="1" w:styleId="pbtocsubtitle">
    <w:name w:val="pb_toc_sub_title"/>
    <w:rsid w:val="00C4200B"/>
  </w:style>
  <w:style w:type="character" w:customStyle="1" w:styleId="pbtoceditor">
    <w:name w:val="pb_toc_editor"/>
    <w:rsid w:val="00C4200B"/>
  </w:style>
  <w:style w:type="paragraph" w:customStyle="1" w:styleId="Textetableaux">
    <w:name w:val="Texte tableaux"/>
    <w:basedOn w:val="Normal"/>
    <w:uiPriority w:val="99"/>
    <w:rsid w:val="008373B8"/>
    <w:pPr>
      <w:tabs>
        <w:tab w:val="left" w:pos="2132"/>
      </w:tabs>
      <w:spacing w:before="20" w:after="20"/>
      <w:jc w:val="center"/>
    </w:pPr>
    <w:rPr>
      <w:rFonts w:ascii="Arial" w:hAnsi="Arial"/>
      <w:sz w:val="22"/>
      <w:lang w:eastAsia="fr-BE"/>
    </w:rPr>
  </w:style>
  <w:style w:type="paragraph" w:customStyle="1" w:styleId="Contenudetableau">
    <w:name w:val="Contenu de tableau"/>
    <w:basedOn w:val="Normal"/>
    <w:rsid w:val="00AB2898"/>
    <w:pPr>
      <w:widowControl w:val="0"/>
      <w:suppressLineNumbers/>
      <w:suppressAutoHyphens/>
      <w:spacing w:after="0"/>
      <w:jc w:val="left"/>
    </w:pPr>
    <w:rPr>
      <w:rFonts w:ascii="Liberation Serif" w:eastAsia="AR PL KaitiM GB" w:hAnsi="Liberation Serif" w:cs="Lohit Hindi"/>
      <w:kern w:val="1"/>
      <w:lang w:val="fr-FR" w:eastAsia="zh-CN" w:bidi="hi-IN"/>
    </w:rPr>
  </w:style>
  <w:style w:type="paragraph" w:styleId="Rvision">
    <w:name w:val="Revision"/>
    <w:hidden/>
    <w:uiPriority w:val="71"/>
    <w:rsid w:val="00485132"/>
    <w:rPr>
      <w:sz w:val="24"/>
      <w:szCs w:val="24"/>
      <w:lang w:val="en-GB"/>
    </w:rPr>
  </w:style>
  <w:style w:type="paragraph" w:customStyle="1" w:styleId="western">
    <w:name w:val="western"/>
    <w:basedOn w:val="Normal"/>
    <w:rsid w:val="0097142C"/>
    <w:pPr>
      <w:spacing w:before="100" w:beforeAutospacing="1" w:after="100" w:afterAutospacing="1"/>
      <w:jc w:val="left"/>
    </w:pPr>
    <w:rPr>
      <w:rFonts w:eastAsiaTheme="minorHAnsi"/>
      <w:color w:val="000000"/>
      <w:lang w:val="fr-BE" w:eastAsia="fr-BE"/>
    </w:rPr>
  </w:style>
  <w:style w:type="character" w:styleId="Textedelespacerserv">
    <w:name w:val="Placeholder Text"/>
    <w:basedOn w:val="Policepardfaut"/>
    <w:uiPriority w:val="67"/>
    <w:rsid w:val="0031005C"/>
    <w:rPr>
      <w:color w:val="808080"/>
    </w:rPr>
  </w:style>
  <w:style w:type="character" w:styleId="Emphaseintense">
    <w:name w:val="Intense Emphasis"/>
    <w:basedOn w:val="Policepardfaut"/>
    <w:uiPriority w:val="21"/>
    <w:qFormat/>
    <w:rsid w:val="00483D2F"/>
    <w:rPr>
      <w:b/>
      <w:bCs/>
      <w:i/>
      <w:iCs/>
      <w:color w:val="4F81BD" w:themeColor="accent1"/>
    </w:rPr>
  </w:style>
  <w:style w:type="paragraph" w:customStyle="1" w:styleId="TexteTableau">
    <w:name w:val="Texte Tableau"/>
    <w:basedOn w:val="Corpsdetexte"/>
    <w:qFormat/>
    <w:rsid w:val="00013763"/>
    <w:pPr>
      <w:autoSpaceDE/>
      <w:autoSpaceDN/>
      <w:adjustRightInd/>
      <w:spacing w:before="0" w:after="120"/>
      <w:jc w:val="both"/>
    </w:pPr>
    <w:rPr>
      <w:rFonts w:ascii="Times New Roman" w:eastAsia="Calibri" w:hAnsi="Times New Roman"/>
      <w:sz w:val="22"/>
      <w:szCs w:val="22"/>
      <w:lang w:val="en-GB"/>
    </w:rPr>
  </w:style>
  <w:style w:type="paragraph" w:customStyle="1" w:styleId="TitreTableauCentr">
    <w:name w:val="Titre Tableau Centré"/>
    <w:basedOn w:val="Normal"/>
    <w:qFormat/>
    <w:rsid w:val="00013763"/>
    <w:pPr>
      <w:jc w:val="center"/>
    </w:pPr>
    <w:rPr>
      <w:rFonts w:eastAsia="Calibri"/>
      <w:b/>
      <w:color w:val="FFFFFF"/>
      <w:sz w:val="22"/>
      <w:szCs w:val="22"/>
    </w:rPr>
  </w:style>
  <w:style w:type="paragraph" w:customStyle="1" w:styleId="TexteTableauCentr">
    <w:name w:val="Texte Tableau Centré"/>
    <w:basedOn w:val="TexteTableau"/>
    <w:qFormat/>
    <w:rsid w:val="00013763"/>
    <w:pPr>
      <w:jc w:val="center"/>
    </w:pPr>
  </w:style>
  <w:style w:type="paragraph" w:styleId="En-ttedetabledesmatires">
    <w:name w:val="TOC Heading"/>
    <w:basedOn w:val="Titre1"/>
    <w:next w:val="Normal"/>
    <w:uiPriority w:val="39"/>
    <w:unhideWhenUsed/>
    <w:qFormat/>
    <w:rsid w:val="00FD5681"/>
    <w:pPr>
      <w:keepNext/>
      <w:keepLines/>
      <w:pageBreakBefore w:val="0"/>
      <w:numPr>
        <w:numId w:val="0"/>
      </w:numPr>
      <w:pBdr>
        <w:bottom w:val="none" w:sz="0" w:space="0" w:color="auto"/>
      </w:pBdr>
      <w:autoSpaceDE/>
      <w:autoSpaceDN/>
      <w:adjustRightInd/>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locked="1" w:qFormat="1"/>
    <w:lsdException w:name="table of figures" w:uiPriority="99"/>
    <w:lsdException w:name="annotation reference" w:uiPriority="99"/>
    <w:lsdException w:name="page number" w:uiPriority="99"/>
    <w:lsdException w:name="List Number" w:semiHidden="0" w:unhideWhenUsed="0"/>
    <w:lsdException w:name="List 4" w:semiHidden="0" w:unhideWhenUsed="0"/>
    <w:lsdException w:name="List 5" w:semiHidden="0" w:unhideWhenUsed="0"/>
    <w:lsdException w:name="List Bullet 2" w:qFormat="1"/>
    <w:lsdException w:name="Title" w:locked="1" w:semiHidden="0" w:unhideWhenUsed="0"/>
    <w:lsdException w:name="Subtitle" w:locked="1" w:semiHidden="0" w:unhideWhenUsed="0"/>
    <w:lsdException w:name="Salutation" w:semiHidden="0" w:unhideWhenUsed="0"/>
    <w:lsdException w:name="Date" w:semiHidden="0" w:unhideWhenUsed="0"/>
    <w:lsdException w:name="Body Text First Indent" w:semiHidden="0" w:unhideWhenUsed="0"/>
    <w:lsdException w:name="Body Text Indent 3" w:uiPriority="99"/>
    <w:lsdException w:name="Hyperlink" w:uiPriority="99"/>
    <w:lsdException w:name="Strong" w:locked="1" w:semiHidden="0" w:uiPriority="22" w:unhideWhenUsed="0" w:qFormat="1"/>
    <w:lsdException w:name="Emphasis" w:locked="1" w:semiHidden="0" w:unhideWhenUsed="0"/>
    <w:lsdException w:name="Normal (Web)" w:uiPriority="99"/>
    <w:lsdException w:name="No List" w:uiPriority="99"/>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lsdException w:name="Light Shading Accent 1" w:semiHidden="0"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lsdException w:name="Medium List 2 Accent 6" w:semiHidden="0" w:uiPriority="21" w:unhideWhenUsed="0"/>
    <w:lsdException w:name="Medium Grid 1 Accent 6" w:semiHidden="0" w:uiPriority="31" w:unhideWhenUsed="0"/>
    <w:lsdException w:name="Medium Grid 2 Accent 6" w:semiHidden="0" w:uiPriority="32" w:unhideWhenUsed="0"/>
    <w:lsdException w:name="Medium Grid 3 Accent 6" w:semiHidden="0" w:uiPriority="33" w:unhideWhenUsed="0"/>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BAF"/>
    <w:pPr>
      <w:spacing w:after="120"/>
      <w:jc w:val="both"/>
    </w:pPr>
    <w:rPr>
      <w:sz w:val="24"/>
      <w:szCs w:val="24"/>
      <w:lang w:val="en-GB"/>
    </w:rPr>
  </w:style>
  <w:style w:type="paragraph" w:styleId="Titre1">
    <w:name w:val="heading 1"/>
    <w:aliases w:val="Level a,mainchap,H1,CHAPITRE,Titre 1Ref,heading 1,Titre 1 : chapitre,Titre 1 CS,MINISTERE DEF,TITRE CHAPITRE,LOG T1,Chapter,t1.T1.Titre 1,t1,Titresup,Quest1,h:1,h:1app,section:1,Fonction d'Optivity,Titre 11,Teamlog-T1,Chapitre,L1,-T1,Titre1,l1"/>
    <w:basedOn w:val="ECV1"/>
    <w:next w:val="Normal"/>
    <w:qFormat/>
    <w:rsid w:val="0040073D"/>
    <w:pPr>
      <w:pageBreakBefore/>
      <w:numPr>
        <w:numId w:val="1"/>
      </w:numPr>
      <w:spacing w:after="360"/>
      <w:outlineLvl w:val="0"/>
    </w:pPr>
    <w:rPr>
      <w:bCs w:val="0"/>
      <w:kern w:val="36"/>
      <w:szCs w:val="48"/>
      <w:lang w:val="fr-FR"/>
    </w:rPr>
  </w:style>
  <w:style w:type="paragraph" w:styleId="Titre2">
    <w:name w:val="heading 2"/>
    <w:aliases w:val="Niveau 2,H2,h2,cl:1,2nd level,2,Header 2,Titre 2Ref,Titre Paragraphe,t2,T1,Titre 2 CS,T2,TITRE SECTION,LOG T2,21,22,23,211,221,24,212,222,231,2111,2211,25,26,213,223,232,2112,2212,241,251,2121,2221,2311,21111,22111,27,214,224,233,2113,2213,242"/>
    <w:basedOn w:val="ECV2"/>
    <w:next w:val="Normal"/>
    <w:qFormat/>
    <w:rsid w:val="002D4DC6"/>
    <w:pPr>
      <w:keepNext/>
      <w:numPr>
        <w:ilvl w:val="1"/>
        <w:numId w:val="1"/>
      </w:numPr>
      <w:spacing w:before="240" w:after="360"/>
      <w:outlineLvl w:val="1"/>
    </w:pPr>
    <w:rPr>
      <w:bCs w:val="0"/>
      <w:color w:val="006699"/>
      <w:sz w:val="32"/>
      <w:szCs w:val="36"/>
    </w:rPr>
  </w:style>
  <w:style w:type="paragraph" w:styleId="Titre3">
    <w:name w:val="heading 3"/>
    <w:aliases w:val="h3,heading 3,3rd level,H3,3m,t3,annexa3,Titre 3 CS,Niveau 3,TITRE 1 CHIFFRE,Titre 31,Titre 3 .3,Titre 311,Titre 3 .31,Titre 312,Titre 3 .32,Titre 3111,Titre 3 .311,Titre 313,Titre 3 .33,Titre 314,Titre 3 .34,Titre 3112,Titre 3 .312,Titre 3121"/>
    <w:basedOn w:val="ECV3"/>
    <w:next w:val="Normal"/>
    <w:link w:val="Titre3Car"/>
    <w:qFormat/>
    <w:rsid w:val="00D1182B"/>
    <w:pPr>
      <w:keepNext/>
      <w:numPr>
        <w:ilvl w:val="2"/>
        <w:numId w:val="1"/>
      </w:numPr>
      <w:spacing w:before="240" w:after="240"/>
      <w:outlineLvl w:val="2"/>
    </w:pPr>
    <w:rPr>
      <w:bCs w:val="0"/>
      <w:color w:val="800000"/>
      <w:sz w:val="28"/>
      <w:szCs w:val="27"/>
    </w:rPr>
  </w:style>
  <w:style w:type="paragraph" w:styleId="Titre4">
    <w:name w:val="heading 4"/>
    <w:aliases w:val="h4,Bloc,H4,4m,Bullet 1,Titre 4 CS,TITRE A 2 CHIFFRES,Chapitre 1.1.1.,Heading3,T4,heading 4,LOG T4,Ref Heading 1,rh1,Heading sql,Titre 41,t4.T4,HT4,Teamlog-T4,4th level,3.1.1,Texte 4,Mr-Titre 4,Titre4,l4,l41,l42,Headline4,4,4heading,I4"/>
    <w:basedOn w:val="Normal"/>
    <w:next w:val="Normal"/>
    <w:qFormat/>
    <w:rsid w:val="00D1182B"/>
    <w:pPr>
      <w:keepNext/>
      <w:numPr>
        <w:ilvl w:val="3"/>
        <w:numId w:val="1"/>
      </w:numPr>
      <w:spacing w:before="240" w:after="240"/>
      <w:outlineLvl w:val="3"/>
    </w:pPr>
    <w:rPr>
      <w:rFonts w:ascii="Arial" w:hAnsi="Arial"/>
      <w:b/>
      <w:bCs/>
      <w:szCs w:val="28"/>
      <w:lang w:eastAsia="fr-FR"/>
    </w:rPr>
  </w:style>
  <w:style w:type="paragraph" w:styleId="Titre5">
    <w:name w:val="heading 5"/>
    <w:aliases w:val="h5,5m,Titre 5 CS,H5,LOG T5,Roman list,X.1.1.1.1.1,Ctrl+5,Edf Titre 5,T5 or,Titre5,DTSÜberschrift 5,Block Label,Heading 51,(Shift Ctrl 5),heading5,heading 5,Heading 5 CFMU,Table label,l5,hm,mh2,Module heading 2,Head 5,list 5,5,PA Pico Section,L"/>
    <w:basedOn w:val="Normal"/>
    <w:next w:val="Normal"/>
    <w:uiPriority w:val="9"/>
    <w:qFormat/>
    <w:rsid w:val="0022065F"/>
    <w:pPr>
      <w:numPr>
        <w:ilvl w:val="4"/>
        <w:numId w:val="1"/>
      </w:numPr>
      <w:spacing w:before="240" w:after="240"/>
      <w:outlineLvl w:val="4"/>
    </w:pPr>
    <w:rPr>
      <w:rFonts w:ascii="Arial" w:hAnsi="Arial"/>
      <w:bCs/>
      <w:iCs/>
      <w:szCs w:val="26"/>
      <w:u w:val="single"/>
    </w:rPr>
  </w:style>
  <w:style w:type="paragraph" w:styleId="Titre6">
    <w:name w:val="heading 6"/>
    <w:aliases w:val="h6,H6,Titre 6 CS,Niveau 6,L6,a.,a),Enum1,Annexe1,Bullet list,Annexe 1,Annexe 11,Annexe 12,Annexe 13,Annexe 14,Annexe 15,Annexe 16,Annexe 17,Heading 6 CFMU,L1 Heading 6,Appendix 2,Lev 6,sub-dash,sd,T6,(Shift Ctrl 6),Renvoi Noir,Legal Level 1.,r"/>
    <w:basedOn w:val="Titre5"/>
    <w:next w:val="Normal"/>
    <w:link w:val="Titre6Car"/>
    <w:uiPriority w:val="9"/>
    <w:qFormat/>
    <w:locked/>
    <w:rsid w:val="0022065F"/>
    <w:pPr>
      <w:keepNext/>
      <w:numPr>
        <w:ilvl w:val="5"/>
      </w:numPr>
      <w:spacing w:after="120"/>
      <w:jc w:val="left"/>
      <w:outlineLvl w:val="5"/>
    </w:pPr>
    <w:rPr>
      <w:rFonts w:ascii="Arial Narrow" w:hAnsi="Arial Narrow"/>
      <w:bCs w:val="0"/>
      <w:i/>
      <w:iCs w:val="0"/>
      <w:snapToGrid w:val="0"/>
      <w:color w:val="000080"/>
      <w:sz w:val="21"/>
      <w:szCs w:val="20"/>
      <w:lang w:val="en-US" w:eastAsia="fr-FR"/>
    </w:rPr>
  </w:style>
  <w:style w:type="paragraph" w:styleId="Titre7">
    <w:name w:val="heading 7"/>
    <w:aliases w:val="ANNEXE,Titre 7 CS,Annexe2,Niveau 7,figure caption,L7,i.,i,i),Enum2,DTSÜberschrift 7,letter list,lettered list,Annexe 2,Annexe 21,Annexe 22,Annexe 23,Annexe 24,Annexe 25,Annexe 26,Annexe 27,Heading 7 CFMU,L1 Heading 7,h7,Lev 7,H7"/>
    <w:basedOn w:val="Titre5"/>
    <w:next w:val="Normal"/>
    <w:link w:val="Titre7Car"/>
    <w:uiPriority w:val="9"/>
    <w:qFormat/>
    <w:locked/>
    <w:rsid w:val="0022065F"/>
    <w:pPr>
      <w:keepNext/>
      <w:numPr>
        <w:ilvl w:val="6"/>
      </w:numPr>
      <w:spacing w:after="120"/>
      <w:jc w:val="left"/>
      <w:outlineLvl w:val="6"/>
    </w:pPr>
    <w:rPr>
      <w:rFonts w:ascii="Arial Narrow" w:hAnsi="Arial Narrow"/>
      <w:bCs w:val="0"/>
      <w:i/>
      <w:iCs w:val="0"/>
      <w:snapToGrid w:val="0"/>
      <w:color w:val="000080"/>
      <w:sz w:val="21"/>
      <w:szCs w:val="20"/>
      <w:lang w:val="en-US" w:eastAsia="fr-FR"/>
    </w:rPr>
  </w:style>
  <w:style w:type="paragraph" w:styleId="Titre8">
    <w:name w:val="heading 8"/>
    <w:aliases w:val="Figure Title,Titre 8 CS,Annexe3,Niveau 8,Non utilisé 8,table caption,1),Enum3,action,Annexe 3,Annexe 31,Annexe 32,Annexe 33,Annexe 34,Annexe 35,Annexe 36,Annexe 37,Heading 8 CFMU,L1 Heading 8, action,Lev 8,Center Bold,titre 8,titre 81,titre 82"/>
    <w:basedOn w:val="Titre5"/>
    <w:next w:val="Normal"/>
    <w:link w:val="Titre8Car"/>
    <w:uiPriority w:val="9"/>
    <w:qFormat/>
    <w:locked/>
    <w:rsid w:val="0022065F"/>
    <w:pPr>
      <w:keepNext/>
      <w:numPr>
        <w:ilvl w:val="7"/>
      </w:numPr>
      <w:spacing w:after="120"/>
      <w:jc w:val="left"/>
      <w:outlineLvl w:val="7"/>
    </w:pPr>
    <w:rPr>
      <w:rFonts w:ascii="Arial Narrow" w:hAnsi="Arial Narrow"/>
      <w:bCs w:val="0"/>
      <w:i/>
      <w:iCs w:val="0"/>
      <w:snapToGrid w:val="0"/>
      <w:color w:val="000080"/>
      <w:sz w:val="21"/>
      <w:szCs w:val="20"/>
      <w:lang w:val="en-US" w:eastAsia="fr-FR"/>
    </w:rPr>
  </w:style>
  <w:style w:type="paragraph" w:styleId="Titre9">
    <w:name w:val="heading 9"/>
    <w:aliases w:val="Titre 9 CS,Annexe4,Niveau 9,Non utilisé 9,App Heading,progress,Titre 10,Annexe 4,Annexe 41,Annexe 42,Annexe 43,Annexe 44,Annexe 45,Annexe 46,Annexe 47,Code eg's,Heading 9 CFMU,L1 Heading 9,Total jours, progress,titre l1c1,titre l1c11"/>
    <w:basedOn w:val="Titre5"/>
    <w:next w:val="Normal"/>
    <w:link w:val="Titre9Car"/>
    <w:uiPriority w:val="9"/>
    <w:qFormat/>
    <w:locked/>
    <w:rsid w:val="0022065F"/>
    <w:pPr>
      <w:keepNext/>
      <w:numPr>
        <w:ilvl w:val="8"/>
      </w:numPr>
      <w:tabs>
        <w:tab w:val="left" w:pos="360"/>
      </w:tabs>
      <w:spacing w:after="120"/>
      <w:jc w:val="left"/>
      <w:outlineLvl w:val="8"/>
    </w:pPr>
    <w:rPr>
      <w:rFonts w:ascii="Arial Narrow" w:hAnsi="Arial Narrow"/>
      <w:bCs w:val="0"/>
      <w:i/>
      <w:iCs w:val="0"/>
      <w:snapToGrid w:val="0"/>
      <w:color w:val="000080"/>
      <w:sz w:val="21"/>
      <w:szCs w:val="20"/>
      <w:lang w:val="en-US"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kopf,k,h,header"/>
    <w:basedOn w:val="Normal"/>
    <w:rsid w:val="00C41F06"/>
    <w:pPr>
      <w:tabs>
        <w:tab w:val="center" w:pos="4536"/>
        <w:tab w:val="right" w:pos="9072"/>
      </w:tabs>
    </w:pPr>
  </w:style>
  <w:style w:type="paragraph" w:styleId="Pieddepage">
    <w:name w:val="footer"/>
    <w:basedOn w:val="Normal"/>
    <w:rsid w:val="00C41F06"/>
    <w:pPr>
      <w:tabs>
        <w:tab w:val="center" w:pos="4536"/>
        <w:tab w:val="right" w:pos="9072"/>
      </w:tabs>
    </w:pPr>
  </w:style>
  <w:style w:type="table" w:styleId="Grilledutableau">
    <w:name w:val="Table Grid"/>
    <w:basedOn w:val="TableauNormal"/>
    <w:uiPriority w:val="59"/>
    <w:rsid w:val="00C41F06"/>
    <w:rPr>
      <w:lang w:val="fr-BE" w:eastAsia="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uiPriority w:val="99"/>
    <w:rsid w:val="00C41F06"/>
    <w:rPr>
      <w:rFonts w:cs="Times New Roman"/>
    </w:rPr>
  </w:style>
  <w:style w:type="paragraph" w:customStyle="1" w:styleId="Default">
    <w:name w:val="Default"/>
    <w:rsid w:val="00706B6B"/>
    <w:pPr>
      <w:autoSpaceDE w:val="0"/>
      <w:autoSpaceDN w:val="0"/>
      <w:adjustRightInd w:val="0"/>
    </w:pPr>
    <w:rPr>
      <w:rFonts w:ascii="Arial" w:hAnsi="Arial" w:cs="Arial"/>
      <w:color w:val="000000"/>
      <w:sz w:val="24"/>
      <w:szCs w:val="24"/>
      <w:lang w:val="fr-FR" w:eastAsia="fr-FR"/>
    </w:rPr>
  </w:style>
  <w:style w:type="character" w:customStyle="1" w:styleId="greendim">
    <w:name w:val="green_dim"/>
    <w:rsid w:val="00FB5E83"/>
    <w:rPr>
      <w:rFonts w:cs="Times New Roman"/>
    </w:rPr>
  </w:style>
  <w:style w:type="character" w:styleId="lev">
    <w:name w:val="Strong"/>
    <w:uiPriority w:val="22"/>
    <w:qFormat/>
    <w:rsid w:val="00FB5E83"/>
    <w:rPr>
      <w:rFonts w:cs="Times New Roman"/>
      <w:b/>
      <w:bCs/>
    </w:rPr>
  </w:style>
  <w:style w:type="character" w:styleId="Lienhypertexte">
    <w:name w:val="Hyperlink"/>
    <w:uiPriority w:val="99"/>
    <w:rsid w:val="00FB5E83"/>
    <w:rPr>
      <w:rFonts w:cs="Times New Roman"/>
      <w:color w:val="0000FF"/>
      <w:u w:val="single"/>
    </w:rPr>
  </w:style>
  <w:style w:type="paragraph" w:styleId="NormalWeb">
    <w:name w:val="Normal (Web)"/>
    <w:basedOn w:val="Normal"/>
    <w:link w:val="NormalWebCar"/>
    <w:uiPriority w:val="99"/>
    <w:rsid w:val="00FB5E83"/>
    <w:pPr>
      <w:spacing w:before="100" w:beforeAutospacing="1" w:after="100" w:afterAutospacing="1"/>
    </w:pPr>
    <w:rPr>
      <w:lang w:val="fr-FR" w:eastAsia="fr-FR"/>
    </w:rPr>
  </w:style>
  <w:style w:type="character" w:customStyle="1" w:styleId="fineprint">
    <w:name w:val="fineprint"/>
    <w:rsid w:val="00FB5E83"/>
    <w:rPr>
      <w:rFonts w:cs="Times New Roman"/>
    </w:rPr>
  </w:style>
  <w:style w:type="character" w:styleId="Lienhypertextesuivivisit">
    <w:name w:val="FollowedHyperlink"/>
    <w:rsid w:val="00474E5D"/>
    <w:rPr>
      <w:rFonts w:cs="Times New Roman"/>
      <w:color w:val="800080"/>
      <w:u w:val="single"/>
    </w:rPr>
  </w:style>
  <w:style w:type="paragraph" w:customStyle="1" w:styleId="ECV1">
    <w:name w:val="ECV1"/>
    <w:basedOn w:val="Normal"/>
    <w:rsid w:val="005D3D52"/>
    <w:pPr>
      <w:pBdr>
        <w:bottom w:val="single" w:sz="2" w:space="1" w:color="auto"/>
      </w:pBdr>
      <w:autoSpaceDE w:val="0"/>
      <w:autoSpaceDN w:val="0"/>
      <w:adjustRightInd w:val="0"/>
    </w:pPr>
    <w:rPr>
      <w:rFonts w:ascii="Arial" w:hAnsi="Arial" w:cs="Arial"/>
      <w:b/>
      <w:bCs/>
      <w:color w:val="000000"/>
      <w:sz w:val="36"/>
      <w:szCs w:val="36"/>
      <w:lang w:eastAsia="fr-FR"/>
    </w:rPr>
  </w:style>
  <w:style w:type="paragraph" w:customStyle="1" w:styleId="ECV2">
    <w:name w:val="ECV2"/>
    <w:basedOn w:val="Normal"/>
    <w:rsid w:val="005D3D52"/>
    <w:pPr>
      <w:autoSpaceDE w:val="0"/>
      <w:autoSpaceDN w:val="0"/>
      <w:adjustRightInd w:val="0"/>
    </w:pPr>
    <w:rPr>
      <w:rFonts w:ascii="Arial" w:hAnsi="Arial" w:cs="Arial"/>
      <w:b/>
      <w:bCs/>
      <w:color w:val="00659B"/>
      <w:sz w:val="28"/>
      <w:szCs w:val="28"/>
      <w:lang w:eastAsia="fr-FR"/>
    </w:rPr>
  </w:style>
  <w:style w:type="paragraph" w:customStyle="1" w:styleId="ECV3">
    <w:name w:val="ECV3"/>
    <w:basedOn w:val="Normal"/>
    <w:rsid w:val="005D3D52"/>
    <w:pPr>
      <w:autoSpaceDE w:val="0"/>
      <w:autoSpaceDN w:val="0"/>
      <w:adjustRightInd w:val="0"/>
    </w:pPr>
    <w:rPr>
      <w:rFonts w:ascii="Arial" w:hAnsi="Arial" w:cs="Arial"/>
      <w:b/>
      <w:bCs/>
      <w:color w:val="810000"/>
      <w:sz w:val="22"/>
      <w:szCs w:val="22"/>
      <w:lang w:eastAsia="fr-FR"/>
    </w:rPr>
  </w:style>
  <w:style w:type="paragraph" w:customStyle="1" w:styleId="Normal1">
    <w:name w:val="Normal+1"/>
    <w:basedOn w:val="Default"/>
    <w:next w:val="Default"/>
    <w:rsid w:val="00D73D60"/>
    <w:rPr>
      <w:rFonts w:cs="Times New Roman"/>
      <w:color w:val="auto"/>
    </w:rPr>
  </w:style>
  <w:style w:type="character" w:customStyle="1" w:styleId="tx1">
    <w:name w:val="tx1"/>
    <w:rsid w:val="003C3090"/>
    <w:rPr>
      <w:color w:val="000000"/>
      <w:sz w:val="22"/>
    </w:rPr>
  </w:style>
  <w:style w:type="character" w:customStyle="1" w:styleId="textrecord">
    <w:name w:val="textrecord"/>
    <w:rsid w:val="00517309"/>
    <w:rPr>
      <w:rFonts w:cs="Times New Roman"/>
    </w:rPr>
  </w:style>
  <w:style w:type="character" w:customStyle="1" w:styleId="spelle">
    <w:name w:val="spelle"/>
    <w:rsid w:val="00517309"/>
    <w:rPr>
      <w:rFonts w:cs="Times New Roman"/>
    </w:rPr>
  </w:style>
  <w:style w:type="paragraph" w:customStyle="1" w:styleId="hdr1">
    <w:name w:val="hdr1"/>
    <w:basedOn w:val="Normal"/>
    <w:rsid w:val="00032246"/>
    <w:pPr>
      <w:spacing w:before="100" w:beforeAutospacing="1" w:after="100" w:afterAutospacing="1"/>
    </w:pPr>
    <w:rPr>
      <w:lang w:val="fr-FR" w:eastAsia="fr-FR"/>
    </w:rPr>
  </w:style>
  <w:style w:type="character" w:customStyle="1" w:styleId="style5">
    <w:name w:val="style5"/>
    <w:rsid w:val="00032246"/>
    <w:rPr>
      <w:rFonts w:cs="Times New Roman"/>
    </w:rPr>
  </w:style>
  <w:style w:type="character" w:customStyle="1" w:styleId="refpreview">
    <w:name w:val="refpreview"/>
    <w:rsid w:val="00032246"/>
    <w:rPr>
      <w:rFonts w:cs="Times New Roman"/>
    </w:rPr>
  </w:style>
  <w:style w:type="character" w:customStyle="1" w:styleId="textit">
    <w:name w:val="textit"/>
    <w:rsid w:val="00032246"/>
    <w:rPr>
      <w:rFonts w:cs="Times New Roman"/>
    </w:rPr>
  </w:style>
  <w:style w:type="paragraph" w:customStyle="1" w:styleId="spip">
    <w:name w:val="spip"/>
    <w:basedOn w:val="Normal"/>
    <w:rsid w:val="003A4E1D"/>
    <w:pPr>
      <w:spacing w:before="100" w:beforeAutospacing="1" w:after="100" w:afterAutospacing="1"/>
    </w:pPr>
    <w:rPr>
      <w:lang w:eastAsia="en-GB"/>
    </w:rPr>
  </w:style>
  <w:style w:type="paragraph" w:styleId="Corpsdetexte">
    <w:name w:val="Body Text"/>
    <w:basedOn w:val="Default"/>
    <w:next w:val="Default"/>
    <w:link w:val="CorpsdetexteCar"/>
    <w:rsid w:val="00F93DC5"/>
    <w:pPr>
      <w:spacing w:before="180" w:after="180"/>
    </w:pPr>
    <w:rPr>
      <w:rFonts w:cs="Times New Roman"/>
      <w:color w:val="auto"/>
      <w:lang w:val="en-US" w:eastAsia="en-US"/>
    </w:rPr>
  </w:style>
  <w:style w:type="character" w:customStyle="1" w:styleId="CorpsdetexteCar">
    <w:name w:val="Corps de texte Car"/>
    <w:link w:val="Corpsdetexte"/>
    <w:locked/>
    <w:rsid w:val="00F93DC5"/>
    <w:rPr>
      <w:rFonts w:ascii="Arial" w:hAnsi="Arial" w:cs="Times New Roman"/>
      <w:sz w:val="24"/>
      <w:szCs w:val="24"/>
      <w:lang w:val="en-US" w:eastAsia="en-US" w:bidi="ar-SA"/>
    </w:rPr>
  </w:style>
  <w:style w:type="paragraph" w:customStyle="1" w:styleId="FigureCaption">
    <w:name w:val="Figure Caption"/>
    <w:basedOn w:val="Normal"/>
    <w:rsid w:val="00F93DC5"/>
    <w:rPr>
      <w:sz w:val="16"/>
      <w:szCs w:val="16"/>
      <w:lang w:val="en-US"/>
    </w:rPr>
  </w:style>
  <w:style w:type="character" w:customStyle="1" w:styleId="NormalWebCar">
    <w:name w:val="Normal (Web) Car"/>
    <w:link w:val="NormalWeb"/>
    <w:locked/>
    <w:rsid w:val="00F93DC5"/>
    <w:rPr>
      <w:rFonts w:cs="Times New Roman"/>
      <w:sz w:val="24"/>
      <w:szCs w:val="24"/>
      <w:lang w:val="fr-FR" w:eastAsia="fr-FR" w:bidi="ar-SA"/>
    </w:rPr>
  </w:style>
  <w:style w:type="paragraph" w:styleId="Explorateurdedocuments">
    <w:name w:val="Document Map"/>
    <w:basedOn w:val="Normal"/>
    <w:semiHidden/>
    <w:rsid w:val="008E5F1B"/>
    <w:pPr>
      <w:shd w:val="clear" w:color="auto" w:fill="000080"/>
    </w:pPr>
    <w:rPr>
      <w:rFonts w:ascii="Tahoma" w:hAnsi="Tahoma" w:cs="Tahoma"/>
      <w:sz w:val="20"/>
      <w:szCs w:val="20"/>
    </w:rPr>
  </w:style>
  <w:style w:type="paragraph" w:styleId="TM1">
    <w:name w:val="toc 1"/>
    <w:basedOn w:val="Normal"/>
    <w:next w:val="Normal"/>
    <w:autoRedefine/>
    <w:uiPriority w:val="39"/>
    <w:rsid w:val="00D46D04"/>
    <w:rPr>
      <w:b/>
      <w:sz w:val="26"/>
    </w:rPr>
  </w:style>
  <w:style w:type="paragraph" w:styleId="TM2">
    <w:name w:val="toc 2"/>
    <w:basedOn w:val="Normal"/>
    <w:next w:val="Normal"/>
    <w:autoRedefine/>
    <w:uiPriority w:val="39"/>
    <w:rsid w:val="008E5F1B"/>
    <w:pPr>
      <w:ind w:left="240"/>
    </w:pPr>
  </w:style>
  <w:style w:type="paragraph" w:styleId="TM3">
    <w:name w:val="toc 3"/>
    <w:basedOn w:val="Normal"/>
    <w:next w:val="Normal"/>
    <w:autoRedefine/>
    <w:uiPriority w:val="39"/>
    <w:rsid w:val="00D46D04"/>
    <w:pPr>
      <w:ind w:left="480"/>
    </w:pPr>
    <w:rPr>
      <w:sz w:val="22"/>
    </w:rPr>
  </w:style>
  <w:style w:type="paragraph" w:styleId="Retraitcorpsdetexte">
    <w:name w:val="Body Text Indent"/>
    <w:basedOn w:val="Normal"/>
    <w:rsid w:val="00660695"/>
    <w:pPr>
      <w:ind w:left="283"/>
    </w:pPr>
  </w:style>
  <w:style w:type="paragraph" w:styleId="Retraitcorpsdetexte2">
    <w:name w:val="Body Text Indent 2"/>
    <w:basedOn w:val="Normal"/>
    <w:rsid w:val="00996446"/>
    <w:pPr>
      <w:spacing w:line="480" w:lineRule="auto"/>
      <w:ind w:left="283"/>
    </w:pPr>
  </w:style>
  <w:style w:type="paragraph" w:styleId="Retraitcorpsdetexte3">
    <w:name w:val="Body Text Indent 3"/>
    <w:basedOn w:val="Normal"/>
    <w:uiPriority w:val="99"/>
    <w:rsid w:val="00996446"/>
    <w:pPr>
      <w:ind w:left="283"/>
    </w:pPr>
    <w:rPr>
      <w:sz w:val="16"/>
      <w:szCs w:val="16"/>
    </w:rPr>
  </w:style>
  <w:style w:type="paragraph" w:styleId="Lgende">
    <w:name w:val="caption"/>
    <w:aliases w:val="Legende Figure ECV,3559Caption,Légende italique,Figure-caption,topic,Legend,Caption2,CaptionCFMU,&gt;fig:title,&gt;tab:title,&gt;fig: title,Figure,CAPTION,Figure-caption1,CAPTION1,Figure Caption1,Figure-caption2,CAPTION2,Figure Caption2,Figure-caption3"/>
    <w:basedOn w:val="Normal"/>
    <w:next w:val="Normal"/>
    <w:qFormat/>
    <w:rsid w:val="002C719A"/>
    <w:pPr>
      <w:spacing w:before="120"/>
      <w:jc w:val="center"/>
    </w:pPr>
    <w:rPr>
      <w:bCs/>
      <w:color w:val="365F91"/>
      <w:sz w:val="20"/>
      <w:szCs w:val="20"/>
      <w:lang w:val="fr-FR" w:eastAsia="fr-FR"/>
    </w:rPr>
  </w:style>
  <w:style w:type="character" w:styleId="Marquedecommentaire">
    <w:name w:val="annotation reference"/>
    <w:uiPriority w:val="99"/>
    <w:semiHidden/>
    <w:rsid w:val="008B620E"/>
    <w:rPr>
      <w:rFonts w:cs="Times New Roman"/>
      <w:sz w:val="16"/>
      <w:szCs w:val="16"/>
    </w:rPr>
  </w:style>
  <w:style w:type="paragraph" w:styleId="Commentaire">
    <w:name w:val="annotation text"/>
    <w:basedOn w:val="Normal"/>
    <w:link w:val="CommentaireCar"/>
    <w:uiPriority w:val="99"/>
    <w:semiHidden/>
    <w:rsid w:val="008B620E"/>
    <w:rPr>
      <w:sz w:val="20"/>
      <w:szCs w:val="20"/>
    </w:rPr>
  </w:style>
  <w:style w:type="paragraph" w:styleId="Textedebulles">
    <w:name w:val="Balloon Text"/>
    <w:basedOn w:val="Normal"/>
    <w:semiHidden/>
    <w:rsid w:val="008B620E"/>
    <w:rPr>
      <w:rFonts w:ascii="Tahoma" w:hAnsi="Tahoma" w:cs="Tahoma"/>
      <w:sz w:val="16"/>
      <w:szCs w:val="16"/>
    </w:rPr>
  </w:style>
  <w:style w:type="paragraph" w:customStyle="1" w:styleId="StyleTitre5">
    <w:name w:val="Style Titre 5"/>
    <w:basedOn w:val="Titre4"/>
    <w:rsid w:val="008E45F9"/>
    <w:rPr>
      <w:szCs w:val="20"/>
    </w:rPr>
  </w:style>
  <w:style w:type="paragraph" w:customStyle="1" w:styleId="StyleIndigoJustifi">
    <w:name w:val="Style Indigo Justifié"/>
    <w:basedOn w:val="Normal"/>
    <w:rsid w:val="00F1266F"/>
    <w:rPr>
      <w:color w:val="333399"/>
      <w:szCs w:val="20"/>
    </w:rPr>
  </w:style>
  <w:style w:type="paragraph" w:customStyle="1" w:styleId="StyleTimesNewRomanPSMT11ptSoulignementJustifiAvant5">
    <w:name w:val="Style TimesNewRomanPSMT 11 pt Soulignement  Justifié Avant : 5 ..."/>
    <w:basedOn w:val="Normal"/>
    <w:rsid w:val="009D4E63"/>
    <w:pPr>
      <w:numPr>
        <w:numId w:val="2"/>
      </w:numPr>
    </w:pPr>
  </w:style>
  <w:style w:type="paragraph" w:customStyle="1" w:styleId="references">
    <w:name w:val="references"/>
    <w:basedOn w:val="Normal"/>
    <w:rsid w:val="00F1266F"/>
    <w:pPr>
      <w:spacing w:before="20" w:after="20"/>
      <w:ind w:left="357" w:hanging="357"/>
    </w:pPr>
    <w:rPr>
      <w:sz w:val="20"/>
      <w:szCs w:val="20"/>
      <w:lang w:val="en-US"/>
    </w:rPr>
  </w:style>
  <w:style w:type="character" w:customStyle="1" w:styleId="apple-style-span">
    <w:name w:val="apple-style-span"/>
    <w:rsid w:val="00B40B2B"/>
    <w:rPr>
      <w:rFonts w:cs="Times New Roman"/>
    </w:rPr>
  </w:style>
  <w:style w:type="character" w:styleId="Accentuation">
    <w:name w:val="Emphasis"/>
    <w:rsid w:val="00443043"/>
    <w:rPr>
      <w:rFonts w:cs="Times New Roman"/>
      <w:i/>
      <w:iCs/>
    </w:rPr>
  </w:style>
  <w:style w:type="paragraph" w:styleId="Notedebasdepage">
    <w:name w:val="footnote text"/>
    <w:basedOn w:val="Normal"/>
    <w:link w:val="NotedebasdepageCar"/>
    <w:rsid w:val="00734106"/>
    <w:pPr>
      <w:spacing w:after="0"/>
      <w:jc w:val="left"/>
    </w:pPr>
    <w:rPr>
      <w:sz w:val="20"/>
      <w:lang w:eastAsia="de-DE"/>
    </w:rPr>
  </w:style>
  <w:style w:type="character" w:styleId="Appelnotedebasdep">
    <w:name w:val="footnote reference"/>
    <w:rsid w:val="00734106"/>
    <w:rPr>
      <w:rFonts w:ascii="Times New Roman" w:hAnsi="Times New Roman" w:cs="Times New Roman"/>
      <w:sz w:val="20"/>
      <w:vertAlign w:val="superscript"/>
    </w:rPr>
  </w:style>
  <w:style w:type="table" w:styleId="Tableaucolor2">
    <w:name w:val="Table Colorful 2"/>
    <w:basedOn w:val="TableauNormal"/>
    <w:rsid w:val="00734106"/>
    <w:rPr>
      <w:lang w:val="fr-BE" w:eastAsia="fr-BE"/>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paragraph" w:customStyle="1" w:styleId="ListParagraph1">
    <w:name w:val="List Paragraph1"/>
    <w:basedOn w:val="Normal"/>
    <w:rsid w:val="005F1079"/>
    <w:pPr>
      <w:spacing w:after="0"/>
      <w:ind w:left="720"/>
      <w:contextualSpacing/>
      <w:jc w:val="left"/>
    </w:pPr>
    <w:rPr>
      <w:rFonts w:ascii="Cambria" w:hAnsi="Cambria"/>
    </w:rPr>
  </w:style>
  <w:style w:type="character" w:customStyle="1" w:styleId="apple-converted-space">
    <w:name w:val="apple-converted-space"/>
    <w:rsid w:val="004A57C0"/>
    <w:rPr>
      <w:rFonts w:cs="Times New Roman"/>
    </w:rPr>
  </w:style>
  <w:style w:type="character" w:customStyle="1" w:styleId="NormalWebChar">
    <w:name w:val="Normal (Web) Char"/>
    <w:locked/>
    <w:rsid w:val="004A57C0"/>
    <w:rPr>
      <w:rFonts w:cs="Times New Roman"/>
      <w:sz w:val="24"/>
      <w:szCs w:val="24"/>
      <w:lang w:val="fr-FR" w:eastAsia="fr-FR" w:bidi="ar-SA"/>
    </w:rPr>
  </w:style>
  <w:style w:type="paragraph" w:styleId="Objetducommentaire">
    <w:name w:val="annotation subject"/>
    <w:basedOn w:val="Commentaire"/>
    <w:next w:val="Commentaire"/>
    <w:semiHidden/>
    <w:rsid w:val="009E242F"/>
    <w:rPr>
      <w:b/>
      <w:bCs/>
    </w:rPr>
  </w:style>
  <w:style w:type="paragraph" w:customStyle="1" w:styleId="LegendTable">
    <w:name w:val="Legend Table"/>
    <w:basedOn w:val="Lgende"/>
    <w:rsid w:val="008717B2"/>
    <w:pPr>
      <w:jc w:val="both"/>
    </w:pPr>
    <w:rPr>
      <w:bCs w:val="0"/>
      <w:color w:val="000000"/>
    </w:rPr>
  </w:style>
  <w:style w:type="paragraph" w:styleId="TM4">
    <w:name w:val="toc 4"/>
    <w:basedOn w:val="Normal"/>
    <w:next w:val="Normal"/>
    <w:autoRedefine/>
    <w:uiPriority w:val="39"/>
    <w:rsid w:val="00621B30"/>
    <w:pPr>
      <w:ind w:left="720"/>
    </w:pPr>
  </w:style>
  <w:style w:type="character" w:customStyle="1" w:styleId="Titre20">
    <w:name w:val="Titre2"/>
    <w:rsid w:val="0041452D"/>
    <w:rPr>
      <w:rFonts w:cs="Times New Roman"/>
    </w:rPr>
  </w:style>
  <w:style w:type="paragraph" w:styleId="PrformatHTML">
    <w:name w:val="HTML Preformatted"/>
    <w:basedOn w:val="Normal"/>
    <w:rsid w:val="0026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z w:val="20"/>
      <w:szCs w:val="20"/>
      <w:lang w:val="fr-FR" w:eastAsia="fr-FR"/>
    </w:rPr>
  </w:style>
  <w:style w:type="character" w:customStyle="1" w:styleId="hithilite">
    <w:name w:val="hithilite"/>
    <w:rsid w:val="00DE5F85"/>
    <w:rPr>
      <w:rFonts w:cs="Times New Roman"/>
    </w:rPr>
  </w:style>
  <w:style w:type="character" w:customStyle="1" w:styleId="databold">
    <w:name w:val="data_bold"/>
    <w:rsid w:val="00DE5F85"/>
    <w:rPr>
      <w:rFonts w:cs="Times New Roman"/>
    </w:rPr>
  </w:style>
  <w:style w:type="paragraph" w:customStyle="1" w:styleId="ListePuce1ECV">
    <w:name w:val="Liste Puce 1 ECV"/>
    <w:basedOn w:val="Normal"/>
    <w:rsid w:val="003A0DCE"/>
    <w:pPr>
      <w:spacing w:after="0"/>
      <w:jc w:val="left"/>
    </w:pPr>
    <w:rPr>
      <w:szCs w:val="20"/>
    </w:rPr>
  </w:style>
  <w:style w:type="paragraph" w:styleId="TM5">
    <w:name w:val="toc 5"/>
    <w:basedOn w:val="Normal"/>
    <w:next w:val="Normal"/>
    <w:autoRedefine/>
    <w:uiPriority w:val="39"/>
    <w:rsid w:val="00F55B90"/>
    <w:pPr>
      <w:ind w:left="960"/>
    </w:pPr>
  </w:style>
  <w:style w:type="paragraph" w:customStyle="1" w:styleId="TableCell">
    <w:name w:val="Table Cell"/>
    <w:basedOn w:val="Normal"/>
    <w:rsid w:val="00FF1C53"/>
    <w:pPr>
      <w:spacing w:before="60" w:after="60"/>
      <w:jc w:val="left"/>
    </w:pPr>
    <w:rPr>
      <w:rFonts w:ascii="Arial" w:hAnsi="Arial"/>
      <w:sz w:val="20"/>
      <w:szCs w:val="20"/>
    </w:rPr>
  </w:style>
  <w:style w:type="numbering" w:customStyle="1" w:styleId="StyleAvecpuces">
    <w:name w:val="Style Avec puces"/>
    <w:rsid w:val="00747270"/>
    <w:pPr>
      <w:numPr>
        <w:numId w:val="3"/>
      </w:numPr>
    </w:pPr>
  </w:style>
  <w:style w:type="numbering" w:customStyle="1" w:styleId="ListePuceECV">
    <w:name w:val="Liste Puce ECV"/>
    <w:rsid w:val="00747270"/>
    <w:pPr>
      <w:numPr>
        <w:numId w:val="5"/>
      </w:numPr>
    </w:pPr>
  </w:style>
  <w:style w:type="numbering" w:customStyle="1" w:styleId="ListeNumECV">
    <w:name w:val="Liste Num ECV"/>
    <w:rsid w:val="00747270"/>
    <w:pPr>
      <w:numPr>
        <w:numId w:val="4"/>
      </w:numPr>
    </w:pPr>
  </w:style>
  <w:style w:type="paragraph" w:styleId="Paragraphedeliste">
    <w:name w:val="List Paragraph"/>
    <w:basedOn w:val="Normal"/>
    <w:qFormat/>
    <w:rsid w:val="000D288D"/>
    <w:pPr>
      <w:ind w:left="708"/>
    </w:pPr>
  </w:style>
  <w:style w:type="character" w:customStyle="1" w:styleId="CommentaireCar">
    <w:name w:val="Commentaire Car"/>
    <w:link w:val="Commentaire"/>
    <w:uiPriority w:val="99"/>
    <w:semiHidden/>
    <w:rsid w:val="005D6ED9"/>
    <w:rPr>
      <w:lang w:val="en-GB" w:eastAsia="en-US"/>
    </w:rPr>
  </w:style>
  <w:style w:type="paragraph" w:styleId="Listepuces3">
    <w:name w:val="List Bullet 3"/>
    <w:aliases w:val="S2-Agri (level 3)"/>
    <w:basedOn w:val="Normal"/>
    <w:rsid w:val="004A50F7"/>
    <w:rPr>
      <w:sz w:val="22"/>
      <w:lang w:val="fr-FR" w:eastAsia="fr-FR"/>
    </w:rPr>
  </w:style>
  <w:style w:type="paragraph" w:customStyle="1" w:styleId="TableHeader">
    <w:name w:val="Table Header"/>
    <w:basedOn w:val="Normal"/>
    <w:link w:val="TableHeaderChar"/>
    <w:rsid w:val="00F55628"/>
    <w:pPr>
      <w:suppressAutoHyphens/>
      <w:spacing w:after="0"/>
      <w:jc w:val="center"/>
    </w:pPr>
    <w:rPr>
      <w:rFonts w:ascii="Calibri" w:eastAsia="Calibri" w:hAnsi="Calibri"/>
      <w:smallCaps/>
      <w:color w:val="17365D"/>
      <w:sz w:val="22"/>
      <w:szCs w:val="22"/>
      <w:lang w:eastAsia="x-none"/>
    </w:rPr>
  </w:style>
  <w:style w:type="character" w:customStyle="1" w:styleId="TableHeaderChar">
    <w:name w:val="Table Header Char"/>
    <w:link w:val="TableHeader"/>
    <w:locked/>
    <w:rsid w:val="00F55628"/>
    <w:rPr>
      <w:rFonts w:ascii="Calibri" w:eastAsia="Calibri" w:hAnsi="Calibri"/>
      <w:smallCaps/>
      <w:color w:val="17365D"/>
      <w:sz w:val="22"/>
      <w:szCs w:val="22"/>
      <w:lang w:val="en-GB" w:eastAsia="x-none"/>
    </w:rPr>
  </w:style>
  <w:style w:type="paragraph" w:customStyle="1" w:styleId="Tableautexte">
    <w:name w:val="Tableau texte"/>
    <w:basedOn w:val="Normal"/>
    <w:link w:val="TableautexteCar"/>
    <w:rsid w:val="00F55628"/>
    <w:pPr>
      <w:suppressAutoHyphens/>
      <w:spacing w:before="48" w:after="48" w:line="276" w:lineRule="auto"/>
    </w:pPr>
    <w:rPr>
      <w:rFonts w:ascii="Times" w:eastAsia="Calibri" w:hAnsi="Times"/>
      <w:sz w:val="20"/>
      <w:szCs w:val="20"/>
      <w:lang w:eastAsia="fr-FR"/>
    </w:rPr>
  </w:style>
  <w:style w:type="character" w:customStyle="1" w:styleId="TableautexteCar">
    <w:name w:val="Tableau texte Car"/>
    <w:link w:val="Tableautexte"/>
    <w:locked/>
    <w:rsid w:val="00F55628"/>
    <w:rPr>
      <w:rFonts w:ascii="Times" w:eastAsia="Calibri" w:hAnsi="Times"/>
      <w:lang w:val="en-GB" w:eastAsia="fr-FR"/>
    </w:rPr>
  </w:style>
  <w:style w:type="paragraph" w:styleId="Listepuces">
    <w:name w:val="List Bullet"/>
    <w:basedOn w:val="Normal"/>
    <w:rsid w:val="00F451D8"/>
    <w:pPr>
      <w:numPr>
        <w:numId w:val="6"/>
      </w:numPr>
      <w:contextualSpacing/>
    </w:pPr>
  </w:style>
  <w:style w:type="paragraph" w:styleId="Listepuces2">
    <w:name w:val="List Bullet 2"/>
    <w:aliases w:val="S2-Agri puce (level 2)"/>
    <w:basedOn w:val="Normal"/>
    <w:qFormat/>
    <w:rsid w:val="00F451D8"/>
    <w:pPr>
      <w:numPr>
        <w:numId w:val="7"/>
      </w:numPr>
      <w:contextualSpacing/>
    </w:pPr>
  </w:style>
  <w:style w:type="paragraph" w:customStyle="1" w:styleId="Listepucessuite">
    <w:name w:val="Liste à puces suite"/>
    <w:basedOn w:val="Listepuces"/>
    <w:rsid w:val="00F451D8"/>
    <w:pPr>
      <w:numPr>
        <w:numId w:val="0"/>
      </w:numPr>
      <w:ind w:left="357"/>
      <w:contextualSpacing w:val="0"/>
    </w:pPr>
    <w:rPr>
      <w:sz w:val="22"/>
    </w:rPr>
  </w:style>
  <w:style w:type="paragraph" w:customStyle="1" w:styleId="CVSOCIETEEMPLOYEUR">
    <w:name w:val="CV SOCIETE EMPLOYEUR"/>
    <w:basedOn w:val="Titre2"/>
    <w:autoRedefine/>
    <w:rsid w:val="00EB5CF4"/>
    <w:pPr>
      <w:numPr>
        <w:ilvl w:val="0"/>
        <w:numId w:val="8"/>
      </w:numPr>
      <w:tabs>
        <w:tab w:val="clear" w:pos="644"/>
        <w:tab w:val="right" w:pos="8931"/>
      </w:tabs>
      <w:autoSpaceDE/>
      <w:autoSpaceDN/>
      <w:adjustRightInd/>
      <w:spacing w:before="0" w:after="0"/>
      <w:ind w:left="2268" w:hanging="2268"/>
      <w:jc w:val="left"/>
    </w:pPr>
    <w:rPr>
      <w:rFonts w:ascii="Tahoma" w:hAnsi="Tahoma" w:cs="Tahoma"/>
      <w:b w:val="0"/>
      <w:bCs/>
      <w:color w:val="000080"/>
      <w:sz w:val="20"/>
      <w:szCs w:val="20"/>
    </w:rPr>
  </w:style>
  <w:style w:type="paragraph" w:customStyle="1" w:styleId="Tableheader0">
    <w:name w:val="Tableheader"/>
    <w:basedOn w:val="Tabletext"/>
    <w:rsid w:val="00EB5CF4"/>
    <w:rPr>
      <w:b/>
      <w:color w:val="FFFFFF"/>
      <w:szCs w:val="16"/>
    </w:rPr>
  </w:style>
  <w:style w:type="paragraph" w:customStyle="1" w:styleId="Tabletext">
    <w:name w:val="Tabletext"/>
    <w:basedOn w:val="Normal"/>
    <w:rsid w:val="00EB5CF4"/>
    <w:pPr>
      <w:spacing w:before="40" w:after="40"/>
      <w:jc w:val="left"/>
    </w:pPr>
    <w:rPr>
      <w:rFonts w:ascii="Verdana" w:hAnsi="Verdana"/>
      <w:bCs/>
      <w:spacing w:val="-8"/>
      <w:sz w:val="16"/>
      <w:szCs w:val="20"/>
    </w:rPr>
  </w:style>
  <w:style w:type="paragraph" w:customStyle="1" w:styleId="Textodetabla">
    <w:name w:val="Texto de tabla"/>
    <w:basedOn w:val="Normal"/>
    <w:rsid w:val="00EB5CF4"/>
    <w:pPr>
      <w:spacing w:before="40" w:after="40"/>
      <w:jc w:val="left"/>
    </w:pPr>
    <w:rPr>
      <w:rFonts w:ascii="Verdana" w:hAnsi="Verdana"/>
      <w:bCs/>
      <w:sz w:val="16"/>
      <w:szCs w:val="20"/>
      <w:lang w:val="en-US"/>
    </w:rPr>
  </w:style>
  <w:style w:type="paragraph" w:customStyle="1" w:styleId="1erretraitjustifi">
    <w:name w:val="1er retrait justifié"/>
    <w:basedOn w:val="Normal"/>
    <w:rsid w:val="00BF2C20"/>
    <w:pPr>
      <w:numPr>
        <w:numId w:val="9"/>
      </w:numPr>
      <w:spacing w:before="60" w:after="60"/>
    </w:pPr>
    <w:rPr>
      <w:rFonts w:ascii="Garamond" w:hAnsi="Garamond"/>
      <w:sz w:val="22"/>
      <w:szCs w:val="20"/>
      <w:lang w:eastAsia="fr-FR"/>
    </w:rPr>
  </w:style>
  <w:style w:type="paragraph" w:styleId="Liste2">
    <w:name w:val="List 2"/>
    <w:basedOn w:val="Normal"/>
    <w:rsid w:val="00BF2C20"/>
    <w:pPr>
      <w:spacing w:before="60" w:after="60"/>
      <w:ind w:left="566" w:hanging="283"/>
    </w:pPr>
    <w:rPr>
      <w:rFonts w:ascii="Garamond" w:hAnsi="Garamond"/>
      <w:sz w:val="22"/>
      <w:szCs w:val="20"/>
      <w:lang w:eastAsia="fr-FR"/>
    </w:rPr>
  </w:style>
  <w:style w:type="paragraph" w:styleId="Sous-titre">
    <w:name w:val="Subtitle"/>
    <w:basedOn w:val="Normal"/>
    <w:next w:val="Normal"/>
    <w:link w:val="Sous-titreCar"/>
    <w:locked/>
    <w:rsid w:val="00FF50F7"/>
    <w:pPr>
      <w:spacing w:after="60"/>
      <w:jc w:val="center"/>
      <w:outlineLvl w:val="1"/>
    </w:pPr>
    <w:rPr>
      <w:rFonts w:ascii="Cambria" w:hAnsi="Cambria"/>
    </w:rPr>
  </w:style>
  <w:style w:type="character" w:customStyle="1" w:styleId="Sous-titreCar">
    <w:name w:val="Sous-titre Car"/>
    <w:link w:val="Sous-titre"/>
    <w:rsid w:val="00FF50F7"/>
    <w:rPr>
      <w:rFonts w:ascii="Cambria" w:eastAsia="Times New Roman" w:hAnsi="Cambria" w:cs="Times New Roman"/>
      <w:sz w:val="24"/>
      <w:szCs w:val="24"/>
      <w:lang w:val="en-GB" w:eastAsia="en-US"/>
    </w:rPr>
  </w:style>
  <w:style w:type="paragraph" w:customStyle="1" w:styleId="1erretraitjustifiattach">
    <w:name w:val="1er retrait justifié attach"/>
    <w:basedOn w:val="1erretraitjustifi"/>
    <w:rsid w:val="005377C7"/>
    <w:pPr>
      <w:keepNext/>
      <w:numPr>
        <w:numId w:val="0"/>
      </w:numPr>
      <w:tabs>
        <w:tab w:val="num" w:pos="644"/>
      </w:tabs>
      <w:ind w:left="624" w:hanging="340"/>
    </w:pPr>
    <w:rPr>
      <w:lang w:val="en-US"/>
    </w:rPr>
  </w:style>
  <w:style w:type="paragraph" w:customStyle="1" w:styleId="Normalattach">
    <w:name w:val="Normal attach"/>
    <w:basedOn w:val="Normal"/>
    <w:qFormat/>
    <w:rsid w:val="000D0AFC"/>
    <w:pPr>
      <w:keepNext/>
    </w:pPr>
    <w:rPr>
      <w:szCs w:val="20"/>
      <w:lang w:val="en-US" w:eastAsia="fr-FR"/>
    </w:rPr>
  </w:style>
  <w:style w:type="character" w:customStyle="1" w:styleId="Titre6Car">
    <w:name w:val="Titre 6 Car"/>
    <w:aliases w:val="h6 Car,H6 Car,Titre 6 CS Car,Niveau 6 Car,L6 Car,a. Car,a) Car,Enum1 Car,Annexe1 Car,Bullet list Car,Annexe 1 Car,Annexe 11 Car,Annexe 12 Car,Annexe 13 Car,Annexe 14 Car,Annexe 15 Car,Annexe 16 Car,Annexe 17 Car,Heading 6 CFMU Car,Lev 6 Car"/>
    <w:link w:val="Titre6"/>
    <w:uiPriority w:val="9"/>
    <w:rsid w:val="0022065F"/>
    <w:rPr>
      <w:rFonts w:ascii="Arial Narrow" w:hAnsi="Arial Narrow"/>
      <w:i/>
      <w:snapToGrid w:val="0"/>
      <w:color w:val="000080"/>
      <w:sz w:val="21"/>
      <w:u w:val="single"/>
      <w:lang w:val="en-US" w:eastAsia="fr-FR"/>
    </w:rPr>
  </w:style>
  <w:style w:type="character" w:customStyle="1" w:styleId="Titre7Car">
    <w:name w:val="Titre 7 Car"/>
    <w:aliases w:val="ANNEXE Car,Titre 7 CS Car,Annexe2 Car,Niveau 7 Car,figure caption Car,L7 Car,i. Car,i Car,i) Car,Enum2 Car,DTSÜberschrift 7 Car,letter list Car,lettered list Car,Annexe 2 Car,Annexe 21 Car,Annexe 22 Car,Annexe 23 Car,Annexe 24 Car,h7 Car"/>
    <w:link w:val="Titre7"/>
    <w:uiPriority w:val="9"/>
    <w:rsid w:val="0022065F"/>
    <w:rPr>
      <w:rFonts w:ascii="Arial Narrow" w:hAnsi="Arial Narrow"/>
      <w:i/>
      <w:snapToGrid w:val="0"/>
      <w:color w:val="000080"/>
      <w:sz w:val="21"/>
      <w:u w:val="single"/>
      <w:lang w:val="en-US" w:eastAsia="fr-FR"/>
    </w:rPr>
  </w:style>
  <w:style w:type="character" w:customStyle="1" w:styleId="Titre8Car">
    <w:name w:val="Titre 8 Car"/>
    <w:aliases w:val="Figure Title Car,Titre 8 CS Car,Annexe3 Car,Niveau 8 Car,Non utilisé 8 Car,table caption Car,1) Car,Enum3 Car,action Car,Annexe 3 Car,Annexe 31 Car,Annexe 32 Car,Annexe 33 Car,Annexe 34 Car,Annexe 35 Car,Annexe 36 Car,Annexe 37 Car,Lev 8 Car"/>
    <w:link w:val="Titre8"/>
    <w:uiPriority w:val="9"/>
    <w:rsid w:val="0022065F"/>
    <w:rPr>
      <w:rFonts w:ascii="Arial Narrow" w:hAnsi="Arial Narrow"/>
      <w:i/>
      <w:snapToGrid w:val="0"/>
      <w:color w:val="000080"/>
      <w:sz w:val="21"/>
      <w:u w:val="single"/>
      <w:lang w:val="en-US" w:eastAsia="fr-FR"/>
    </w:rPr>
  </w:style>
  <w:style w:type="character" w:customStyle="1" w:styleId="Titre9Car">
    <w:name w:val="Titre 9 Car"/>
    <w:aliases w:val="Titre 9 CS Car,Annexe4 Car,Niveau 9 Car,Non utilisé 9 Car,App Heading Car,progress Car,Titre 10 Car,Annexe 4 Car,Annexe 41 Car,Annexe 42 Car,Annexe 43 Car,Annexe 44 Car,Annexe 45 Car,Annexe 46 Car,Annexe 47 Car,Code eg's Car,L1 Heading 9 Car"/>
    <w:link w:val="Titre9"/>
    <w:uiPriority w:val="9"/>
    <w:rsid w:val="0022065F"/>
    <w:rPr>
      <w:rFonts w:ascii="Arial Narrow" w:hAnsi="Arial Narrow"/>
      <w:i/>
      <w:snapToGrid w:val="0"/>
      <w:color w:val="000080"/>
      <w:sz w:val="21"/>
      <w:u w:val="single"/>
      <w:lang w:val="en-US" w:eastAsia="fr-FR"/>
    </w:rPr>
  </w:style>
  <w:style w:type="paragraph" w:customStyle="1" w:styleId="Normal10">
    <w:name w:val="Normal1"/>
    <w:basedOn w:val="Normal"/>
    <w:rsid w:val="00FA0904"/>
    <w:pPr>
      <w:spacing w:before="60" w:after="60"/>
    </w:pPr>
    <w:rPr>
      <w:rFonts w:ascii="Garamond" w:hAnsi="Garamond"/>
      <w:sz w:val="22"/>
      <w:szCs w:val="20"/>
      <w:lang w:eastAsia="fr-FR"/>
    </w:rPr>
  </w:style>
  <w:style w:type="character" w:customStyle="1" w:styleId="hps">
    <w:name w:val="hps"/>
    <w:rsid w:val="00777DB2"/>
  </w:style>
  <w:style w:type="paragraph" w:customStyle="1" w:styleId="2eretraitjustifi">
    <w:name w:val="2e retrait justifié"/>
    <w:basedOn w:val="Normal"/>
    <w:rsid w:val="00777DB2"/>
    <w:pPr>
      <w:numPr>
        <w:numId w:val="10"/>
      </w:numPr>
      <w:spacing w:before="40" w:after="40"/>
    </w:pPr>
    <w:rPr>
      <w:rFonts w:ascii="Garamond" w:hAnsi="Garamond"/>
      <w:sz w:val="22"/>
      <w:szCs w:val="20"/>
      <w:lang w:eastAsia="fr-FR"/>
    </w:rPr>
  </w:style>
  <w:style w:type="paragraph" w:customStyle="1" w:styleId="1erretrait">
    <w:name w:val="1er retrait"/>
    <w:basedOn w:val="Normal"/>
    <w:rsid w:val="00F83A1B"/>
    <w:pPr>
      <w:tabs>
        <w:tab w:val="num" w:pos="432"/>
      </w:tabs>
      <w:spacing w:before="60" w:after="60"/>
      <w:ind w:left="680" w:hanging="680"/>
    </w:pPr>
    <w:rPr>
      <w:rFonts w:ascii="Garamond" w:hAnsi="Garamond"/>
      <w:sz w:val="22"/>
      <w:szCs w:val="20"/>
      <w:lang w:eastAsia="fr-FR"/>
    </w:rPr>
  </w:style>
  <w:style w:type="character" w:customStyle="1" w:styleId="CommentaireCar1">
    <w:name w:val="Commentaire Car1"/>
    <w:uiPriority w:val="99"/>
    <w:semiHidden/>
    <w:rsid w:val="00BC750E"/>
    <w:rPr>
      <w:lang w:val="fr-FR" w:eastAsia="zh-CN"/>
    </w:rPr>
  </w:style>
  <w:style w:type="paragraph" w:styleId="Tabledesillustrations">
    <w:name w:val="table of figures"/>
    <w:basedOn w:val="Normal"/>
    <w:next w:val="Normal"/>
    <w:uiPriority w:val="99"/>
    <w:rsid w:val="00D46D04"/>
    <w:pPr>
      <w:spacing w:after="60"/>
    </w:pPr>
    <w:rPr>
      <w:sz w:val="22"/>
    </w:rPr>
  </w:style>
  <w:style w:type="character" w:customStyle="1" w:styleId="CommentaireCar2">
    <w:name w:val="Commentaire Car2"/>
    <w:uiPriority w:val="99"/>
    <w:semiHidden/>
    <w:rsid w:val="00BF3BD1"/>
    <w:rPr>
      <w:lang w:eastAsia="ar-SA"/>
    </w:rPr>
  </w:style>
  <w:style w:type="character" w:customStyle="1" w:styleId="WW8Num19z2">
    <w:name w:val="WW8Num19z2"/>
    <w:rsid w:val="00BF3BD1"/>
    <w:rPr>
      <w:rFonts w:ascii="Wingdings" w:hAnsi="Wingdings" w:cs="Wingdings"/>
    </w:rPr>
  </w:style>
  <w:style w:type="paragraph" w:styleId="Notedefin">
    <w:name w:val="endnote text"/>
    <w:basedOn w:val="Normal"/>
    <w:link w:val="NotedefinCar"/>
    <w:unhideWhenUsed/>
    <w:rsid w:val="00BF3BD1"/>
    <w:pPr>
      <w:suppressAutoHyphens/>
    </w:pPr>
    <w:rPr>
      <w:sz w:val="20"/>
      <w:szCs w:val="20"/>
      <w:lang w:val="fr-FR" w:eastAsia="ar-SA"/>
    </w:rPr>
  </w:style>
  <w:style w:type="character" w:customStyle="1" w:styleId="NotedefinCar">
    <w:name w:val="Note de fin Car"/>
    <w:link w:val="Notedefin"/>
    <w:uiPriority w:val="99"/>
    <w:rsid w:val="00BF3BD1"/>
    <w:rPr>
      <w:lang w:val="fr-FR" w:eastAsia="ar-SA"/>
    </w:rPr>
  </w:style>
  <w:style w:type="paragraph" w:styleId="TM6">
    <w:name w:val="toc 6"/>
    <w:basedOn w:val="Normal"/>
    <w:next w:val="Normal"/>
    <w:autoRedefine/>
    <w:uiPriority w:val="39"/>
    <w:unhideWhenUsed/>
    <w:rsid w:val="00DA069C"/>
    <w:pPr>
      <w:spacing w:after="100" w:line="276" w:lineRule="auto"/>
      <w:ind w:left="1100"/>
      <w:jc w:val="left"/>
    </w:pPr>
    <w:rPr>
      <w:rFonts w:ascii="Calibri" w:hAnsi="Calibri"/>
      <w:sz w:val="22"/>
      <w:szCs w:val="22"/>
      <w:lang w:val="fr-BE" w:eastAsia="fr-BE"/>
    </w:rPr>
  </w:style>
  <w:style w:type="paragraph" w:styleId="TM7">
    <w:name w:val="toc 7"/>
    <w:basedOn w:val="Normal"/>
    <w:next w:val="Normal"/>
    <w:autoRedefine/>
    <w:uiPriority w:val="39"/>
    <w:unhideWhenUsed/>
    <w:rsid w:val="00DA069C"/>
    <w:pPr>
      <w:spacing w:after="100" w:line="276" w:lineRule="auto"/>
      <w:ind w:left="1320"/>
      <w:jc w:val="left"/>
    </w:pPr>
    <w:rPr>
      <w:rFonts w:ascii="Calibri" w:hAnsi="Calibri"/>
      <w:sz w:val="22"/>
      <w:szCs w:val="22"/>
      <w:lang w:val="fr-BE" w:eastAsia="fr-BE"/>
    </w:rPr>
  </w:style>
  <w:style w:type="paragraph" w:styleId="TM8">
    <w:name w:val="toc 8"/>
    <w:basedOn w:val="Normal"/>
    <w:next w:val="Normal"/>
    <w:autoRedefine/>
    <w:uiPriority w:val="39"/>
    <w:unhideWhenUsed/>
    <w:rsid w:val="00DA069C"/>
    <w:pPr>
      <w:spacing w:after="100" w:line="276" w:lineRule="auto"/>
      <w:ind w:left="1540"/>
      <w:jc w:val="left"/>
    </w:pPr>
    <w:rPr>
      <w:rFonts w:ascii="Calibri" w:hAnsi="Calibri"/>
      <w:sz w:val="22"/>
      <w:szCs w:val="22"/>
      <w:lang w:val="fr-BE" w:eastAsia="fr-BE"/>
    </w:rPr>
  </w:style>
  <w:style w:type="paragraph" w:styleId="TM9">
    <w:name w:val="toc 9"/>
    <w:basedOn w:val="Normal"/>
    <w:next w:val="Normal"/>
    <w:autoRedefine/>
    <w:uiPriority w:val="39"/>
    <w:unhideWhenUsed/>
    <w:rsid w:val="00DA069C"/>
    <w:pPr>
      <w:spacing w:after="100" w:line="276" w:lineRule="auto"/>
      <w:ind w:left="1760"/>
      <w:jc w:val="left"/>
    </w:pPr>
    <w:rPr>
      <w:rFonts w:ascii="Calibri" w:hAnsi="Calibri"/>
      <w:sz w:val="22"/>
      <w:szCs w:val="22"/>
      <w:lang w:val="fr-BE" w:eastAsia="fr-BE"/>
    </w:rPr>
  </w:style>
  <w:style w:type="character" w:customStyle="1" w:styleId="Marquedecommentaire2">
    <w:name w:val="Marque de commentaire2"/>
    <w:rsid w:val="00392C74"/>
    <w:rPr>
      <w:sz w:val="16"/>
      <w:szCs w:val="16"/>
    </w:rPr>
  </w:style>
  <w:style w:type="paragraph" w:customStyle="1" w:styleId="ListBullet1">
    <w:name w:val="List Bullet1"/>
    <w:basedOn w:val="Normal"/>
    <w:rsid w:val="00C677C1"/>
    <w:pPr>
      <w:numPr>
        <w:numId w:val="3"/>
      </w:numPr>
      <w:suppressAutoHyphens/>
    </w:pPr>
    <w:rPr>
      <w:lang w:eastAsia="zh-CN"/>
    </w:rPr>
  </w:style>
  <w:style w:type="character" w:customStyle="1" w:styleId="CommentReference1">
    <w:name w:val="Comment Reference1"/>
    <w:rsid w:val="00C677C1"/>
    <w:rPr>
      <w:rFonts w:cs="Times New Roman"/>
      <w:sz w:val="16"/>
      <w:szCs w:val="16"/>
    </w:rPr>
  </w:style>
  <w:style w:type="character" w:customStyle="1" w:styleId="Caractresdenotedefin">
    <w:name w:val="Caractères de note de fin"/>
    <w:rsid w:val="00C677C1"/>
    <w:rPr>
      <w:vertAlign w:val="superscript"/>
    </w:rPr>
  </w:style>
  <w:style w:type="paragraph" w:customStyle="1" w:styleId="Normal11">
    <w:name w:val="Normal1"/>
    <w:rsid w:val="00F66A2B"/>
    <w:pPr>
      <w:suppressAutoHyphens/>
      <w:autoSpaceDE w:val="0"/>
    </w:pPr>
    <w:rPr>
      <w:rFonts w:ascii="Arial" w:hAnsi="Arial" w:cs="Arial"/>
      <w:color w:val="000000"/>
      <w:sz w:val="24"/>
      <w:szCs w:val="24"/>
      <w:lang w:val="fr-FR" w:eastAsia="zh-CN"/>
    </w:rPr>
  </w:style>
  <w:style w:type="character" w:customStyle="1" w:styleId="WW8Num38z2">
    <w:name w:val="WW8Num38z2"/>
    <w:rsid w:val="00447A00"/>
    <w:rPr>
      <w:rFonts w:ascii="Arial" w:hAnsi="Arial" w:cs="Arial"/>
      <w:b/>
      <w:i w:val="0"/>
      <w:sz w:val="28"/>
      <w:szCs w:val="24"/>
    </w:rPr>
  </w:style>
  <w:style w:type="character" w:customStyle="1" w:styleId="WW8Num38z4">
    <w:name w:val="WW8Num38z4"/>
    <w:rsid w:val="00447A00"/>
    <w:rPr>
      <w:rFonts w:cs="Times New Roman"/>
      <w:b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styleId="Titredulivre">
    <w:name w:val="Book Title"/>
    <w:uiPriority w:val="33"/>
    <w:rsid w:val="00CC617D"/>
    <w:rPr>
      <w:b/>
      <w:bCs/>
      <w:smallCaps/>
      <w:spacing w:val="5"/>
    </w:rPr>
  </w:style>
  <w:style w:type="paragraph" w:customStyle="1" w:styleId="Puce">
    <w:name w:val="Puce"/>
    <w:basedOn w:val="Normal"/>
    <w:rsid w:val="003315F2"/>
    <w:pPr>
      <w:numPr>
        <w:numId w:val="11"/>
      </w:numPr>
    </w:pPr>
    <w:rPr>
      <w:sz w:val="22"/>
      <w:lang w:val="fr-FR" w:eastAsia="fr-FR"/>
    </w:rPr>
  </w:style>
  <w:style w:type="character" w:customStyle="1" w:styleId="field-content">
    <w:name w:val="field-content"/>
    <w:rsid w:val="005E4AB7"/>
  </w:style>
  <w:style w:type="paragraph" w:customStyle="1" w:styleId="Listepuces1">
    <w:name w:val="Liste à puces1"/>
    <w:basedOn w:val="Normal"/>
    <w:rsid w:val="006772AD"/>
    <w:pPr>
      <w:numPr>
        <w:numId w:val="12"/>
      </w:numPr>
      <w:suppressAutoHyphens/>
    </w:pPr>
    <w:rPr>
      <w:lang w:eastAsia="ar-SA"/>
    </w:rPr>
  </w:style>
  <w:style w:type="character" w:customStyle="1" w:styleId="bold">
    <w:name w:val="bold"/>
    <w:rsid w:val="00744F89"/>
  </w:style>
  <w:style w:type="character" w:customStyle="1" w:styleId="FootnoteCharacters">
    <w:name w:val="Footnote Characters"/>
    <w:rsid w:val="0036239A"/>
  </w:style>
  <w:style w:type="paragraph" w:customStyle="1" w:styleId="Illustration">
    <w:name w:val="Illustration"/>
    <w:basedOn w:val="Lgende"/>
    <w:rsid w:val="0036239A"/>
    <w:pPr>
      <w:widowControl w:val="0"/>
      <w:suppressLineNumbers/>
      <w:suppressAutoHyphens/>
      <w:jc w:val="left"/>
    </w:pPr>
    <w:rPr>
      <w:rFonts w:eastAsia="SimSun" w:cs="Tahoma"/>
      <w:bCs w:val="0"/>
      <w:i/>
      <w:iCs/>
      <w:kern w:val="1"/>
      <w:sz w:val="24"/>
      <w:szCs w:val="24"/>
      <w:lang w:val="en-GB" w:eastAsia="zh-CN" w:bidi="hi-IN"/>
    </w:rPr>
  </w:style>
  <w:style w:type="character" w:customStyle="1" w:styleId="Titre3Car">
    <w:name w:val="Titre 3 Car"/>
    <w:aliases w:val="h3 Car,heading 3 Car,3rd level Car,H3 Car,3m Car,t3 Car,annexa3 Car,Titre 3 CS Car,Niveau 3 Car,TITRE 1 CHIFFRE Car,Titre 31 Car,Titre 3 .3 Car,Titre 311 Car,Titre 3 .31 Car,Titre 312 Car,Titre 3 .32 Car,Titre 3111 Car,Titre 3 .311 Car"/>
    <w:link w:val="Titre3"/>
    <w:rsid w:val="00D1182B"/>
    <w:rPr>
      <w:rFonts w:ascii="Arial" w:hAnsi="Arial" w:cs="Arial"/>
      <w:b/>
      <w:color w:val="800000"/>
      <w:sz w:val="28"/>
      <w:szCs w:val="27"/>
      <w:lang w:val="en-GB" w:eastAsia="fr-FR"/>
    </w:rPr>
  </w:style>
  <w:style w:type="character" w:customStyle="1" w:styleId="NotedebasdepageCar">
    <w:name w:val="Note de bas de page Car"/>
    <w:link w:val="Notedebasdepage"/>
    <w:rsid w:val="006838F6"/>
    <w:rPr>
      <w:szCs w:val="24"/>
      <w:lang w:eastAsia="de-DE"/>
    </w:rPr>
  </w:style>
  <w:style w:type="character" w:customStyle="1" w:styleId="pbtocarticletitle">
    <w:name w:val="pb_toc_article_title"/>
    <w:rsid w:val="00C4200B"/>
  </w:style>
  <w:style w:type="character" w:customStyle="1" w:styleId="pbtocauthors">
    <w:name w:val="pb_toc_authors"/>
    <w:rsid w:val="00C4200B"/>
  </w:style>
  <w:style w:type="character" w:customStyle="1" w:styleId="pbtocpages">
    <w:name w:val="pb_toc_pages"/>
    <w:rsid w:val="00C4200B"/>
  </w:style>
  <w:style w:type="character" w:customStyle="1" w:styleId="pbtoclink">
    <w:name w:val="pb_toc_link"/>
    <w:rsid w:val="00C4200B"/>
  </w:style>
  <w:style w:type="paragraph" w:customStyle="1" w:styleId="pbtitle">
    <w:name w:val="pb_title"/>
    <w:basedOn w:val="Normal"/>
    <w:rsid w:val="00C4200B"/>
    <w:pPr>
      <w:spacing w:before="100" w:beforeAutospacing="1" w:after="100" w:afterAutospacing="1"/>
      <w:jc w:val="left"/>
    </w:pPr>
    <w:rPr>
      <w:lang w:val="fr-BE" w:eastAsia="fr-BE"/>
    </w:rPr>
  </w:style>
  <w:style w:type="character" w:customStyle="1" w:styleId="pbtocsubtitle">
    <w:name w:val="pb_toc_sub_title"/>
    <w:rsid w:val="00C4200B"/>
  </w:style>
  <w:style w:type="character" w:customStyle="1" w:styleId="pbtoceditor">
    <w:name w:val="pb_toc_editor"/>
    <w:rsid w:val="00C4200B"/>
  </w:style>
  <w:style w:type="paragraph" w:customStyle="1" w:styleId="Textetableaux">
    <w:name w:val="Texte tableaux"/>
    <w:basedOn w:val="Normal"/>
    <w:uiPriority w:val="99"/>
    <w:rsid w:val="008373B8"/>
    <w:pPr>
      <w:tabs>
        <w:tab w:val="left" w:pos="2132"/>
      </w:tabs>
      <w:spacing w:before="20" w:after="20"/>
      <w:jc w:val="center"/>
    </w:pPr>
    <w:rPr>
      <w:rFonts w:ascii="Arial" w:hAnsi="Arial"/>
      <w:sz w:val="22"/>
      <w:lang w:eastAsia="fr-BE"/>
    </w:rPr>
  </w:style>
  <w:style w:type="paragraph" w:customStyle="1" w:styleId="Contenudetableau">
    <w:name w:val="Contenu de tableau"/>
    <w:basedOn w:val="Normal"/>
    <w:rsid w:val="00AB2898"/>
    <w:pPr>
      <w:widowControl w:val="0"/>
      <w:suppressLineNumbers/>
      <w:suppressAutoHyphens/>
      <w:spacing w:after="0"/>
      <w:jc w:val="left"/>
    </w:pPr>
    <w:rPr>
      <w:rFonts w:ascii="Liberation Serif" w:eastAsia="AR PL KaitiM GB" w:hAnsi="Liberation Serif" w:cs="Lohit Hindi"/>
      <w:kern w:val="1"/>
      <w:lang w:val="fr-FR" w:eastAsia="zh-CN" w:bidi="hi-IN"/>
    </w:rPr>
  </w:style>
  <w:style w:type="paragraph" w:styleId="Rvision">
    <w:name w:val="Revision"/>
    <w:hidden/>
    <w:uiPriority w:val="71"/>
    <w:rsid w:val="00485132"/>
    <w:rPr>
      <w:sz w:val="24"/>
      <w:szCs w:val="24"/>
      <w:lang w:val="en-GB"/>
    </w:rPr>
  </w:style>
  <w:style w:type="paragraph" w:customStyle="1" w:styleId="western">
    <w:name w:val="western"/>
    <w:basedOn w:val="Normal"/>
    <w:rsid w:val="0097142C"/>
    <w:pPr>
      <w:spacing w:before="100" w:beforeAutospacing="1" w:after="100" w:afterAutospacing="1"/>
      <w:jc w:val="left"/>
    </w:pPr>
    <w:rPr>
      <w:rFonts w:eastAsiaTheme="minorHAnsi"/>
      <w:color w:val="000000"/>
      <w:lang w:val="fr-BE" w:eastAsia="fr-BE"/>
    </w:rPr>
  </w:style>
  <w:style w:type="character" w:styleId="Textedelespacerserv">
    <w:name w:val="Placeholder Text"/>
    <w:basedOn w:val="Policepardfaut"/>
    <w:uiPriority w:val="67"/>
    <w:rsid w:val="0031005C"/>
    <w:rPr>
      <w:color w:val="808080"/>
    </w:rPr>
  </w:style>
  <w:style w:type="character" w:styleId="Emphaseintense">
    <w:name w:val="Intense Emphasis"/>
    <w:basedOn w:val="Policepardfaut"/>
    <w:uiPriority w:val="21"/>
    <w:qFormat/>
    <w:rsid w:val="00483D2F"/>
    <w:rPr>
      <w:b/>
      <w:bCs/>
      <w:i/>
      <w:iCs/>
      <w:color w:val="4F81BD" w:themeColor="accent1"/>
    </w:rPr>
  </w:style>
  <w:style w:type="paragraph" w:customStyle="1" w:styleId="TexteTableau">
    <w:name w:val="Texte Tableau"/>
    <w:basedOn w:val="Corpsdetexte"/>
    <w:qFormat/>
    <w:rsid w:val="00013763"/>
    <w:pPr>
      <w:autoSpaceDE/>
      <w:autoSpaceDN/>
      <w:adjustRightInd/>
      <w:spacing w:before="0" w:after="120"/>
      <w:jc w:val="both"/>
    </w:pPr>
    <w:rPr>
      <w:rFonts w:ascii="Times New Roman" w:eastAsia="Calibri" w:hAnsi="Times New Roman"/>
      <w:sz w:val="22"/>
      <w:szCs w:val="22"/>
      <w:lang w:val="en-GB"/>
    </w:rPr>
  </w:style>
  <w:style w:type="paragraph" w:customStyle="1" w:styleId="TitreTableauCentr">
    <w:name w:val="Titre Tableau Centré"/>
    <w:basedOn w:val="Normal"/>
    <w:qFormat/>
    <w:rsid w:val="00013763"/>
    <w:pPr>
      <w:jc w:val="center"/>
    </w:pPr>
    <w:rPr>
      <w:rFonts w:eastAsia="Calibri"/>
      <w:b/>
      <w:color w:val="FFFFFF"/>
      <w:sz w:val="22"/>
      <w:szCs w:val="22"/>
    </w:rPr>
  </w:style>
  <w:style w:type="paragraph" w:customStyle="1" w:styleId="TexteTableauCentr">
    <w:name w:val="Texte Tableau Centré"/>
    <w:basedOn w:val="TexteTableau"/>
    <w:qFormat/>
    <w:rsid w:val="00013763"/>
    <w:pPr>
      <w:jc w:val="center"/>
    </w:pPr>
  </w:style>
  <w:style w:type="paragraph" w:styleId="En-ttedetabledesmatires">
    <w:name w:val="TOC Heading"/>
    <w:basedOn w:val="Titre1"/>
    <w:next w:val="Normal"/>
    <w:uiPriority w:val="39"/>
    <w:unhideWhenUsed/>
    <w:qFormat/>
    <w:rsid w:val="00FD5681"/>
    <w:pPr>
      <w:keepNext/>
      <w:keepLines/>
      <w:pageBreakBefore w:val="0"/>
      <w:numPr>
        <w:numId w:val="0"/>
      </w:numPr>
      <w:pBdr>
        <w:bottom w:val="none" w:sz="0" w:space="0" w:color="auto"/>
      </w:pBdr>
      <w:autoSpaceDE/>
      <w:autoSpaceDN/>
      <w:adjustRightInd/>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39">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sChild>
        <w:div w:id="122">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24">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79">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9">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
      </w:divsChild>
    </w:div>
    <w:div w:id="91">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
      </w:divsChild>
    </w:div>
    <w:div w:id="123">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sChild>
    </w:div>
    <w:div w:id="4944848">
      <w:bodyDiv w:val="1"/>
      <w:marLeft w:val="0"/>
      <w:marRight w:val="0"/>
      <w:marTop w:val="0"/>
      <w:marBottom w:val="0"/>
      <w:divBdr>
        <w:top w:val="none" w:sz="0" w:space="0" w:color="auto"/>
        <w:left w:val="none" w:sz="0" w:space="0" w:color="auto"/>
        <w:bottom w:val="none" w:sz="0" w:space="0" w:color="auto"/>
        <w:right w:val="none" w:sz="0" w:space="0" w:color="auto"/>
      </w:divBdr>
    </w:div>
    <w:div w:id="47387791">
      <w:bodyDiv w:val="1"/>
      <w:marLeft w:val="0"/>
      <w:marRight w:val="0"/>
      <w:marTop w:val="0"/>
      <w:marBottom w:val="0"/>
      <w:divBdr>
        <w:top w:val="none" w:sz="0" w:space="0" w:color="auto"/>
        <w:left w:val="none" w:sz="0" w:space="0" w:color="auto"/>
        <w:bottom w:val="none" w:sz="0" w:space="0" w:color="auto"/>
        <w:right w:val="none" w:sz="0" w:space="0" w:color="auto"/>
      </w:divBdr>
    </w:div>
    <w:div w:id="57017806">
      <w:bodyDiv w:val="1"/>
      <w:marLeft w:val="0"/>
      <w:marRight w:val="0"/>
      <w:marTop w:val="0"/>
      <w:marBottom w:val="0"/>
      <w:divBdr>
        <w:top w:val="none" w:sz="0" w:space="0" w:color="auto"/>
        <w:left w:val="none" w:sz="0" w:space="0" w:color="auto"/>
        <w:bottom w:val="none" w:sz="0" w:space="0" w:color="auto"/>
        <w:right w:val="none" w:sz="0" w:space="0" w:color="auto"/>
      </w:divBdr>
    </w:div>
    <w:div w:id="112290423">
      <w:bodyDiv w:val="1"/>
      <w:marLeft w:val="0"/>
      <w:marRight w:val="0"/>
      <w:marTop w:val="0"/>
      <w:marBottom w:val="0"/>
      <w:divBdr>
        <w:top w:val="none" w:sz="0" w:space="0" w:color="auto"/>
        <w:left w:val="none" w:sz="0" w:space="0" w:color="auto"/>
        <w:bottom w:val="none" w:sz="0" w:space="0" w:color="auto"/>
        <w:right w:val="none" w:sz="0" w:space="0" w:color="auto"/>
      </w:divBdr>
    </w:div>
    <w:div w:id="144123945">
      <w:bodyDiv w:val="1"/>
      <w:marLeft w:val="0"/>
      <w:marRight w:val="0"/>
      <w:marTop w:val="0"/>
      <w:marBottom w:val="0"/>
      <w:divBdr>
        <w:top w:val="none" w:sz="0" w:space="0" w:color="auto"/>
        <w:left w:val="none" w:sz="0" w:space="0" w:color="auto"/>
        <w:bottom w:val="none" w:sz="0" w:space="0" w:color="auto"/>
        <w:right w:val="none" w:sz="0" w:space="0" w:color="auto"/>
      </w:divBdr>
    </w:div>
    <w:div w:id="161822255">
      <w:bodyDiv w:val="1"/>
      <w:marLeft w:val="0"/>
      <w:marRight w:val="0"/>
      <w:marTop w:val="0"/>
      <w:marBottom w:val="0"/>
      <w:divBdr>
        <w:top w:val="none" w:sz="0" w:space="0" w:color="auto"/>
        <w:left w:val="none" w:sz="0" w:space="0" w:color="auto"/>
        <w:bottom w:val="none" w:sz="0" w:space="0" w:color="auto"/>
        <w:right w:val="none" w:sz="0" w:space="0" w:color="auto"/>
      </w:divBdr>
    </w:div>
    <w:div w:id="180634678">
      <w:bodyDiv w:val="1"/>
      <w:marLeft w:val="0"/>
      <w:marRight w:val="0"/>
      <w:marTop w:val="0"/>
      <w:marBottom w:val="0"/>
      <w:divBdr>
        <w:top w:val="none" w:sz="0" w:space="0" w:color="auto"/>
        <w:left w:val="none" w:sz="0" w:space="0" w:color="auto"/>
        <w:bottom w:val="none" w:sz="0" w:space="0" w:color="auto"/>
        <w:right w:val="none" w:sz="0" w:space="0" w:color="auto"/>
      </w:divBdr>
    </w:div>
    <w:div w:id="240070055">
      <w:bodyDiv w:val="1"/>
      <w:marLeft w:val="0"/>
      <w:marRight w:val="0"/>
      <w:marTop w:val="0"/>
      <w:marBottom w:val="0"/>
      <w:divBdr>
        <w:top w:val="none" w:sz="0" w:space="0" w:color="auto"/>
        <w:left w:val="none" w:sz="0" w:space="0" w:color="auto"/>
        <w:bottom w:val="none" w:sz="0" w:space="0" w:color="auto"/>
        <w:right w:val="none" w:sz="0" w:space="0" w:color="auto"/>
      </w:divBdr>
    </w:div>
    <w:div w:id="298416601">
      <w:bodyDiv w:val="1"/>
      <w:marLeft w:val="0"/>
      <w:marRight w:val="0"/>
      <w:marTop w:val="0"/>
      <w:marBottom w:val="0"/>
      <w:divBdr>
        <w:top w:val="none" w:sz="0" w:space="0" w:color="auto"/>
        <w:left w:val="none" w:sz="0" w:space="0" w:color="auto"/>
        <w:bottom w:val="none" w:sz="0" w:space="0" w:color="auto"/>
        <w:right w:val="none" w:sz="0" w:space="0" w:color="auto"/>
      </w:divBdr>
    </w:div>
    <w:div w:id="425922637">
      <w:bodyDiv w:val="1"/>
      <w:marLeft w:val="0"/>
      <w:marRight w:val="0"/>
      <w:marTop w:val="0"/>
      <w:marBottom w:val="0"/>
      <w:divBdr>
        <w:top w:val="none" w:sz="0" w:space="0" w:color="auto"/>
        <w:left w:val="none" w:sz="0" w:space="0" w:color="auto"/>
        <w:bottom w:val="none" w:sz="0" w:space="0" w:color="auto"/>
        <w:right w:val="none" w:sz="0" w:space="0" w:color="auto"/>
      </w:divBdr>
      <w:divsChild>
        <w:div w:id="680624094">
          <w:marLeft w:val="0"/>
          <w:marRight w:val="0"/>
          <w:marTop w:val="0"/>
          <w:marBottom w:val="0"/>
          <w:divBdr>
            <w:top w:val="none" w:sz="0" w:space="0" w:color="auto"/>
            <w:left w:val="none" w:sz="0" w:space="0" w:color="auto"/>
            <w:bottom w:val="none" w:sz="0" w:space="0" w:color="auto"/>
            <w:right w:val="none" w:sz="0" w:space="0" w:color="auto"/>
          </w:divBdr>
        </w:div>
      </w:divsChild>
    </w:div>
    <w:div w:id="573592397">
      <w:bodyDiv w:val="1"/>
      <w:marLeft w:val="0"/>
      <w:marRight w:val="0"/>
      <w:marTop w:val="0"/>
      <w:marBottom w:val="0"/>
      <w:divBdr>
        <w:top w:val="none" w:sz="0" w:space="0" w:color="auto"/>
        <w:left w:val="none" w:sz="0" w:space="0" w:color="auto"/>
        <w:bottom w:val="none" w:sz="0" w:space="0" w:color="auto"/>
        <w:right w:val="none" w:sz="0" w:space="0" w:color="auto"/>
      </w:divBdr>
    </w:div>
    <w:div w:id="622808274">
      <w:bodyDiv w:val="1"/>
      <w:marLeft w:val="0"/>
      <w:marRight w:val="0"/>
      <w:marTop w:val="0"/>
      <w:marBottom w:val="0"/>
      <w:divBdr>
        <w:top w:val="none" w:sz="0" w:space="0" w:color="auto"/>
        <w:left w:val="none" w:sz="0" w:space="0" w:color="auto"/>
        <w:bottom w:val="none" w:sz="0" w:space="0" w:color="auto"/>
        <w:right w:val="none" w:sz="0" w:space="0" w:color="auto"/>
      </w:divBdr>
    </w:div>
    <w:div w:id="648244642">
      <w:bodyDiv w:val="1"/>
      <w:marLeft w:val="0"/>
      <w:marRight w:val="0"/>
      <w:marTop w:val="0"/>
      <w:marBottom w:val="0"/>
      <w:divBdr>
        <w:top w:val="none" w:sz="0" w:space="0" w:color="auto"/>
        <w:left w:val="none" w:sz="0" w:space="0" w:color="auto"/>
        <w:bottom w:val="none" w:sz="0" w:space="0" w:color="auto"/>
        <w:right w:val="none" w:sz="0" w:space="0" w:color="auto"/>
      </w:divBdr>
    </w:div>
    <w:div w:id="905261112">
      <w:bodyDiv w:val="1"/>
      <w:marLeft w:val="0"/>
      <w:marRight w:val="0"/>
      <w:marTop w:val="0"/>
      <w:marBottom w:val="0"/>
      <w:divBdr>
        <w:top w:val="none" w:sz="0" w:space="0" w:color="auto"/>
        <w:left w:val="none" w:sz="0" w:space="0" w:color="auto"/>
        <w:bottom w:val="none" w:sz="0" w:space="0" w:color="auto"/>
        <w:right w:val="none" w:sz="0" w:space="0" w:color="auto"/>
      </w:divBdr>
    </w:div>
    <w:div w:id="950746358">
      <w:bodyDiv w:val="1"/>
      <w:marLeft w:val="0"/>
      <w:marRight w:val="0"/>
      <w:marTop w:val="0"/>
      <w:marBottom w:val="0"/>
      <w:divBdr>
        <w:top w:val="none" w:sz="0" w:space="0" w:color="auto"/>
        <w:left w:val="none" w:sz="0" w:space="0" w:color="auto"/>
        <w:bottom w:val="none" w:sz="0" w:space="0" w:color="auto"/>
        <w:right w:val="none" w:sz="0" w:space="0" w:color="auto"/>
      </w:divBdr>
    </w:div>
    <w:div w:id="1004479753">
      <w:bodyDiv w:val="1"/>
      <w:marLeft w:val="0"/>
      <w:marRight w:val="0"/>
      <w:marTop w:val="0"/>
      <w:marBottom w:val="0"/>
      <w:divBdr>
        <w:top w:val="none" w:sz="0" w:space="0" w:color="auto"/>
        <w:left w:val="none" w:sz="0" w:space="0" w:color="auto"/>
        <w:bottom w:val="none" w:sz="0" w:space="0" w:color="auto"/>
        <w:right w:val="none" w:sz="0" w:space="0" w:color="auto"/>
      </w:divBdr>
    </w:div>
    <w:div w:id="1038704585">
      <w:bodyDiv w:val="1"/>
      <w:marLeft w:val="0"/>
      <w:marRight w:val="0"/>
      <w:marTop w:val="0"/>
      <w:marBottom w:val="0"/>
      <w:divBdr>
        <w:top w:val="none" w:sz="0" w:space="0" w:color="auto"/>
        <w:left w:val="none" w:sz="0" w:space="0" w:color="auto"/>
        <w:bottom w:val="none" w:sz="0" w:space="0" w:color="auto"/>
        <w:right w:val="none" w:sz="0" w:space="0" w:color="auto"/>
      </w:divBdr>
    </w:div>
    <w:div w:id="1059326230">
      <w:bodyDiv w:val="1"/>
      <w:marLeft w:val="0"/>
      <w:marRight w:val="0"/>
      <w:marTop w:val="0"/>
      <w:marBottom w:val="0"/>
      <w:divBdr>
        <w:top w:val="none" w:sz="0" w:space="0" w:color="auto"/>
        <w:left w:val="none" w:sz="0" w:space="0" w:color="auto"/>
        <w:bottom w:val="none" w:sz="0" w:space="0" w:color="auto"/>
        <w:right w:val="none" w:sz="0" w:space="0" w:color="auto"/>
      </w:divBdr>
    </w:div>
    <w:div w:id="1100954015">
      <w:bodyDiv w:val="1"/>
      <w:marLeft w:val="0"/>
      <w:marRight w:val="0"/>
      <w:marTop w:val="0"/>
      <w:marBottom w:val="0"/>
      <w:divBdr>
        <w:top w:val="none" w:sz="0" w:space="0" w:color="auto"/>
        <w:left w:val="none" w:sz="0" w:space="0" w:color="auto"/>
        <w:bottom w:val="none" w:sz="0" w:space="0" w:color="auto"/>
        <w:right w:val="none" w:sz="0" w:space="0" w:color="auto"/>
      </w:divBdr>
      <w:divsChild>
        <w:div w:id="1344669598">
          <w:marLeft w:val="0"/>
          <w:marRight w:val="0"/>
          <w:marTop w:val="0"/>
          <w:marBottom w:val="0"/>
          <w:divBdr>
            <w:top w:val="none" w:sz="0" w:space="0" w:color="auto"/>
            <w:left w:val="none" w:sz="0" w:space="0" w:color="auto"/>
            <w:bottom w:val="none" w:sz="0" w:space="0" w:color="auto"/>
            <w:right w:val="none" w:sz="0" w:space="0" w:color="auto"/>
          </w:divBdr>
        </w:div>
      </w:divsChild>
    </w:div>
    <w:div w:id="1138840513">
      <w:bodyDiv w:val="1"/>
      <w:marLeft w:val="0"/>
      <w:marRight w:val="0"/>
      <w:marTop w:val="0"/>
      <w:marBottom w:val="0"/>
      <w:divBdr>
        <w:top w:val="none" w:sz="0" w:space="0" w:color="auto"/>
        <w:left w:val="none" w:sz="0" w:space="0" w:color="auto"/>
        <w:bottom w:val="none" w:sz="0" w:space="0" w:color="auto"/>
        <w:right w:val="none" w:sz="0" w:space="0" w:color="auto"/>
      </w:divBdr>
    </w:div>
    <w:div w:id="1223951283">
      <w:bodyDiv w:val="1"/>
      <w:marLeft w:val="0"/>
      <w:marRight w:val="0"/>
      <w:marTop w:val="0"/>
      <w:marBottom w:val="0"/>
      <w:divBdr>
        <w:top w:val="none" w:sz="0" w:space="0" w:color="auto"/>
        <w:left w:val="none" w:sz="0" w:space="0" w:color="auto"/>
        <w:bottom w:val="none" w:sz="0" w:space="0" w:color="auto"/>
        <w:right w:val="none" w:sz="0" w:space="0" w:color="auto"/>
      </w:divBdr>
    </w:div>
    <w:div w:id="1256132306">
      <w:bodyDiv w:val="1"/>
      <w:marLeft w:val="0"/>
      <w:marRight w:val="0"/>
      <w:marTop w:val="0"/>
      <w:marBottom w:val="0"/>
      <w:divBdr>
        <w:top w:val="none" w:sz="0" w:space="0" w:color="auto"/>
        <w:left w:val="none" w:sz="0" w:space="0" w:color="auto"/>
        <w:bottom w:val="none" w:sz="0" w:space="0" w:color="auto"/>
        <w:right w:val="none" w:sz="0" w:space="0" w:color="auto"/>
      </w:divBdr>
    </w:div>
    <w:div w:id="1424230423">
      <w:bodyDiv w:val="1"/>
      <w:marLeft w:val="0"/>
      <w:marRight w:val="0"/>
      <w:marTop w:val="0"/>
      <w:marBottom w:val="0"/>
      <w:divBdr>
        <w:top w:val="none" w:sz="0" w:space="0" w:color="auto"/>
        <w:left w:val="none" w:sz="0" w:space="0" w:color="auto"/>
        <w:bottom w:val="none" w:sz="0" w:space="0" w:color="auto"/>
        <w:right w:val="none" w:sz="0" w:space="0" w:color="auto"/>
      </w:divBdr>
    </w:div>
    <w:div w:id="1499037171">
      <w:bodyDiv w:val="1"/>
      <w:marLeft w:val="0"/>
      <w:marRight w:val="0"/>
      <w:marTop w:val="0"/>
      <w:marBottom w:val="0"/>
      <w:divBdr>
        <w:top w:val="none" w:sz="0" w:space="0" w:color="auto"/>
        <w:left w:val="none" w:sz="0" w:space="0" w:color="auto"/>
        <w:bottom w:val="none" w:sz="0" w:space="0" w:color="auto"/>
        <w:right w:val="none" w:sz="0" w:space="0" w:color="auto"/>
      </w:divBdr>
    </w:div>
    <w:div w:id="1775243623">
      <w:bodyDiv w:val="1"/>
      <w:marLeft w:val="0"/>
      <w:marRight w:val="0"/>
      <w:marTop w:val="0"/>
      <w:marBottom w:val="0"/>
      <w:divBdr>
        <w:top w:val="none" w:sz="0" w:space="0" w:color="auto"/>
        <w:left w:val="none" w:sz="0" w:space="0" w:color="auto"/>
        <w:bottom w:val="none" w:sz="0" w:space="0" w:color="auto"/>
        <w:right w:val="none" w:sz="0" w:space="0" w:color="auto"/>
      </w:divBdr>
      <w:divsChild>
        <w:div w:id="1466698472">
          <w:marLeft w:val="1930"/>
          <w:marRight w:val="0"/>
          <w:marTop w:val="86"/>
          <w:marBottom w:val="0"/>
          <w:divBdr>
            <w:top w:val="none" w:sz="0" w:space="0" w:color="auto"/>
            <w:left w:val="none" w:sz="0" w:space="0" w:color="auto"/>
            <w:bottom w:val="none" w:sz="0" w:space="0" w:color="auto"/>
            <w:right w:val="none" w:sz="0" w:space="0" w:color="auto"/>
          </w:divBdr>
        </w:div>
      </w:divsChild>
    </w:div>
    <w:div w:id="1789661589">
      <w:bodyDiv w:val="1"/>
      <w:marLeft w:val="0"/>
      <w:marRight w:val="0"/>
      <w:marTop w:val="0"/>
      <w:marBottom w:val="0"/>
      <w:divBdr>
        <w:top w:val="none" w:sz="0" w:space="0" w:color="auto"/>
        <w:left w:val="none" w:sz="0" w:space="0" w:color="auto"/>
        <w:bottom w:val="none" w:sz="0" w:space="0" w:color="auto"/>
        <w:right w:val="none" w:sz="0" w:space="0" w:color="auto"/>
      </w:divBdr>
    </w:div>
    <w:div w:id="1841694519">
      <w:bodyDiv w:val="1"/>
      <w:marLeft w:val="0"/>
      <w:marRight w:val="0"/>
      <w:marTop w:val="0"/>
      <w:marBottom w:val="0"/>
      <w:divBdr>
        <w:top w:val="none" w:sz="0" w:space="0" w:color="auto"/>
        <w:left w:val="none" w:sz="0" w:space="0" w:color="auto"/>
        <w:bottom w:val="none" w:sz="0" w:space="0" w:color="auto"/>
        <w:right w:val="none" w:sz="0" w:space="0" w:color="auto"/>
      </w:divBdr>
    </w:div>
    <w:div w:id="1904677905">
      <w:bodyDiv w:val="1"/>
      <w:marLeft w:val="0"/>
      <w:marRight w:val="0"/>
      <w:marTop w:val="0"/>
      <w:marBottom w:val="0"/>
      <w:divBdr>
        <w:top w:val="none" w:sz="0" w:space="0" w:color="auto"/>
        <w:left w:val="none" w:sz="0" w:space="0" w:color="auto"/>
        <w:bottom w:val="none" w:sz="0" w:space="0" w:color="auto"/>
        <w:right w:val="none" w:sz="0" w:space="0" w:color="auto"/>
      </w:divBdr>
    </w:div>
    <w:div w:id="1909268082">
      <w:bodyDiv w:val="1"/>
      <w:marLeft w:val="0"/>
      <w:marRight w:val="0"/>
      <w:marTop w:val="0"/>
      <w:marBottom w:val="0"/>
      <w:divBdr>
        <w:top w:val="none" w:sz="0" w:space="0" w:color="auto"/>
        <w:left w:val="none" w:sz="0" w:space="0" w:color="auto"/>
        <w:bottom w:val="none" w:sz="0" w:space="0" w:color="auto"/>
        <w:right w:val="none" w:sz="0" w:space="0" w:color="auto"/>
      </w:divBdr>
    </w:div>
    <w:div w:id="1931308575">
      <w:bodyDiv w:val="1"/>
      <w:marLeft w:val="0"/>
      <w:marRight w:val="0"/>
      <w:marTop w:val="0"/>
      <w:marBottom w:val="0"/>
      <w:divBdr>
        <w:top w:val="none" w:sz="0" w:space="0" w:color="auto"/>
        <w:left w:val="none" w:sz="0" w:space="0" w:color="auto"/>
        <w:bottom w:val="none" w:sz="0" w:space="0" w:color="auto"/>
        <w:right w:val="none" w:sz="0" w:space="0" w:color="auto"/>
      </w:divBdr>
    </w:div>
    <w:div w:id="1986816238">
      <w:bodyDiv w:val="1"/>
      <w:marLeft w:val="0"/>
      <w:marRight w:val="0"/>
      <w:marTop w:val="0"/>
      <w:marBottom w:val="0"/>
      <w:divBdr>
        <w:top w:val="none" w:sz="0" w:space="0" w:color="auto"/>
        <w:left w:val="none" w:sz="0" w:space="0" w:color="auto"/>
        <w:bottom w:val="none" w:sz="0" w:space="0" w:color="auto"/>
        <w:right w:val="none" w:sz="0" w:space="0" w:color="auto"/>
      </w:divBdr>
    </w:div>
    <w:div w:id="2000114571">
      <w:bodyDiv w:val="1"/>
      <w:marLeft w:val="0"/>
      <w:marRight w:val="0"/>
      <w:marTop w:val="0"/>
      <w:marBottom w:val="0"/>
      <w:divBdr>
        <w:top w:val="none" w:sz="0" w:space="0" w:color="auto"/>
        <w:left w:val="none" w:sz="0" w:space="0" w:color="auto"/>
        <w:bottom w:val="none" w:sz="0" w:space="0" w:color="auto"/>
        <w:right w:val="none" w:sz="0" w:space="0" w:color="auto"/>
      </w:divBdr>
    </w:div>
    <w:div w:id="2025203059">
      <w:bodyDiv w:val="1"/>
      <w:marLeft w:val="0"/>
      <w:marRight w:val="0"/>
      <w:marTop w:val="0"/>
      <w:marBottom w:val="0"/>
      <w:divBdr>
        <w:top w:val="none" w:sz="0" w:space="0" w:color="auto"/>
        <w:left w:val="none" w:sz="0" w:space="0" w:color="auto"/>
        <w:bottom w:val="none" w:sz="0" w:space="0" w:color="auto"/>
        <w:right w:val="none" w:sz="0" w:space="0" w:color="auto"/>
      </w:divBdr>
    </w:div>
    <w:div w:id="2072264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http://tully.ups-tlse.fr/valeros/s2agri_cropmas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1.bin"/><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if"/><Relationship Id="rId49" Type="http://schemas.openxmlformats.org/officeDocument/2006/relationships/image" Target="media/image39.tmp"/><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wmf"/><Relationship Id="rId60" Type="http://schemas.openxmlformats.org/officeDocument/2006/relationships/image" Target="media/image4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cran.r-project.org/web/packages/ptw/ptw.pdf" TargetMode="External"/><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orfeo-toolbox.org/CookBook/CookBooksu132.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D978A-1EB3-4E98-9AA7-1B087D696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11902</Words>
  <Characters>65464</Characters>
  <Application>Microsoft Office Word</Application>
  <DocSecurity>0</DocSecurity>
  <Lines>545</Lines>
  <Paragraphs>154</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UCL – Geomatics – 2009 – 1</vt:lpstr>
      <vt:lpstr>UCL – Geomatics – 2009 – 1</vt:lpstr>
    </vt:vector>
  </TitlesOfParts>
  <Company>Université catholique de Louvain</Company>
  <LinksUpToDate>false</LinksUpToDate>
  <CharactersWithSpaces>77212</CharactersWithSpaces>
  <SharedDoc>false</SharedDoc>
  <HLinks>
    <vt:vector size="300" baseType="variant">
      <vt:variant>
        <vt:i4>4718611</vt:i4>
      </vt:variant>
      <vt:variant>
        <vt:i4>432</vt:i4>
      </vt:variant>
      <vt:variant>
        <vt:i4>0</vt:i4>
      </vt:variant>
      <vt:variant>
        <vt:i4>5</vt:i4>
      </vt:variant>
      <vt:variant>
        <vt:lpwstr>http://www.esa-landcover-cci.org/</vt:lpwstr>
      </vt:variant>
      <vt:variant>
        <vt:lpwstr/>
      </vt:variant>
      <vt:variant>
        <vt:i4>6226039</vt:i4>
      </vt:variant>
      <vt:variant>
        <vt:i4>297</vt:i4>
      </vt:variant>
      <vt:variant>
        <vt:i4>0</vt:i4>
      </vt:variant>
      <vt:variant>
        <vt:i4>5</vt:i4>
      </vt:variant>
      <vt:variant>
        <vt:lpwstr>http://statbel.fgov.be/fr/binaries/FR_A5_WEB_Landbouw_2012_tcm326-192178.pdf</vt:lpwstr>
      </vt:variant>
      <vt:variant>
        <vt:lpwstr/>
      </vt:variant>
      <vt:variant>
        <vt:i4>4587536</vt:i4>
      </vt:variant>
      <vt:variant>
        <vt:i4>294</vt:i4>
      </vt:variant>
      <vt:variant>
        <vt:i4>0</vt:i4>
      </vt:variant>
      <vt:variant>
        <vt:i4>5</vt:i4>
      </vt:variant>
      <vt:variant>
        <vt:lpwstr>http://www.glcn.org/downs/prj/glcshare/GLC_SHARE_beta_v1.0_2014.pdf</vt:lpwstr>
      </vt:variant>
      <vt:variant>
        <vt:lpwstr/>
      </vt:variant>
      <vt:variant>
        <vt:i4>1900594</vt:i4>
      </vt:variant>
      <vt:variant>
        <vt:i4>287</vt:i4>
      </vt:variant>
      <vt:variant>
        <vt:i4>0</vt:i4>
      </vt:variant>
      <vt:variant>
        <vt:i4>5</vt:i4>
      </vt:variant>
      <vt:variant>
        <vt:lpwstr/>
      </vt:variant>
      <vt:variant>
        <vt:lpwstr>_Toc410310784</vt:lpwstr>
      </vt:variant>
      <vt:variant>
        <vt:i4>1900594</vt:i4>
      </vt:variant>
      <vt:variant>
        <vt:i4>281</vt:i4>
      </vt:variant>
      <vt:variant>
        <vt:i4>0</vt:i4>
      </vt:variant>
      <vt:variant>
        <vt:i4>5</vt:i4>
      </vt:variant>
      <vt:variant>
        <vt:lpwstr/>
      </vt:variant>
      <vt:variant>
        <vt:lpwstr>_Toc410310783</vt:lpwstr>
      </vt:variant>
      <vt:variant>
        <vt:i4>1900594</vt:i4>
      </vt:variant>
      <vt:variant>
        <vt:i4>275</vt:i4>
      </vt:variant>
      <vt:variant>
        <vt:i4>0</vt:i4>
      </vt:variant>
      <vt:variant>
        <vt:i4>5</vt:i4>
      </vt:variant>
      <vt:variant>
        <vt:lpwstr/>
      </vt:variant>
      <vt:variant>
        <vt:lpwstr>_Toc410310782</vt:lpwstr>
      </vt:variant>
      <vt:variant>
        <vt:i4>1900594</vt:i4>
      </vt:variant>
      <vt:variant>
        <vt:i4>269</vt:i4>
      </vt:variant>
      <vt:variant>
        <vt:i4>0</vt:i4>
      </vt:variant>
      <vt:variant>
        <vt:i4>5</vt:i4>
      </vt:variant>
      <vt:variant>
        <vt:lpwstr/>
      </vt:variant>
      <vt:variant>
        <vt:lpwstr>_Toc410310781</vt:lpwstr>
      </vt:variant>
      <vt:variant>
        <vt:i4>1900594</vt:i4>
      </vt:variant>
      <vt:variant>
        <vt:i4>263</vt:i4>
      </vt:variant>
      <vt:variant>
        <vt:i4>0</vt:i4>
      </vt:variant>
      <vt:variant>
        <vt:i4>5</vt:i4>
      </vt:variant>
      <vt:variant>
        <vt:lpwstr/>
      </vt:variant>
      <vt:variant>
        <vt:lpwstr>_Toc410310780</vt:lpwstr>
      </vt:variant>
      <vt:variant>
        <vt:i4>1179698</vt:i4>
      </vt:variant>
      <vt:variant>
        <vt:i4>257</vt:i4>
      </vt:variant>
      <vt:variant>
        <vt:i4>0</vt:i4>
      </vt:variant>
      <vt:variant>
        <vt:i4>5</vt:i4>
      </vt:variant>
      <vt:variant>
        <vt:lpwstr/>
      </vt:variant>
      <vt:variant>
        <vt:lpwstr>_Toc410310779</vt:lpwstr>
      </vt:variant>
      <vt:variant>
        <vt:i4>1179698</vt:i4>
      </vt:variant>
      <vt:variant>
        <vt:i4>251</vt:i4>
      </vt:variant>
      <vt:variant>
        <vt:i4>0</vt:i4>
      </vt:variant>
      <vt:variant>
        <vt:i4>5</vt:i4>
      </vt:variant>
      <vt:variant>
        <vt:lpwstr/>
      </vt:variant>
      <vt:variant>
        <vt:lpwstr>_Toc410310778</vt:lpwstr>
      </vt:variant>
      <vt:variant>
        <vt:i4>1179698</vt:i4>
      </vt:variant>
      <vt:variant>
        <vt:i4>245</vt:i4>
      </vt:variant>
      <vt:variant>
        <vt:i4>0</vt:i4>
      </vt:variant>
      <vt:variant>
        <vt:i4>5</vt:i4>
      </vt:variant>
      <vt:variant>
        <vt:lpwstr/>
      </vt:variant>
      <vt:variant>
        <vt:lpwstr>_Toc410310777</vt:lpwstr>
      </vt:variant>
      <vt:variant>
        <vt:i4>1179698</vt:i4>
      </vt:variant>
      <vt:variant>
        <vt:i4>239</vt:i4>
      </vt:variant>
      <vt:variant>
        <vt:i4>0</vt:i4>
      </vt:variant>
      <vt:variant>
        <vt:i4>5</vt:i4>
      </vt:variant>
      <vt:variant>
        <vt:lpwstr/>
      </vt:variant>
      <vt:variant>
        <vt:lpwstr>_Toc410310776</vt:lpwstr>
      </vt:variant>
      <vt:variant>
        <vt:i4>1179698</vt:i4>
      </vt:variant>
      <vt:variant>
        <vt:i4>233</vt:i4>
      </vt:variant>
      <vt:variant>
        <vt:i4>0</vt:i4>
      </vt:variant>
      <vt:variant>
        <vt:i4>5</vt:i4>
      </vt:variant>
      <vt:variant>
        <vt:lpwstr/>
      </vt:variant>
      <vt:variant>
        <vt:lpwstr>_Toc410310775</vt:lpwstr>
      </vt:variant>
      <vt:variant>
        <vt:i4>1048626</vt:i4>
      </vt:variant>
      <vt:variant>
        <vt:i4>224</vt:i4>
      </vt:variant>
      <vt:variant>
        <vt:i4>0</vt:i4>
      </vt:variant>
      <vt:variant>
        <vt:i4>5</vt:i4>
      </vt:variant>
      <vt:variant>
        <vt:lpwstr/>
      </vt:variant>
      <vt:variant>
        <vt:lpwstr>_Toc410310758</vt:lpwstr>
      </vt:variant>
      <vt:variant>
        <vt:i4>1048626</vt:i4>
      </vt:variant>
      <vt:variant>
        <vt:i4>218</vt:i4>
      </vt:variant>
      <vt:variant>
        <vt:i4>0</vt:i4>
      </vt:variant>
      <vt:variant>
        <vt:i4>5</vt:i4>
      </vt:variant>
      <vt:variant>
        <vt:lpwstr/>
      </vt:variant>
      <vt:variant>
        <vt:lpwstr>_Toc410310757</vt:lpwstr>
      </vt:variant>
      <vt:variant>
        <vt:i4>1048626</vt:i4>
      </vt:variant>
      <vt:variant>
        <vt:i4>212</vt:i4>
      </vt:variant>
      <vt:variant>
        <vt:i4>0</vt:i4>
      </vt:variant>
      <vt:variant>
        <vt:i4>5</vt:i4>
      </vt:variant>
      <vt:variant>
        <vt:lpwstr/>
      </vt:variant>
      <vt:variant>
        <vt:lpwstr>_Toc410310756</vt:lpwstr>
      </vt:variant>
      <vt:variant>
        <vt:i4>1048626</vt:i4>
      </vt:variant>
      <vt:variant>
        <vt:i4>206</vt:i4>
      </vt:variant>
      <vt:variant>
        <vt:i4>0</vt:i4>
      </vt:variant>
      <vt:variant>
        <vt:i4>5</vt:i4>
      </vt:variant>
      <vt:variant>
        <vt:lpwstr/>
      </vt:variant>
      <vt:variant>
        <vt:lpwstr>_Toc410310755</vt:lpwstr>
      </vt:variant>
      <vt:variant>
        <vt:i4>1048626</vt:i4>
      </vt:variant>
      <vt:variant>
        <vt:i4>200</vt:i4>
      </vt:variant>
      <vt:variant>
        <vt:i4>0</vt:i4>
      </vt:variant>
      <vt:variant>
        <vt:i4>5</vt:i4>
      </vt:variant>
      <vt:variant>
        <vt:lpwstr/>
      </vt:variant>
      <vt:variant>
        <vt:lpwstr>_Toc410310754</vt:lpwstr>
      </vt:variant>
      <vt:variant>
        <vt:i4>1048626</vt:i4>
      </vt:variant>
      <vt:variant>
        <vt:i4>194</vt:i4>
      </vt:variant>
      <vt:variant>
        <vt:i4>0</vt:i4>
      </vt:variant>
      <vt:variant>
        <vt:i4>5</vt:i4>
      </vt:variant>
      <vt:variant>
        <vt:lpwstr/>
      </vt:variant>
      <vt:variant>
        <vt:lpwstr>_Toc410310753</vt:lpwstr>
      </vt:variant>
      <vt:variant>
        <vt:i4>1048626</vt:i4>
      </vt:variant>
      <vt:variant>
        <vt:i4>188</vt:i4>
      </vt:variant>
      <vt:variant>
        <vt:i4>0</vt:i4>
      </vt:variant>
      <vt:variant>
        <vt:i4>5</vt:i4>
      </vt:variant>
      <vt:variant>
        <vt:lpwstr/>
      </vt:variant>
      <vt:variant>
        <vt:lpwstr>_Toc410310752</vt:lpwstr>
      </vt:variant>
      <vt:variant>
        <vt:i4>1048626</vt:i4>
      </vt:variant>
      <vt:variant>
        <vt:i4>182</vt:i4>
      </vt:variant>
      <vt:variant>
        <vt:i4>0</vt:i4>
      </vt:variant>
      <vt:variant>
        <vt:i4>5</vt:i4>
      </vt:variant>
      <vt:variant>
        <vt:lpwstr/>
      </vt:variant>
      <vt:variant>
        <vt:lpwstr>_Toc410310751</vt:lpwstr>
      </vt:variant>
      <vt:variant>
        <vt:i4>1048626</vt:i4>
      </vt:variant>
      <vt:variant>
        <vt:i4>176</vt:i4>
      </vt:variant>
      <vt:variant>
        <vt:i4>0</vt:i4>
      </vt:variant>
      <vt:variant>
        <vt:i4>5</vt:i4>
      </vt:variant>
      <vt:variant>
        <vt:lpwstr/>
      </vt:variant>
      <vt:variant>
        <vt:lpwstr>_Toc410310750</vt:lpwstr>
      </vt:variant>
      <vt:variant>
        <vt:i4>1114162</vt:i4>
      </vt:variant>
      <vt:variant>
        <vt:i4>170</vt:i4>
      </vt:variant>
      <vt:variant>
        <vt:i4>0</vt:i4>
      </vt:variant>
      <vt:variant>
        <vt:i4>5</vt:i4>
      </vt:variant>
      <vt:variant>
        <vt:lpwstr/>
      </vt:variant>
      <vt:variant>
        <vt:lpwstr>_Toc410310749</vt:lpwstr>
      </vt:variant>
      <vt:variant>
        <vt:i4>1114162</vt:i4>
      </vt:variant>
      <vt:variant>
        <vt:i4>164</vt:i4>
      </vt:variant>
      <vt:variant>
        <vt:i4>0</vt:i4>
      </vt:variant>
      <vt:variant>
        <vt:i4>5</vt:i4>
      </vt:variant>
      <vt:variant>
        <vt:lpwstr/>
      </vt:variant>
      <vt:variant>
        <vt:lpwstr>_Toc410310748</vt:lpwstr>
      </vt:variant>
      <vt:variant>
        <vt:i4>1441842</vt:i4>
      </vt:variant>
      <vt:variant>
        <vt:i4>155</vt:i4>
      </vt:variant>
      <vt:variant>
        <vt:i4>0</vt:i4>
      </vt:variant>
      <vt:variant>
        <vt:i4>5</vt:i4>
      </vt:variant>
      <vt:variant>
        <vt:lpwstr/>
      </vt:variant>
      <vt:variant>
        <vt:lpwstr>_Toc410310731</vt:lpwstr>
      </vt:variant>
      <vt:variant>
        <vt:i4>1441842</vt:i4>
      </vt:variant>
      <vt:variant>
        <vt:i4>149</vt:i4>
      </vt:variant>
      <vt:variant>
        <vt:i4>0</vt:i4>
      </vt:variant>
      <vt:variant>
        <vt:i4>5</vt:i4>
      </vt:variant>
      <vt:variant>
        <vt:lpwstr/>
      </vt:variant>
      <vt:variant>
        <vt:lpwstr>_Toc410310730</vt:lpwstr>
      </vt:variant>
      <vt:variant>
        <vt:i4>1507378</vt:i4>
      </vt:variant>
      <vt:variant>
        <vt:i4>143</vt:i4>
      </vt:variant>
      <vt:variant>
        <vt:i4>0</vt:i4>
      </vt:variant>
      <vt:variant>
        <vt:i4>5</vt:i4>
      </vt:variant>
      <vt:variant>
        <vt:lpwstr/>
      </vt:variant>
      <vt:variant>
        <vt:lpwstr>_Toc410310729</vt:lpwstr>
      </vt:variant>
      <vt:variant>
        <vt:i4>1507378</vt:i4>
      </vt:variant>
      <vt:variant>
        <vt:i4>137</vt:i4>
      </vt:variant>
      <vt:variant>
        <vt:i4>0</vt:i4>
      </vt:variant>
      <vt:variant>
        <vt:i4>5</vt:i4>
      </vt:variant>
      <vt:variant>
        <vt:lpwstr/>
      </vt:variant>
      <vt:variant>
        <vt:lpwstr>_Toc410310728</vt:lpwstr>
      </vt:variant>
      <vt:variant>
        <vt:i4>1507378</vt:i4>
      </vt:variant>
      <vt:variant>
        <vt:i4>131</vt:i4>
      </vt:variant>
      <vt:variant>
        <vt:i4>0</vt:i4>
      </vt:variant>
      <vt:variant>
        <vt:i4>5</vt:i4>
      </vt:variant>
      <vt:variant>
        <vt:lpwstr/>
      </vt:variant>
      <vt:variant>
        <vt:lpwstr>_Toc410310727</vt:lpwstr>
      </vt:variant>
      <vt:variant>
        <vt:i4>1507378</vt:i4>
      </vt:variant>
      <vt:variant>
        <vt:i4>125</vt:i4>
      </vt:variant>
      <vt:variant>
        <vt:i4>0</vt:i4>
      </vt:variant>
      <vt:variant>
        <vt:i4>5</vt:i4>
      </vt:variant>
      <vt:variant>
        <vt:lpwstr/>
      </vt:variant>
      <vt:variant>
        <vt:lpwstr>_Toc410310726</vt:lpwstr>
      </vt:variant>
      <vt:variant>
        <vt:i4>1507378</vt:i4>
      </vt:variant>
      <vt:variant>
        <vt:i4>119</vt:i4>
      </vt:variant>
      <vt:variant>
        <vt:i4>0</vt:i4>
      </vt:variant>
      <vt:variant>
        <vt:i4>5</vt:i4>
      </vt:variant>
      <vt:variant>
        <vt:lpwstr/>
      </vt:variant>
      <vt:variant>
        <vt:lpwstr>_Toc410310725</vt:lpwstr>
      </vt:variant>
      <vt:variant>
        <vt:i4>1507378</vt:i4>
      </vt:variant>
      <vt:variant>
        <vt:i4>113</vt:i4>
      </vt:variant>
      <vt:variant>
        <vt:i4>0</vt:i4>
      </vt:variant>
      <vt:variant>
        <vt:i4>5</vt:i4>
      </vt:variant>
      <vt:variant>
        <vt:lpwstr/>
      </vt:variant>
      <vt:variant>
        <vt:lpwstr>_Toc410310724</vt:lpwstr>
      </vt:variant>
      <vt:variant>
        <vt:i4>1507378</vt:i4>
      </vt:variant>
      <vt:variant>
        <vt:i4>107</vt:i4>
      </vt:variant>
      <vt:variant>
        <vt:i4>0</vt:i4>
      </vt:variant>
      <vt:variant>
        <vt:i4>5</vt:i4>
      </vt:variant>
      <vt:variant>
        <vt:lpwstr/>
      </vt:variant>
      <vt:variant>
        <vt:lpwstr>_Toc410310723</vt:lpwstr>
      </vt:variant>
      <vt:variant>
        <vt:i4>1507378</vt:i4>
      </vt:variant>
      <vt:variant>
        <vt:i4>101</vt:i4>
      </vt:variant>
      <vt:variant>
        <vt:i4>0</vt:i4>
      </vt:variant>
      <vt:variant>
        <vt:i4>5</vt:i4>
      </vt:variant>
      <vt:variant>
        <vt:lpwstr/>
      </vt:variant>
      <vt:variant>
        <vt:lpwstr>_Toc410310722</vt:lpwstr>
      </vt:variant>
      <vt:variant>
        <vt:i4>1507378</vt:i4>
      </vt:variant>
      <vt:variant>
        <vt:i4>95</vt:i4>
      </vt:variant>
      <vt:variant>
        <vt:i4>0</vt:i4>
      </vt:variant>
      <vt:variant>
        <vt:i4>5</vt:i4>
      </vt:variant>
      <vt:variant>
        <vt:lpwstr/>
      </vt:variant>
      <vt:variant>
        <vt:lpwstr>_Toc410310721</vt:lpwstr>
      </vt:variant>
      <vt:variant>
        <vt:i4>1507378</vt:i4>
      </vt:variant>
      <vt:variant>
        <vt:i4>89</vt:i4>
      </vt:variant>
      <vt:variant>
        <vt:i4>0</vt:i4>
      </vt:variant>
      <vt:variant>
        <vt:i4>5</vt:i4>
      </vt:variant>
      <vt:variant>
        <vt:lpwstr/>
      </vt:variant>
      <vt:variant>
        <vt:lpwstr>_Toc410310720</vt:lpwstr>
      </vt:variant>
      <vt:variant>
        <vt:i4>1310770</vt:i4>
      </vt:variant>
      <vt:variant>
        <vt:i4>83</vt:i4>
      </vt:variant>
      <vt:variant>
        <vt:i4>0</vt:i4>
      </vt:variant>
      <vt:variant>
        <vt:i4>5</vt:i4>
      </vt:variant>
      <vt:variant>
        <vt:lpwstr/>
      </vt:variant>
      <vt:variant>
        <vt:lpwstr>_Toc410310719</vt:lpwstr>
      </vt:variant>
      <vt:variant>
        <vt:i4>1310770</vt:i4>
      </vt:variant>
      <vt:variant>
        <vt:i4>77</vt:i4>
      </vt:variant>
      <vt:variant>
        <vt:i4>0</vt:i4>
      </vt:variant>
      <vt:variant>
        <vt:i4>5</vt:i4>
      </vt:variant>
      <vt:variant>
        <vt:lpwstr/>
      </vt:variant>
      <vt:variant>
        <vt:lpwstr>_Toc410310718</vt:lpwstr>
      </vt:variant>
      <vt:variant>
        <vt:i4>1310770</vt:i4>
      </vt:variant>
      <vt:variant>
        <vt:i4>71</vt:i4>
      </vt:variant>
      <vt:variant>
        <vt:i4>0</vt:i4>
      </vt:variant>
      <vt:variant>
        <vt:i4>5</vt:i4>
      </vt:variant>
      <vt:variant>
        <vt:lpwstr/>
      </vt:variant>
      <vt:variant>
        <vt:lpwstr>_Toc410310717</vt:lpwstr>
      </vt:variant>
      <vt:variant>
        <vt:i4>1310770</vt:i4>
      </vt:variant>
      <vt:variant>
        <vt:i4>65</vt:i4>
      </vt:variant>
      <vt:variant>
        <vt:i4>0</vt:i4>
      </vt:variant>
      <vt:variant>
        <vt:i4>5</vt:i4>
      </vt:variant>
      <vt:variant>
        <vt:lpwstr/>
      </vt:variant>
      <vt:variant>
        <vt:lpwstr>_Toc410310716</vt:lpwstr>
      </vt:variant>
      <vt:variant>
        <vt:i4>1310770</vt:i4>
      </vt:variant>
      <vt:variant>
        <vt:i4>59</vt:i4>
      </vt:variant>
      <vt:variant>
        <vt:i4>0</vt:i4>
      </vt:variant>
      <vt:variant>
        <vt:i4>5</vt:i4>
      </vt:variant>
      <vt:variant>
        <vt:lpwstr/>
      </vt:variant>
      <vt:variant>
        <vt:lpwstr>_Toc410310715</vt:lpwstr>
      </vt:variant>
      <vt:variant>
        <vt:i4>1310770</vt:i4>
      </vt:variant>
      <vt:variant>
        <vt:i4>53</vt:i4>
      </vt:variant>
      <vt:variant>
        <vt:i4>0</vt:i4>
      </vt:variant>
      <vt:variant>
        <vt:i4>5</vt:i4>
      </vt:variant>
      <vt:variant>
        <vt:lpwstr/>
      </vt:variant>
      <vt:variant>
        <vt:lpwstr>_Toc410310714</vt:lpwstr>
      </vt:variant>
      <vt:variant>
        <vt:i4>1310770</vt:i4>
      </vt:variant>
      <vt:variant>
        <vt:i4>47</vt:i4>
      </vt:variant>
      <vt:variant>
        <vt:i4>0</vt:i4>
      </vt:variant>
      <vt:variant>
        <vt:i4>5</vt:i4>
      </vt:variant>
      <vt:variant>
        <vt:lpwstr/>
      </vt:variant>
      <vt:variant>
        <vt:lpwstr>_Toc410310713</vt:lpwstr>
      </vt:variant>
      <vt:variant>
        <vt:i4>1310770</vt:i4>
      </vt:variant>
      <vt:variant>
        <vt:i4>41</vt:i4>
      </vt:variant>
      <vt:variant>
        <vt:i4>0</vt:i4>
      </vt:variant>
      <vt:variant>
        <vt:i4>5</vt:i4>
      </vt:variant>
      <vt:variant>
        <vt:lpwstr/>
      </vt:variant>
      <vt:variant>
        <vt:lpwstr>_Toc410310712</vt:lpwstr>
      </vt:variant>
      <vt:variant>
        <vt:i4>1310770</vt:i4>
      </vt:variant>
      <vt:variant>
        <vt:i4>35</vt:i4>
      </vt:variant>
      <vt:variant>
        <vt:i4>0</vt:i4>
      </vt:variant>
      <vt:variant>
        <vt:i4>5</vt:i4>
      </vt:variant>
      <vt:variant>
        <vt:lpwstr/>
      </vt:variant>
      <vt:variant>
        <vt:lpwstr>_Toc410310711</vt:lpwstr>
      </vt:variant>
      <vt:variant>
        <vt:i4>1310770</vt:i4>
      </vt:variant>
      <vt:variant>
        <vt:i4>29</vt:i4>
      </vt:variant>
      <vt:variant>
        <vt:i4>0</vt:i4>
      </vt:variant>
      <vt:variant>
        <vt:i4>5</vt:i4>
      </vt:variant>
      <vt:variant>
        <vt:lpwstr/>
      </vt:variant>
      <vt:variant>
        <vt:lpwstr>_Toc410310710</vt:lpwstr>
      </vt:variant>
      <vt:variant>
        <vt:i4>1376306</vt:i4>
      </vt:variant>
      <vt:variant>
        <vt:i4>23</vt:i4>
      </vt:variant>
      <vt:variant>
        <vt:i4>0</vt:i4>
      </vt:variant>
      <vt:variant>
        <vt:i4>5</vt:i4>
      </vt:variant>
      <vt:variant>
        <vt:lpwstr/>
      </vt:variant>
      <vt:variant>
        <vt:lpwstr>_Toc410310709</vt:lpwstr>
      </vt:variant>
      <vt:variant>
        <vt:i4>1376306</vt:i4>
      </vt:variant>
      <vt:variant>
        <vt:i4>17</vt:i4>
      </vt:variant>
      <vt:variant>
        <vt:i4>0</vt:i4>
      </vt:variant>
      <vt:variant>
        <vt:i4>5</vt:i4>
      </vt:variant>
      <vt:variant>
        <vt:lpwstr/>
      </vt:variant>
      <vt:variant>
        <vt:lpwstr>_Toc410310708</vt:lpwstr>
      </vt:variant>
      <vt:variant>
        <vt:i4>1376306</vt:i4>
      </vt:variant>
      <vt:variant>
        <vt:i4>11</vt:i4>
      </vt:variant>
      <vt:variant>
        <vt:i4>0</vt:i4>
      </vt:variant>
      <vt:variant>
        <vt:i4>5</vt:i4>
      </vt:variant>
      <vt:variant>
        <vt:lpwstr/>
      </vt:variant>
      <vt:variant>
        <vt:lpwstr>_Toc410310707</vt:lpwstr>
      </vt:variant>
      <vt:variant>
        <vt:i4>1376306</vt:i4>
      </vt:variant>
      <vt:variant>
        <vt:i4>5</vt:i4>
      </vt:variant>
      <vt:variant>
        <vt:i4>0</vt:i4>
      </vt:variant>
      <vt:variant>
        <vt:i4>5</vt:i4>
      </vt:variant>
      <vt:variant>
        <vt:lpwstr/>
      </vt:variant>
      <vt:variant>
        <vt:lpwstr>_Toc410310706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UCL – Geomatics – 2009 – 1</dc:title>
  <dc:creator>obsomer</dc:creator>
  <cp:lastModifiedBy>Admin</cp:lastModifiedBy>
  <cp:revision>9</cp:revision>
  <cp:lastPrinted>2015-07-08T12:02:00Z</cp:lastPrinted>
  <dcterms:created xsi:type="dcterms:W3CDTF">2017-04-20T09:27:00Z</dcterms:created>
  <dcterms:modified xsi:type="dcterms:W3CDTF">2017-06-16T14:51:00Z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RZ3H5EAD3VJ4-45-99</vt:lpwstr>
  </property>
  <property fmtid="{D5CDD505-2E9C-101B-9397-08002B2CF9AE}" pid="3" name="_dlc_DocIdItemGuid">
    <vt:lpwstr>e1898bcb-6ae2-4027-9033-c1e5ca4fd98e</vt:lpwstr>
  </property>
  <property fmtid="{D5CDD505-2E9C-101B-9397-08002B2CF9AE}" pid="4" name="_dlc_DocIdUrl">
    <vt:lpwstr>https://sharepoint.c-s.ro/s2-agri/_layouts/DocIdRedir.aspx?ID=RZ3H5EAD3VJ4-45-99, RZ3H5EAD3VJ4-45-99</vt:lpwstr>
  </property>
</Properties>
</file>